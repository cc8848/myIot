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FD3BB6" w14:textId="77777777" w:rsidR="002D3E4B" w:rsidRPr="00C1151F" w:rsidRDefault="002D3E4B" w:rsidP="000D7BC6">
      <w:pPr>
        <w:pStyle w:val="afb"/>
        <w:spacing w:line="240" w:lineRule="auto"/>
        <w:ind w:leftChars="500" w:left="3400" w:rightChars="500" w:right="1200" w:hangingChars="500" w:hanging="2200"/>
        <w:jc w:val="both"/>
        <w:rPr>
          <w:rFonts w:ascii="宋体" w:eastAsia="宋体"/>
          <w:sz w:val="44"/>
          <w:szCs w:val="44"/>
        </w:rPr>
      </w:pPr>
      <w:bookmarkStart w:id="0" w:name="_Toc449472621"/>
      <w:bookmarkStart w:id="1" w:name="_Toc449472688"/>
      <w:bookmarkStart w:id="2" w:name="_Toc449473435"/>
    </w:p>
    <w:p w14:paraId="56E890FA" w14:textId="77777777" w:rsidR="003453ED" w:rsidRDefault="003453ED" w:rsidP="003453ED">
      <w:pPr>
        <w:jc w:val="center"/>
        <w:rPr>
          <w:color w:val="000000"/>
          <w:sz w:val="28"/>
          <w:szCs w:val="28"/>
        </w:rPr>
      </w:pPr>
    </w:p>
    <w:p w14:paraId="330EBB2F" w14:textId="77777777" w:rsidR="003453ED" w:rsidRDefault="003453ED" w:rsidP="003453ED">
      <w:pPr>
        <w:jc w:val="center"/>
        <w:rPr>
          <w:color w:val="000000"/>
          <w:sz w:val="28"/>
          <w:szCs w:val="28"/>
        </w:rPr>
      </w:pPr>
    </w:p>
    <w:p w14:paraId="572FD749" w14:textId="77777777" w:rsidR="003453ED" w:rsidRPr="00591D4A" w:rsidRDefault="003453ED" w:rsidP="003453ED">
      <w:pPr>
        <w:ind w:firstLineChars="167" w:firstLine="735"/>
        <w:jc w:val="center"/>
        <w:rPr>
          <w:color w:val="000000"/>
          <w:sz w:val="44"/>
          <w:szCs w:val="44"/>
        </w:rPr>
      </w:pPr>
      <w:r w:rsidRPr="00591D4A">
        <w:rPr>
          <w:rFonts w:hint="eastAsia"/>
          <w:color w:val="000000"/>
          <w:sz w:val="44"/>
          <w:szCs w:val="44"/>
        </w:rPr>
        <w:t>毕业设计（论文）独创性声明</w:t>
      </w:r>
    </w:p>
    <w:p w14:paraId="6162E3DC" w14:textId="77777777" w:rsidR="003453ED" w:rsidRPr="00591D4A" w:rsidRDefault="003453ED" w:rsidP="003453ED">
      <w:pPr>
        <w:ind w:firstLineChars="167" w:firstLine="468"/>
        <w:jc w:val="center"/>
        <w:rPr>
          <w:color w:val="000000"/>
          <w:sz w:val="28"/>
          <w:szCs w:val="28"/>
        </w:rPr>
      </w:pPr>
    </w:p>
    <w:p w14:paraId="29CC4EAF" w14:textId="77777777" w:rsidR="003453ED" w:rsidRPr="00591D4A" w:rsidRDefault="003453ED" w:rsidP="003453ED">
      <w:pPr>
        <w:ind w:firstLineChars="167" w:firstLine="468"/>
        <w:rPr>
          <w:color w:val="000000"/>
          <w:sz w:val="28"/>
          <w:szCs w:val="28"/>
        </w:rPr>
      </w:pPr>
      <w:r w:rsidRPr="00591D4A">
        <w:rPr>
          <w:rFonts w:hint="eastAsia"/>
          <w:color w:val="000000"/>
          <w:sz w:val="28"/>
          <w:szCs w:val="28"/>
        </w:rPr>
        <w:t>本人所呈交的毕业论文是在指导教师指导下进行的工作及取得的成果。除文中已经注明的内容外，本论文不包含其他个人已经发表或撰写过的研究成果。对本文的研究做出重要贡献的个人和集体，均已在文中作了明确说明并表示谢意。</w:t>
      </w:r>
    </w:p>
    <w:p w14:paraId="1DF3484C" w14:textId="77777777" w:rsidR="003453ED" w:rsidRPr="00591D4A" w:rsidRDefault="003453ED" w:rsidP="003453ED">
      <w:pPr>
        <w:ind w:firstLineChars="167" w:firstLine="468"/>
        <w:jc w:val="center"/>
        <w:rPr>
          <w:color w:val="000000"/>
          <w:sz w:val="28"/>
          <w:szCs w:val="28"/>
        </w:rPr>
      </w:pPr>
    </w:p>
    <w:p w14:paraId="19295258" w14:textId="77777777" w:rsidR="003453ED" w:rsidRPr="00591D4A" w:rsidRDefault="003453ED" w:rsidP="003453ED">
      <w:pPr>
        <w:ind w:firstLineChars="167" w:firstLine="468"/>
        <w:jc w:val="center"/>
        <w:rPr>
          <w:color w:val="000000"/>
          <w:sz w:val="28"/>
          <w:szCs w:val="28"/>
        </w:rPr>
      </w:pPr>
    </w:p>
    <w:p w14:paraId="6148BF6D" w14:textId="77777777" w:rsidR="003453ED" w:rsidRPr="00591D4A" w:rsidRDefault="003453ED" w:rsidP="003453ED">
      <w:pPr>
        <w:ind w:firstLineChars="167" w:firstLine="468"/>
        <w:jc w:val="center"/>
        <w:rPr>
          <w:color w:val="000000"/>
          <w:sz w:val="28"/>
          <w:szCs w:val="28"/>
        </w:rPr>
      </w:pPr>
    </w:p>
    <w:p w14:paraId="3EE4A10C" w14:textId="77777777" w:rsidR="003453ED" w:rsidRPr="00591D4A" w:rsidRDefault="003453ED" w:rsidP="003453ED">
      <w:pPr>
        <w:ind w:firstLineChars="167" w:firstLine="468"/>
        <w:jc w:val="center"/>
        <w:rPr>
          <w:color w:val="000000"/>
          <w:sz w:val="28"/>
          <w:szCs w:val="28"/>
        </w:rPr>
      </w:pPr>
      <w:r w:rsidRPr="00591D4A">
        <w:rPr>
          <w:rFonts w:hint="eastAsia"/>
          <w:color w:val="000000"/>
          <w:sz w:val="28"/>
          <w:szCs w:val="28"/>
        </w:rPr>
        <w:t>作者签名：</w:t>
      </w:r>
    </w:p>
    <w:p w14:paraId="64032B24" w14:textId="77777777" w:rsidR="003453ED" w:rsidRDefault="003453ED" w:rsidP="003453ED">
      <w:pPr>
        <w:ind w:firstLineChars="167" w:firstLine="468"/>
        <w:jc w:val="center"/>
        <w:rPr>
          <w:rFonts w:ascii="黑体" w:eastAsia="黑体" w:hAnsi="宋体"/>
          <w:bCs/>
          <w:noProof/>
          <w:sz w:val="36"/>
          <w:szCs w:val="36"/>
        </w:rPr>
        <w:sectPr w:rsidR="003453ED" w:rsidSect="002D3E4B">
          <w:headerReference w:type="default" r:id="rId8"/>
          <w:pgSz w:w="11906" w:h="16838" w:code="9"/>
          <w:pgMar w:top="1985" w:right="1797" w:bottom="1440" w:left="1797" w:header="851" w:footer="992" w:gutter="0"/>
          <w:cols w:space="425"/>
          <w:docGrid w:type="lines" w:linePitch="312"/>
        </w:sectPr>
      </w:pPr>
      <w:r w:rsidRPr="00591D4A">
        <w:rPr>
          <w:rFonts w:hint="eastAsia"/>
          <w:color w:val="000000"/>
          <w:sz w:val="28"/>
          <w:szCs w:val="28"/>
        </w:rPr>
        <w:t>日期：</w:t>
      </w:r>
    </w:p>
    <w:p w14:paraId="689ADF7D" w14:textId="77777777" w:rsidR="003453ED" w:rsidRPr="006B1D7D" w:rsidRDefault="003453ED" w:rsidP="003453ED">
      <w:pPr>
        <w:jc w:val="center"/>
        <w:rPr>
          <w:rFonts w:ascii="黑体" w:eastAsia="黑体" w:hAnsi="宋体"/>
          <w:bCs/>
          <w:noProof/>
          <w:sz w:val="36"/>
          <w:szCs w:val="36"/>
        </w:rPr>
      </w:pPr>
      <w:r w:rsidRPr="00E54B88">
        <w:rPr>
          <w:rFonts w:ascii="黑体" w:eastAsia="黑体" w:hAnsi="宋体" w:hint="eastAsia"/>
          <w:bCs/>
          <w:noProof/>
          <w:sz w:val="36"/>
          <w:szCs w:val="36"/>
        </w:rPr>
        <w:lastRenderedPageBreak/>
        <w:t>基于多传感器的远程温度监测系统</w:t>
      </w:r>
    </w:p>
    <w:p w14:paraId="187CAF54" w14:textId="77777777" w:rsidR="003453ED" w:rsidRPr="006B1D7D" w:rsidRDefault="003453ED" w:rsidP="003453ED">
      <w:pPr>
        <w:rPr>
          <w:rFonts w:ascii="宋体" w:hAnsi="宋体"/>
        </w:rPr>
      </w:pPr>
    </w:p>
    <w:p w14:paraId="025EF918" w14:textId="77777777" w:rsidR="003453ED" w:rsidRPr="006B1D7D" w:rsidRDefault="003453ED" w:rsidP="003453ED">
      <w:pPr>
        <w:jc w:val="center"/>
        <w:rPr>
          <w:rFonts w:ascii="黑体" w:eastAsia="黑体" w:hAnsi="宋体"/>
          <w:sz w:val="32"/>
          <w:szCs w:val="32"/>
        </w:rPr>
      </w:pPr>
      <w:r w:rsidRPr="006B1D7D">
        <w:rPr>
          <w:rFonts w:ascii="黑体" w:eastAsia="黑体" w:hAnsi="宋体" w:hint="eastAsia"/>
          <w:bCs/>
          <w:sz w:val="32"/>
          <w:szCs w:val="32"/>
        </w:rPr>
        <w:t>摘要</w:t>
      </w:r>
    </w:p>
    <w:p w14:paraId="1086BD74" w14:textId="77777777" w:rsidR="003453ED" w:rsidRPr="00E54B88" w:rsidRDefault="003453ED" w:rsidP="003453ED">
      <w:pPr>
        <w:ind w:firstLineChars="200" w:firstLine="480"/>
        <w:rPr>
          <w:rFonts w:ascii="宋体" w:hAnsi="宋体"/>
        </w:rPr>
      </w:pPr>
      <w:r w:rsidRPr="00E54B88">
        <w:rPr>
          <w:rFonts w:ascii="宋体" w:hAnsi="宋体" w:hint="eastAsia"/>
        </w:rPr>
        <w:t>本次毕业设计为实现一个远程温度采集系统，该系统基于物联网，可以扩展任意多个传感器。系统主要包括温度信息采集传送，后台服务器以及前端浏览器展示三大核心。</w:t>
      </w:r>
    </w:p>
    <w:p w14:paraId="1C1EB34F" w14:textId="77777777" w:rsidR="003453ED" w:rsidRPr="00E54B88" w:rsidRDefault="003453ED" w:rsidP="003453ED">
      <w:pPr>
        <w:ind w:firstLineChars="200" w:firstLine="480"/>
        <w:rPr>
          <w:rFonts w:ascii="宋体" w:hAnsi="宋体"/>
        </w:rPr>
      </w:pPr>
      <w:r w:rsidRPr="00E54B88">
        <w:rPr>
          <w:rFonts w:ascii="宋体" w:hAnsi="宋体" w:hint="eastAsia"/>
        </w:rPr>
        <w:t>温度信息采集主要使用</w:t>
      </w:r>
      <w:r w:rsidRPr="00E54B88">
        <w:rPr>
          <w:rFonts w:ascii="宋体" w:hAnsi="宋体" w:hint="eastAsia"/>
        </w:rPr>
        <w:t>ESP8266 WIFI</w:t>
      </w:r>
      <w:r w:rsidRPr="00E54B88">
        <w:rPr>
          <w:rFonts w:ascii="宋体" w:hAnsi="宋体" w:hint="eastAsia"/>
        </w:rPr>
        <w:t>芯片通过</w:t>
      </w:r>
      <w:r w:rsidRPr="00E54B88">
        <w:rPr>
          <w:rFonts w:ascii="宋体" w:hAnsi="宋体" w:hint="eastAsia"/>
        </w:rPr>
        <w:t>DHT 22</w:t>
      </w:r>
      <w:r w:rsidRPr="00E54B88">
        <w:rPr>
          <w:rFonts w:ascii="宋体" w:hAnsi="宋体" w:hint="eastAsia"/>
        </w:rPr>
        <w:t>传感器采集环境温度信息，在指定的采集频率下</w:t>
      </w:r>
      <w:r w:rsidR="00A92535">
        <w:rPr>
          <w:rFonts w:ascii="宋体" w:hAnsi="宋体"/>
        </w:rPr>
        <w:t>将温度信息发往</w:t>
      </w:r>
      <w:r w:rsidRPr="00E54B88">
        <w:rPr>
          <w:rFonts w:ascii="宋体" w:hAnsi="宋体" w:hint="eastAsia"/>
        </w:rPr>
        <w:t>后台服务器。</w:t>
      </w:r>
    </w:p>
    <w:p w14:paraId="60D18F9A" w14:textId="77777777" w:rsidR="003453ED" w:rsidRPr="00E54B88" w:rsidRDefault="003453ED" w:rsidP="003453ED">
      <w:pPr>
        <w:ind w:firstLineChars="200" w:firstLine="480"/>
        <w:rPr>
          <w:rFonts w:ascii="宋体" w:hAnsi="宋体"/>
        </w:rPr>
      </w:pPr>
      <w:r w:rsidRPr="00E54B88">
        <w:rPr>
          <w:rFonts w:ascii="宋体" w:hAnsi="宋体" w:hint="eastAsia"/>
        </w:rPr>
        <w:t>后台服务器采用</w:t>
      </w:r>
      <w:r w:rsidRPr="00E54B88">
        <w:rPr>
          <w:rFonts w:ascii="宋体" w:hAnsi="宋体" w:hint="eastAsia"/>
        </w:rPr>
        <w:t>Node.js</w:t>
      </w:r>
      <w:r w:rsidRPr="00E54B88">
        <w:rPr>
          <w:rFonts w:ascii="宋体" w:hAnsi="宋体" w:hint="eastAsia"/>
        </w:rPr>
        <w:t>实现，为前端和温度信息采集部分提供</w:t>
      </w:r>
      <w:r w:rsidRPr="00E54B88">
        <w:rPr>
          <w:rFonts w:ascii="宋体" w:hAnsi="宋体" w:hint="eastAsia"/>
        </w:rPr>
        <w:t>REST API</w:t>
      </w:r>
      <w:r w:rsidRPr="00E54B88">
        <w:rPr>
          <w:rFonts w:ascii="宋体" w:hAnsi="宋体" w:hint="eastAsia"/>
        </w:rPr>
        <w:t>服务。服务器接收到温度采集部分传送过来的温度信息后，将温度信息储存到</w:t>
      </w:r>
      <w:r w:rsidR="001F4408">
        <w:rPr>
          <w:rFonts w:ascii="宋体" w:hAnsi="宋体"/>
        </w:rPr>
        <w:t>数据库中</w:t>
      </w:r>
      <w:r w:rsidR="001F4408">
        <w:rPr>
          <w:rFonts w:ascii="宋体" w:hAnsi="宋体" w:hint="eastAsia"/>
        </w:rPr>
        <w:t>，供浏览器端随时查看</w:t>
      </w:r>
      <w:r w:rsidRPr="00E54B88">
        <w:rPr>
          <w:rFonts w:ascii="宋体" w:hAnsi="宋体" w:hint="eastAsia"/>
        </w:rPr>
        <w:t>温度</w:t>
      </w:r>
      <w:r w:rsidR="001F4408">
        <w:rPr>
          <w:rFonts w:ascii="宋体" w:hAnsi="宋体"/>
        </w:rPr>
        <w:t>信息</w:t>
      </w:r>
      <w:r w:rsidRPr="00E54B88">
        <w:rPr>
          <w:rFonts w:ascii="宋体" w:hAnsi="宋体" w:hint="eastAsia"/>
        </w:rPr>
        <w:t>。</w:t>
      </w:r>
    </w:p>
    <w:p w14:paraId="627EDFBC" w14:textId="77777777" w:rsidR="003453ED" w:rsidRPr="006B1D7D" w:rsidRDefault="003453ED" w:rsidP="003453ED">
      <w:pPr>
        <w:ind w:firstLineChars="200" w:firstLine="480"/>
        <w:rPr>
          <w:rFonts w:ascii="宋体" w:hAnsi="宋体"/>
        </w:rPr>
      </w:pPr>
      <w:r w:rsidRPr="00E54B88">
        <w:rPr>
          <w:rFonts w:ascii="宋体" w:hAnsi="宋体" w:hint="eastAsia"/>
        </w:rPr>
        <w:t>前端浏览器展示利用</w:t>
      </w:r>
      <w:r w:rsidRPr="00E54B88">
        <w:rPr>
          <w:rFonts w:ascii="宋体" w:hAnsi="宋体" w:hint="eastAsia"/>
        </w:rPr>
        <w:t>AngularJS</w:t>
      </w:r>
      <w:r w:rsidRPr="00E54B88">
        <w:rPr>
          <w:rFonts w:ascii="宋体" w:hAnsi="宋体" w:hint="eastAsia"/>
        </w:rPr>
        <w:t>作为前端框架，</w:t>
      </w:r>
      <w:r w:rsidRPr="00E54B88">
        <w:rPr>
          <w:rFonts w:ascii="宋体" w:hAnsi="宋体" w:hint="eastAsia"/>
        </w:rPr>
        <w:t>Chart.js</w:t>
      </w:r>
      <w:r w:rsidRPr="00E54B88">
        <w:rPr>
          <w:rFonts w:ascii="宋体" w:hAnsi="宋体" w:hint="eastAsia"/>
        </w:rPr>
        <w:t>图表库可视化温度数据，</w:t>
      </w:r>
      <w:r w:rsidRPr="00E54B88">
        <w:rPr>
          <w:rFonts w:ascii="宋体" w:hAnsi="宋体" w:hint="eastAsia"/>
        </w:rPr>
        <w:t>Bootstrap</w:t>
      </w:r>
      <w:r w:rsidRPr="00E54B88">
        <w:rPr>
          <w:rFonts w:ascii="宋体" w:hAnsi="宋体" w:hint="eastAsia"/>
        </w:rPr>
        <w:t>作为样式库并提供响应式布局。通过</w:t>
      </w:r>
      <w:r w:rsidRPr="00E54B88">
        <w:rPr>
          <w:rFonts w:ascii="宋体" w:hAnsi="宋体" w:hint="eastAsia"/>
        </w:rPr>
        <w:t>HTTP</w:t>
      </w:r>
      <w:r w:rsidRPr="00E54B88">
        <w:rPr>
          <w:rFonts w:ascii="宋体" w:hAnsi="宋体" w:hint="eastAsia"/>
        </w:rPr>
        <w:t>协议获取后台的温度数据绘制温度曲线。支持实时温度曲线和历史温度查看。</w:t>
      </w:r>
    </w:p>
    <w:p w14:paraId="385A1281" w14:textId="77777777" w:rsidR="003453ED" w:rsidRDefault="003453ED" w:rsidP="003453ED">
      <w:pPr>
        <w:rPr>
          <w:rFonts w:ascii="宋体" w:hAnsi="宋体"/>
        </w:rPr>
      </w:pPr>
      <w:r w:rsidRPr="00195D36">
        <w:rPr>
          <w:rFonts w:ascii="黑体" w:eastAsia="黑体" w:hint="eastAsia"/>
          <w:bCs/>
          <w:noProof/>
        </w:rPr>
        <w:t>关键词</w:t>
      </w:r>
      <w:r w:rsidRPr="006B1D7D">
        <w:rPr>
          <w:rFonts w:ascii="黑体" w:eastAsia="黑体"/>
          <w:bCs/>
          <w:noProof/>
        </w:rPr>
        <w:t>:</w:t>
      </w:r>
      <w:r w:rsidRPr="00E54B88">
        <w:rPr>
          <w:rFonts w:ascii="宋体" w:hAnsi="宋体" w:hint="eastAsia"/>
        </w:rPr>
        <w:t xml:space="preserve"> ESP8266</w:t>
      </w:r>
      <w:r w:rsidRPr="00E54B88">
        <w:rPr>
          <w:rFonts w:ascii="宋体" w:hAnsi="宋体" w:hint="eastAsia"/>
        </w:rPr>
        <w:t>；物联网；</w:t>
      </w:r>
      <w:r w:rsidRPr="00E54B88">
        <w:rPr>
          <w:rFonts w:ascii="宋体" w:hAnsi="宋体" w:hint="eastAsia"/>
        </w:rPr>
        <w:t>Node.js</w:t>
      </w:r>
      <w:r w:rsidRPr="00E54B88">
        <w:rPr>
          <w:rFonts w:ascii="宋体" w:hAnsi="宋体" w:hint="eastAsia"/>
        </w:rPr>
        <w:t>；</w:t>
      </w:r>
      <w:r w:rsidR="00FE4DF1" w:rsidRPr="00FE4DF1">
        <w:rPr>
          <w:rFonts w:ascii="宋体" w:hAnsi="宋体"/>
        </w:rPr>
        <w:t>REST API;</w:t>
      </w:r>
      <w:r w:rsidR="00FE4DF1">
        <w:rPr>
          <w:rFonts w:ascii="Times New Roman" w:eastAsia="BatangChe" w:hAnsi="Times New Roman"/>
          <w:b/>
          <w:bCs/>
        </w:rPr>
        <w:t xml:space="preserve"> </w:t>
      </w:r>
      <w:r w:rsidRPr="00E54B88">
        <w:rPr>
          <w:rFonts w:ascii="宋体" w:hAnsi="宋体" w:hint="eastAsia"/>
        </w:rPr>
        <w:t>AngularJS</w:t>
      </w:r>
      <w:r w:rsidRPr="00E54B88">
        <w:rPr>
          <w:rFonts w:ascii="宋体" w:hAnsi="宋体" w:hint="eastAsia"/>
        </w:rPr>
        <w:t>；</w:t>
      </w:r>
    </w:p>
    <w:p w14:paraId="7284A538" w14:textId="77777777" w:rsidR="003453ED" w:rsidRDefault="003453ED" w:rsidP="003453ED">
      <w:pPr>
        <w:pStyle w:val="afb"/>
        <w:spacing w:line="360" w:lineRule="auto"/>
        <w:rPr>
          <w:rFonts w:ascii="Times New Roman" w:eastAsia="BatangChe" w:hAnsi="Times New Roman"/>
          <w:bCs w:val="0"/>
          <w:sz w:val="36"/>
          <w:szCs w:val="36"/>
        </w:rPr>
        <w:sectPr w:rsidR="003453ED" w:rsidSect="00441451">
          <w:footerReference w:type="even" r:id="rId9"/>
          <w:footerReference w:type="default" r:id="rId10"/>
          <w:headerReference w:type="first" r:id="rId11"/>
          <w:footerReference w:type="first" r:id="rId12"/>
          <w:pgSz w:w="11907" w:h="16839"/>
          <w:pgMar w:top="1440" w:right="1797" w:bottom="1440" w:left="1797" w:header="720" w:footer="431" w:gutter="0"/>
          <w:cols w:space="720"/>
          <w:titlePg/>
          <w:docGrid w:linePitch="360"/>
        </w:sectPr>
      </w:pPr>
    </w:p>
    <w:p w14:paraId="65C344AF" w14:textId="77777777" w:rsidR="003453ED" w:rsidRDefault="003453ED" w:rsidP="003453ED">
      <w:pPr>
        <w:pStyle w:val="afb"/>
        <w:spacing w:line="360" w:lineRule="auto"/>
        <w:rPr>
          <w:rFonts w:ascii="Times New Roman" w:eastAsia="BatangChe" w:hAnsi="Times New Roman"/>
          <w:bCs w:val="0"/>
          <w:sz w:val="36"/>
          <w:szCs w:val="36"/>
        </w:rPr>
      </w:pPr>
      <w:r w:rsidRPr="00603BD9">
        <w:rPr>
          <w:rFonts w:ascii="Times New Roman" w:eastAsia="BatangChe" w:hAnsi="Times New Roman"/>
          <w:bCs w:val="0"/>
          <w:sz w:val="36"/>
          <w:szCs w:val="36"/>
        </w:rPr>
        <w:lastRenderedPageBreak/>
        <w:t>Remote temperature monitoring system</w:t>
      </w:r>
    </w:p>
    <w:p w14:paraId="0F2EEAC8" w14:textId="77777777" w:rsidR="003453ED" w:rsidRDefault="003453ED" w:rsidP="003453ED">
      <w:pPr>
        <w:pStyle w:val="afb"/>
        <w:spacing w:line="360" w:lineRule="auto"/>
        <w:rPr>
          <w:rFonts w:ascii="Times New Roman" w:eastAsia="BatangChe" w:hAnsi="Times New Roman"/>
          <w:bCs w:val="0"/>
          <w:sz w:val="36"/>
          <w:szCs w:val="36"/>
        </w:rPr>
      </w:pPr>
      <w:r w:rsidRPr="00603BD9">
        <w:rPr>
          <w:rFonts w:ascii="Times New Roman" w:eastAsia="BatangChe" w:hAnsi="Times New Roman"/>
          <w:bCs w:val="0"/>
          <w:sz w:val="36"/>
          <w:szCs w:val="36"/>
        </w:rPr>
        <w:t xml:space="preserve"> based on multi sensor</w:t>
      </w:r>
    </w:p>
    <w:p w14:paraId="15F1C224" w14:textId="77777777" w:rsidR="003453ED" w:rsidRPr="00464FC9" w:rsidRDefault="003453ED" w:rsidP="003453ED">
      <w:pPr>
        <w:pStyle w:val="afb"/>
        <w:spacing w:line="360" w:lineRule="auto"/>
        <w:rPr>
          <w:rFonts w:ascii="Times New Roman" w:eastAsia="宋体" w:hAnsi="Times New Roman"/>
          <w:bCs w:val="0"/>
          <w:szCs w:val="32"/>
        </w:rPr>
      </w:pPr>
      <w:r w:rsidRPr="00464FC9">
        <w:rPr>
          <w:rFonts w:ascii="Times New Roman" w:eastAsia="BatangChe" w:hAnsi="Times New Roman"/>
          <w:bCs w:val="0"/>
          <w:szCs w:val="32"/>
        </w:rPr>
        <w:t>A</w:t>
      </w:r>
      <w:r w:rsidRPr="00464FC9">
        <w:rPr>
          <w:rFonts w:ascii="Times New Roman" w:eastAsia="宋体" w:hAnsi="Times New Roman" w:hint="eastAsia"/>
          <w:bCs w:val="0"/>
          <w:szCs w:val="32"/>
        </w:rPr>
        <w:t>BSTRACT</w:t>
      </w:r>
    </w:p>
    <w:p w14:paraId="76B19D7E" w14:textId="77777777" w:rsidR="00652ED9" w:rsidRDefault="004C3503" w:rsidP="00652ED9">
      <w:pPr>
        <w:pStyle w:val="afb"/>
        <w:jc w:val="both"/>
        <w:rPr>
          <w:rFonts w:ascii="Times New Roman" w:eastAsia="BatangChe" w:hAnsi="Times New Roman"/>
          <w:b w:val="0"/>
          <w:bCs w:val="0"/>
          <w:sz w:val="24"/>
        </w:rPr>
      </w:pPr>
      <w:r>
        <w:rPr>
          <w:rFonts w:ascii="Times New Roman" w:eastAsia="BatangChe" w:hAnsi="Times New Roman"/>
          <w:b w:val="0"/>
          <w:bCs w:val="0"/>
          <w:sz w:val="24"/>
        </w:rPr>
        <w:t xml:space="preserve">    </w:t>
      </w:r>
      <w:r w:rsidR="00DA48AB">
        <w:rPr>
          <w:rFonts w:ascii="Times New Roman" w:eastAsia="BatangChe" w:hAnsi="Times New Roman"/>
          <w:b w:val="0"/>
          <w:bCs w:val="0"/>
          <w:sz w:val="24"/>
        </w:rPr>
        <w:t xml:space="preserve">    </w:t>
      </w:r>
      <w:r w:rsidR="00652ED9" w:rsidRPr="00652ED9">
        <w:rPr>
          <w:rFonts w:ascii="Times New Roman" w:eastAsia="BatangChe" w:hAnsi="Times New Roman"/>
          <w:b w:val="0"/>
          <w:bCs w:val="0"/>
          <w:sz w:val="24"/>
        </w:rPr>
        <w:t>The graduation design is for coming true a remote temperature acquisition system, the system is based on Internet of things, can be extended to arbitrary multiple sensors.Information acquisition system mainly includes three cores:the temperature transmission,backstage server and front-end web browser.</w:t>
      </w:r>
    </w:p>
    <w:p w14:paraId="16F3D061" w14:textId="77777777" w:rsidR="00652ED9" w:rsidRPr="00652ED9" w:rsidRDefault="00652ED9" w:rsidP="00652ED9">
      <w:pPr>
        <w:pStyle w:val="afb"/>
        <w:jc w:val="both"/>
        <w:rPr>
          <w:rFonts w:ascii="Times New Roman" w:eastAsia="BatangChe" w:hAnsi="Times New Roman"/>
          <w:b w:val="0"/>
          <w:bCs w:val="0"/>
          <w:sz w:val="24"/>
        </w:rPr>
      </w:pPr>
      <w:r>
        <w:rPr>
          <w:rFonts w:ascii="Times New Roman" w:eastAsia="BatangChe" w:hAnsi="Times New Roman" w:hint="eastAsia"/>
          <w:b w:val="0"/>
          <w:bCs w:val="0"/>
          <w:sz w:val="24"/>
        </w:rPr>
        <w:t xml:space="preserve">    </w:t>
      </w:r>
      <w:r w:rsidR="00DA48AB">
        <w:rPr>
          <w:rFonts w:ascii="Times New Roman" w:eastAsia="BatangChe" w:hAnsi="Times New Roman"/>
          <w:b w:val="0"/>
          <w:bCs w:val="0"/>
          <w:sz w:val="24"/>
        </w:rPr>
        <w:t xml:space="preserve">    </w:t>
      </w:r>
      <w:r w:rsidRPr="00652ED9">
        <w:rPr>
          <w:rFonts w:ascii="Times New Roman" w:eastAsia="BatangChe" w:hAnsi="Times New Roman"/>
          <w:b w:val="0"/>
          <w:bCs w:val="0"/>
          <w:sz w:val="24"/>
        </w:rPr>
        <w:t>Temperature information collection is mainly using ESP8266 wi-fi chips through DHT 22 temperature sensor to collect environmental information, temperature information is sent to the backend server under the specified acquisition frequency .</w:t>
      </w:r>
    </w:p>
    <w:p w14:paraId="228DD868" w14:textId="77777777" w:rsidR="00652ED9" w:rsidRPr="00652ED9" w:rsidRDefault="00652ED9" w:rsidP="00652ED9">
      <w:pPr>
        <w:pStyle w:val="afb"/>
        <w:jc w:val="both"/>
        <w:rPr>
          <w:rFonts w:ascii="Times New Roman" w:eastAsia="BatangChe" w:hAnsi="Times New Roman"/>
          <w:b w:val="0"/>
          <w:bCs w:val="0"/>
          <w:sz w:val="24"/>
        </w:rPr>
      </w:pPr>
      <w:r>
        <w:rPr>
          <w:rFonts w:ascii="Times New Roman" w:eastAsia="BatangChe" w:hAnsi="Times New Roman"/>
          <w:b w:val="0"/>
          <w:bCs w:val="0"/>
          <w:sz w:val="24"/>
        </w:rPr>
        <w:t xml:space="preserve">    </w:t>
      </w:r>
      <w:r w:rsidR="00DA48AB">
        <w:rPr>
          <w:rFonts w:ascii="Times New Roman" w:eastAsia="BatangChe" w:hAnsi="Times New Roman"/>
          <w:b w:val="0"/>
          <w:bCs w:val="0"/>
          <w:sz w:val="24"/>
        </w:rPr>
        <w:t xml:space="preserve">    </w:t>
      </w:r>
      <w:r w:rsidRPr="00652ED9">
        <w:rPr>
          <w:rFonts w:ascii="Times New Roman" w:eastAsia="BatangChe" w:hAnsi="Times New Roman"/>
          <w:b w:val="0"/>
          <w:bCs w:val="0"/>
          <w:sz w:val="24"/>
        </w:rPr>
        <w:t>Backstage server using Node. Js to implement, provides the front part and temperature information acquisition with REST API service.Server receives the temperature information of the temperature acquisition part, the temperature information is stored in the database, for the browser to check the temperature information at any time.</w:t>
      </w:r>
    </w:p>
    <w:p w14:paraId="36B3C5FA" w14:textId="77777777" w:rsidR="00652ED9" w:rsidRDefault="00652ED9" w:rsidP="00652ED9">
      <w:pPr>
        <w:pStyle w:val="afb"/>
        <w:jc w:val="both"/>
        <w:rPr>
          <w:rFonts w:ascii="Times New Roman" w:eastAsia="BatangChe" w:hAnsi="Times New Roman"/>
          <w:b w:val="0"/>
          <w:bCs w:val="0"/>
          <w:sz w:val="24"/>
        </w:rPr>
      </w:pPr>
      <w:r>
        <w:rPr>
          <w:rFonts w:ascii="Times New Roman" w:eastAsia="BatangChe" w:hAnsi="Times New Roman"/>
          <w:b w:val="0"/>
          <w:bCs w:val="0"/>
          <w:sz w:val="24"/>
        </w:rPr>
        <w:t xml:space="preserve">    </w:t>
      </w:r>
      <w:r w:rsidR="00DA48AB">
        <w:rPr>
          <w:rFonts w:ascii="Times New Roman" w:eastAsia="BatangChe" w:hAnsi="Times New Roman"/>
          <w:b w:val="0"/>
          <w:bCs w:val="0"/>
          <w:sz w:val="24"/>
        </w:rPr>
        <w:t xml:space="preserve">    </w:t>
      </w:r>
      <w:r w:rsidRPr="00652ED9">
        <w:rPr>
          <w:rFonts w:ascii="Times New Roman" w:eastAsia="BatangChe" w:hAnsi="Times New Roman"/>
          <w:b w:val="0"/>
          <w:bCs w:val="0"/>
          <w:sz w:val="24"/>
        </w:rPr>
        <w:t xml:space="preserve">Front-end web browser display use AngularJS as a front-end framework, Chart. Js charts library visual temperature data, the Bootstrap as style library and provide responsive layout.Get the background temperature curve drawing temperature data through the HTTP protocol.Support real-time temperature curve and the historical view. </w:t>
      </w:r>
    </w:p>
    <w:p w14:paraId="29BEEA81" w14:textId="77777777" w:rsidR="003453ED" w:rsidRDefault="003453ED" w:rsidP="00652ED9">
      <w:pPr>
        <w:pStyle w:val="afb"/>
        <w:jc w:val="both"/>
        <w:rPr>
          <w:rFonts w:ascii="Times New Roman" w:eastAsia="BatangChe" w:hAnsi="Times New Roman"/>
          <w:b w:val="0"/>
          <w:bCs w:val="0"/>
        </w:rPr>
      </w:pPr>
      <w:r w:rsidRPr="00621642">
        <w:rPr>
          <w:rFonts w:ascii="Times New Roman" w:eastAsia="BatangChe" w:hAnsi="Times New Roman"/>
          <w:bCs w:val="0"/>
          <w:sz w:val="24"/>
        </w:rPr>
        <w:t>Key words:</w:t>
      </w:r>
      <w:r w:rsidRPr="00621642">
        <w:rPr>
          <w:rFonts w:ascii="Times New Roman" w:eastAsia="BatangChe" w:hAnsi="Times New Roman"/>
          <w:b w:val="0"/>
          <w:bCs w:val="0"/>
          <w:sz w:val="24"/>
        </w:rPr>
        <w:t xml:space="preserve"> </w:t>
      </w:r>
      <w:r w:rsidRPr="006C1C5D">
        <w:rPr>
          <w:rFonts w:ascii="Times New Roman" w:eastAsia="BatangChe" w:hAnsi="Times New Roman" w:hint="eastAsia"/>
          <w:b w:val="0"/>
          <w:bCs w:val="0"/>
          <w:sz w:val="24"/>
        </w:rPr>
        <w:t>ESP8266</w:t>
      </w:r>
      <w:r>
        <w:rPr>
          <w:rFonts w:ascii="Times New Roman" w:eastAsia="BatangChe" w:hAnsi="Times New Roman"/>
          <w:b w:val="0"/>
          <w:bCs w:val="0"/>
          <w:sz w:val="24"/>
        </w:rPr>
        <w:t xml:space="preserve"> ; IOT; </w:t>
      </w:r>
      <w:r w:rsidRPr="006C1C5D">
        <w:rPr>
          <w:rFonts w:ascii="Times New Roman" w:eastAsia="BatangChe" w:hAnsi="Times New Roman" w:hint="eastAsia"/>
          <w:b w:val="0"/>
          <w:bCs w:val="0"/>
          <w:sz w:val="24"/>
        </w:rPr>
        <w:t>Node.js</w:t>
      </w:r>
      <w:r w:rsidR="00A92535">
        <w:rPr>
          <w:rFonts w:ascii="Times New Roman" w:eastAsia="BatangChe" w:hAnsi="Times New Roman"/>
          <w:b w:val="0"/>
          <w:bCs w:val="0"/>
        </w:rPr>
        <w:t xml:space="preserve"> </w:t>
      </w:r>
      <w:r>
        <w:rPr>
          <w:rFonts w:ascii="Times New Roman" w:eastAsia="BatangChe" w:hAnsi="Times New Roman"/>
          <w:b w:val="0"/>
          <w:bCs w:val="0"/>
          <w:sz w:val="24"/>
        </w:rPr>
        <w:t>;</w:t>
      </w:r>
      <w:r w:rsidR="008E5175">
        <w:rPr>
          <w:rFonts w:ascii="Times New Roman" w:eastAsia="BatangChe" w:hAnsi="Times New Roman"/>
          <w:b w:val="0"/>
          <w:bCs w:val="0"/>
          <w:sz w:val="24"/>
        </w:rPr>
        <w:t>REST API;</w:t>
      </w:r>
      <w:r>
        <w:rPr>
          <w:rFonts w:ascii="Times New Roman" w:eastAsia="BatangChe" w:hAnsi="Times New Roman"/>
          <w:b w:val="0"/>
          <w:bCs w:val="0"/>
          <w:sz w:val="24"/>
        </w:rPr>
        <w:t xml:space="preserve"> </w:t>
      </w:r>
      <w:r w:rsidRPr="006C1C5D">
        <w:rPr>
          <w:rFonts w:ascii="Times New Roman" w:eastAsia="BatangChe" w:hAnsi="Times New Roman" w:hint="eastAsia"/>
          <w:b w:val="0"/>
          <w:bCs w:val="0"/>
          <w:sz w:val="24"/>
        </w:rPr>
        <w:t>AngularJS</w:t>
      </w:r>
      <w:r>
        <w:rPr>
          <w:rFonts w:ascii="Times New Roman" w:eastAsia="BatangChe" w:hAnsi="Times New Roman"/>
          <w:b w:val="0"/>
          <w:bCs w:val="0"/>
          <w:sz w:val="24"/>
        </w:rPr>
        <w:t xml:space="preserve"> ;</w:t>
      </w:r>
    </w:p>
    <w:p w14:paraId="1C3712CF" w14:textId="77777777" w:rsidR="003453ED" w:rsidRDefault="003453ED" w:rsidP="003453ED">
      <w:pPr>
        <w:jc w:val="center"/>
        <w:rPr>
          <w:rFonts w:ascii="Times New Roman" w:eastAsia="BatangChe" w:hAnsi="Times New Roman"/>
          <w:b/>
          <w:bCs/>
        </w:rPr>
      </w:pPr>
    </w:p>
    <w:p w14:paraId="07D94EAB" w14:textId="77777777" w:rsidR="003453ED" w:rsidRDefault="003453ED" w:rsidP="003453ED">
      <w:pPr>
        <w:jc w:val="center"/>
        <w:rPr>
          <w:b/>
          <w:sz w:val="30"/>
          <w:szCs w:val="30"/>
        </w:rPr>
        <w:sectPr w:rsidR="003453ED" w:rsidSect="00441451">
          <w:pgSz w:w="11907" w:h="16839"/>
          <w:pgMar w:top="1440" w:right="1797" w:bottom="1440" w:left="1797" w:header="720" w:footer="431" w:gutter="0"/>
          <w:cols w:space="720"/>
          <w:titlePg/>
          <w:docGrid w:linePitch="360"/>
        </w:sectPr>
      </w:pPr>
    </w:p>
    <w:p w14:paraId="36ABA3D4" w14:textId="77777777" w:rsidR="00983B78" w:rsidRDefault="00BD7733" w:rsidP="00983B78">
      <w:pPr>
        <w:jc w:val="center"/>
        <w:rPr>
          <w:noProof/>
        </w:rPr>
      </w:pPr>
      <w:r w:rsidRPr="00BD7733">
        <w:rPr>
          <w:rFonts w:hint="eastAsia"/>
          <w:b/>
          <w:sz w:val="30"/>
          <w:szCs w:val="30"/>
        </w:rPr>
        <w:lastRenderedPageBreak/>
        <w:t>目录</w:t>
      </w:r>
      <w:r w:rsidR="000D7BC6">
        <w:rPr>
          <w:b/>
          <w:sz w:val="30"/>
          <w:szCs w:val="30"/>
        </w:rPr>
        <w:fldChar w:fldCharType="begin"/>
      </w:r>
      <w:r w:rsidR="00983B78">
        <w:rPr>
          <w:b/>
          <w:sz w:val="30"/>
          <w:szCs w:val="30"/>
        </w:rPr>
        <w:instrText xml:space="preserve"> TOC \o "1-3" </w:instrText>
      </w:r>
      <w:r w:rsidR="000D7BC6">
        <w:rPr>
          <w:b/>
          <w:sz w:val="30"/>
          <w:szCs w:val="30"/>
        </w:rPr>
        <w:fldChar w:fldCharType="separate"/>
      </w:r>
    </w:p>
    <w:p w14:paraId="71B8CE36" w14:textId="77777777" w:rsidR="00983B78" w:rsidRDefault="00983B78">
      <w:pPr>
        <w:pStyle w:val="11"/>
        <w:tabs>
          <w:tab w:val="right" w:leader="dot" w:pos="8303"/>
        </w:tabs>
        <w:rPr>
          <w:rFonts w:asciiTheme="minorHAnsi" w:eastAsiaTheme="minorEastAsia" w:hAnsiTheme="minorHAnsi" w:cstheme="minorBidi"/>
          <w:noProof/>
        </w:rPr>
      </w:pPr>
      <w:r>
        <w:rPr>
          <w:rFonts w:hint="eastAsia"/>
          <w:noProof/>
        </w:rPr>
        <w:t>第一章</w:t>
      </w:r>
      <w:r>
        <w:rPr>
          <w:noProof/>
        </w:rPr>
        <w:t xml:space="preserve">  </w:t>
      </w:r>
      <w:r>
        <w:rPr>
          <w:rFonts w:hint="eastAsia"/>
          <w:noProof/>
        </w:rPr>
        <w:t>绪论</w:t>
      </w:r>
      <w:r>
        <w:rPr>
          <w:noProof/>
        </w:rPr>
        <w:tab/>
      </w:r>
      <w:r w:rsidR="000D7BC6">
        <w:rPr>
          <w:noProof/>
        </w:rPr>
        <w:fldChar w:fldCharType="begin"/>
      </w:r>
      <w:r>
        <w:rPr>
          <w:noProof/>
        </w:rPr>
        <w:instrText xml:space="preserve"> PAGEREF _Toc451069683 \h </w:instrText>
      </w:r>
      <w:r w:rsidR="000D7BC6">
        <w:rPr>
          <w:noProof/>
        </w:rPr>
      </w:r>
      <w:r w:rsidR="000D7BC6">
        <w:rPr>
          <w:noProof/>
        </w:rPr>
        <w:fldChar w:fldCharType="separate"/>
      </w:r>
      <w:r>
        <w:rPr>
          <w:noProof/>
        </w:rPr>
        <w:t>1</w:t>
      </w:r>
      <w:r w:rsidR="000D7BC6">
        <w:rPr>
          <w:noProof/>
        </w:rPr>
        <w:fldChar w:fldCharType="end"/>
      </w:r>
    </w:p>
    <w:p w14:paraId="59CBD16C" w14:textId="77777777" w:rsidR="00983B78" w:rsidRDefault="00983B78">
      <w:pPr>
        <w:pStyle w:val="21"/>
        <w:tabs>
          <w:tab w:val="right" w:leader="dot" w:pos="8303"/>
        </w:tabs>
        <w:rPr>
          <w:rFonts w:asciiTheme="minorHAnsi" w:eastAsiaTheme="minorEastAsia" w:hAnsiTheme="minorHAnsi" w:cstheme="minorBidi"/>
          <w:noProof/>
        </w:rPr>
      </w:pPr>
      <w:r>
        <w:rPr>
          <w:noProof/>
        </w:rPr>
        <w:t>1.1</w:t>
      </w:r>
      <w:r>
        <w:rPr>
          <w:rFonts w:hint="eastAsia"/>
          <w:noProof/>
        </w:rPr>
        <w:t>选题背景</w:t>
      </w:r>
      <w:r>
        <w:rPr>
          <w:noProof/>
        </w:rPr>
        <w:tab/>
      </w:r>
      <w:r w:rsidR="000D7BC6">
        <w:rPr>
          <w:noProof/>
        </w:rPr>
        <w:fldChar w:fldCharType="begin"/>
      </w:r>
      <w:r>
        <w:rPr>
          <w:noProof/>
        </w:rPr>
        <w:instrText xml:space="preserve"> PAGEREF _Toc451069684 \h </w:instrText>
      </w:r>
      <w:r w:rsidR="000D7BC6">
        <w:rPr>
          <w:noProof/>
        </w:rPr>
      </w:r>
      <w:r w:rsidR="000D7BC6">
        <w:rPr>
          <w:noProof/>
        </w:rPr>
        <w:fldChar w:fldCharType="separate"/>
      </w:r>
      <w:r>
        <w:rPr>
          <w:noProof/>
        </w:rPr>
        <w:t>1</w:t>
      </w:r>
      <w:r w:rsidR="000D7BC6">
        <w:rPr>
          <w:noProof/>
        </w:rPr>
        <w:fldChar w:fldCharType="end"/>
      </w:r>
    </w:p>
    <w:p w14:paraId="7B2DF3F9" w14:textId="77777777" w:rsidR="00983B78" w:rsidRDefault="00983B78">
      <w:pPr>
        <w:pStyle w:val="21"/>
        <w:tabs>
          <w:tab w:val="right" w:leader="dot" w:pos="8303"/>
        </w:tabs>
        <w:rPr>
          <w:rFonts w:asciiTheme="minorHAnsi" w:eastAsiaTheme="minorEastAsia" w:hAnsiTheme="minorHAnsi" w:cstheme="minorBidi"/>
          <w:noProof/>
        </w:rPr>
      </w:pPr>
      <w:r>
        <w:rPr>
          <w:noProof/>
        </w:rPr>
        <w:t>1.2</w:t>
      </w:r>
      <w:r>
        <w:rPr>
          <w:rFonts w:hint="eastAsia"/>
          <w:noProof/>
        </w:rPr>
        <w:t>设计内容</w:t>
      </w:r>
      <w:r>
        <w:rPr>
          <w:noProof/>
        </w:rPr>
        <w:tab/>
      </w:r>
      <w:r w:rsidR="000D7BC6">
        <w:rPr>
          <w:noProof/>
        </w:rPr>
        <w:fldChar w:fldCharType="begin"/>
      </w:r>
      <w:r>
        <w:rPr>
          <w:noProof/>
        </w:rPr>
        <w:instrText xml:space="preserve"> PAGEREF _Toc451069685 \h </w:instrText>
      </w:r>
      <w:r w:rsidR="000D7BC6">
        <w:rPr>
          <w:noProof/>
        </w:rPr>
      </w:r>
      <w:r w:rsidR="000D7BC6">
        <w:rPr>
          <w:noProof/>
        </w:rPr>
        <w:fldChar w:fldCharType="separate"/>
      </w:r>
      <w:r>
        <w:rPr>
          <w:noProof/>
        </w:rPr>
        <w:t>1</w:t>
      </w:r>
      <w:r w:rsidR="000D7BC6">
        <w:rPr>
          <w:noProof/>
        </w:rPr>
        <w:fldChar w:fldCharType="end"/>
      </w:r>
    </w:p>
    <w:p w14:paraId="2CF58C32" w14:textId="77777777" w:rsidR="00983B78" w:rsidRDefault="00983B78">
      <w:pPr>
        <w:pStyle w:val="21"/>
        <w:tabs>
          <w:tab w:val="right" w:leader="dot" w:pos="8303"/>
        </w:tabs>
        <w:rPr>
          <w:rFonts w:asciiTheme="minorHAnsi" w:eastAsiaTheme="minorEastAsia" w:hAnsiTheme="minorHAnsi" w:cstheme="minorBidi"/>
          <w:noProof/>
        </w:rPr>
      </w:pPr>
      <w:r>
        <w:rPr>
          <w:noProof/>
        </w:rPr>
        <w:t>1.3</w:t>
      </w:r>
      <w:r>
        <w:rPr>
          <w:rFonts w:hint="eastAsia"/>
          <w:noProof/>
        </w:rPr>
        <w:t>设计的目的和意义</w:t>
      </w:r>
      <w:r>
        <w:rPr>
          <w:noProof/>
        </w:rPr>
        <w:tab/>
      </w:r>
      <w:r w:rsidR="000D7BC6">
        <w:rPr>
          <w:noProof/>
        </w:rPr>
        <w:fldChar w:fldCharType="begin"/>
      </w:r>
      <w:r>
        <w:rPr>
          <w:noProof/>
        </w:rPr>
        <w:instrText xml:space="preserve"> PAGEREF _Toc451069686 \h </w:instrText>
      </w:r>
      <w:r w:rsidR="000D7BC6">
        <w:rPr>
          <w:noProof/>
        </w:rPr>
      </w:r>
      <w:r w:rsidR="000D7BC6">
        <w:rPr>
          <w:noProof/>
        </w:rPr>
        <w:fldChar w:fldCharType="separate"/>
      </w:r>
      <w:r>
        <w:rPr>
          <w:noProof/>
        </w:rPr>
        <w:t>2</w:t>
      </w:r>
      <w:r w:rsidR="000D7BC6">
        <w:rPr>
          <w:noProof/>
        </w:rPr>
        <w:fldChar w:fldCharType="end"/>
      </w:r>
    </w:p>
    <w:p w14:paraId="63103400" w14:textId="77777777" w:rsidR="00983B78" w:rsidRDefault="00983B78">
      <w:pPr>
        <w:pStyle w:val="11"/>
        <w:tabs>
          <w:tab w:val="right" w:leader="dot" w:pos="8303"/>
        </w:tabs>
        <w:rPr>
          <w:rFonts w:asciiTheme="minorHAnsi" w:eastAsiaTheme="minorEastAsia" w:hAnsiTheme="minorHAnsi" w:cstheme="minorBidi"/>
          <w:noProof/>
        </w:rPr>
      </w:pPr>
      <w:r>
        <w:rPr>
          <w:rFonts w:hint="eastAsia"/>
          <w:noProof/>
        </w:rPr>
        <w:t>第二章</w:t>
      </w:r>
      <w:r>
        <w:rPr>
          <w:noProof/>
        </w:rPr>
        <w:t xml:space="preserve"> </w:t>
      </w:r>
      <w:r>
        <w:rPr>
          <w:rFonts w:hint="eastAsia"/>
          <w:noProof/>
        </w:rPr>
        <w:t>系统总体设计方案</w:t>
      </w:r>
      <w:r>
        <w:rPr>
          <w:noProof/>
        </w:rPr>
        <w:tab/>
      </w:r>
      <w:r w:rsidR="000D7BC6">
        <w:rPr>
          <w:noProof/>
        </w:rPr>
        <w:fldChar w:fldCharType="begin"/>
      </w:r>
      <w:r>
        <w:rPr>
          <w:noProof/>
        </w:rPr>
        <w:instrText xml:space="preserve"> PAGEREF _Toc451069687 \h </w:instrText>
      </w:r>
      <w:r w:rsidR="000D7BC6">
        <w:rPr>
          <w:noProof/>
        </w:rPr>
      </w:r>
      <w:r w:rsidR="000D7BC6">
        <w:rPr>
          <w:noProof/>
        </w:rPr>
        <w:fldChar w:fldCharType="separate"/>
      </w:r>
      <w:r>
        <w:rPr>
          <w:noProof/>
        </w:rPr>
        <w:t>3</w:t>
      </w:r>
      <w:r w:rsidR="000D7BC6">
        <w:rPr>
          <w:noProof/>
        </w:rPr>
        <w:fldChar w:fldCharType="end"/>
      </w:r>
    </w:p>
    <w:p w14:paraId="7FA7DC08" w14:textId="77777777" w:rsidR="00983B78" w:rsidRDefault="00983B78">
      <w:pPr>
        <w:pStyle w:val="21"/>
        <w:tabs>
          <w:tab w:val="right" w:leader="dot" w:pos="8303"/>
        </w:tabs>
        <w:rPr>
          <w:rFonts w:asciiTheme="minorHAnsi" w:eastAsiaTheme="minorEastAsia" w:hAnsiTheme="minorHAnsi" w:cstheme="minorBidi"/>
          <w:noProof/>
        </w:rPr>
      </w:pPr>
      <w:r>
        <w:rPr>
          <w:noProof/>
        </w:rPr>
        <w:t>2.1</w:t>
      </w:r>
      <w:r>
        <w:rPr>
          <w:rFonts w:hint="eastAsia"/>
          <w:noProof/>
        </w:rPr>
        <w:t>服务端技术方案</w:t>
      </w:r>
      <w:r>
        <w:rPr>
          <w:noProof/>
        </w:rPr>
        <w:tab/>
      </w:r>
      <w:r w:rsidR="000D7BC6">
        <w:rPr>
          <w:noProof/>
        </w:rPr>
        <w:fldChar w:fldCharType="begin"/>
      </w:r>
      <w:r>
        <w:rPr>
          <w:noProof/>
        </w:rPr>
        <w:instrText xml:space="preserve"> PAGEREF _Toc451069688 \h </w:instrText>
      </w:r>
      <w:r w:rsidR="000D7BC6">
        <w:rPr>
          <w:noProof/>
        </w:rPr>
      </w:r>
      <w:r w:rsidR="000D7BC6">
        <w:rPr>
          <w:noProof/>
        </w:rPr>
        <w:fldChar w:fldCharType="separate"/>
      </w:r>
      <w:r>
        <w:rPr>
          <w:noProof/>
        </w:rPr>
        <w:t>4</w:t>
      </w:r>
      <w:r w:rsidR="000D7BC6">
        <w:rPr>
          <w:noProof/>
        </w:rPr>
        <w:fldChar w:fldCharType="end"/>
      </w:r>
    </w:p>
    <w:p w14:paraId="65B11EA8" w14:textId="77777777" w:rsidR="00983B78" w:rsidRDefault="00983B78">
      <w:pPr>
        <w:pStyle w:val="31"/>
        <w:tabs>
          <w:tab w:val="right" w:leader="dot" w:pos="8303"/>
        </w:tabs>
        <w:rPr>
          <w:rFonts w:asciiTheme="minorHAnsi" w:eastAsiaTheme="minorEastAsia" w:hAnsiTheme="minorHAnsi" w:cstheme="minorBidi"/>
          <w:noProof/>
        </w:rPr>
      </w:pPr>
      <w:r>
        <w:rPr>
          <w:noProof/>
        </w:rPr>
        <w:t>2.1.1 Node.js</w:t>
      </w:r>
      <w:r>
        <w:rPr>
          <w:noProof/>
        </w:rPr>
        <w:tab/>
      </w:r>
      <w:r w:rsidR="000D7BC6">
        <w:rPr>
          <w:noProof/>
        </w:rPr>
        <w:fldChar w:fldCharType="begin"/>
      </w:r>
      <w:r>
        <w:rPr>
          <w:noProof/>
        </w:rPr>
        <w:instrText xml:space="preserve"> PAGEREF _Toc451069689 \h </w:instrText>
      </w:r>
      <w:r w:rsidR="000D7BC6">
        <w:rPr>
          <w:noProof/>
        </w:rPr>
      </w:r>
      <w:r w:rsidR="000D7BC6">
        <w:rPr>
          <w:noProof/>
        </w:rPr>
        <w:fldChar w:fldCharType="separate"/>
      </w:r>
      <w:r>
        <w:rPr>
          <w:noProof/>
        </w:rPr>
        <w:t>4</w:t>
      </w:r>
      <w:r w:rsidR="000D7BC6">
        <w:rPr>
          <w:noProof/>
        </w:rPr>
        <w:fldChar w:fldCharType="end"/>
      </w:r>
    </w:p>
    <w:p w14:paraId="56F207B2" w14:textId="77777777" w:rsidR="00983B78" w:rsidRDefault="00983B78">
      <w:pPr>
        <w:pStyle w:val="31"/>
        <w:tabs>
          <w:tab w:val="right" w:leader="dot" w:pos="8303"/>
        </w:tabs>
        <w:rPr>
          <w:rFonts w:asciiTheme="minorHAnsi" w:eastAsiaTheme="minorEastAsia" w:hAnsiTheme="minorHAnsi" w:cstheme="minorBidi"/>
          <w:noProof/>
        </w:rPr>
      </w:pPr>
      <w:r>
        <w:rPr>
          <w:noProof/>
        </w:rPr>
        <w:t>2.1.2 Express</w:t>
      </w:r>
      <w:r>
        <w:rPr>
          <w:noProof/>
        </w:rPr>
        <w:tab/>
      </w:r>
      <w:r w:rsidR="000D7BC6">
        <w:rPr>
          <w:noProof/>
        </w:rPr>
        <w:fldChar w:fldCharType="begin"/>
      </w:r>
      <w:r>
        <w:rPr>
          <w:noProof/>
        </w:rPr>
        <w:instrText xml:space="preserve"> PAGEREF _Toc451069690 \h </w:instrText>
      </w:r>
      <w:r w:rsidR="000D7BC6">
        <w:rPr>
          <w:noProof/>
        </w:rPr>
      </w:r>
      <w:r w:rsidR="000D7BC6">
        <w:rPr>
          <w:noProof/>
        </w:rPr>
        <w:fldChar w:fldCharType="separate"/>
      </w:r>
      <w:r>
        <w:rPr>
          <w:noProof/>
        </w:rPr>
        <w:t>4</w:t>
      </w:r>
      <w:r w:rsidR="000D7BC6">
        <w:rPr>
          <w:noProof/>
        </w:rPr>
        <w:fldChar w:fldCharType="end"/>
      </w:r>
    </w:p>
    <w:p w14:paraId="1E1E0A63" w14:textId="77777777" w:rsidR="00983B78" w:rsidRDefault="00983B78">
      <w:pPr>
        <w:pStyle w:val="31"/>
        <w:tabs>
          <w:tab w:val="right" w:leader="dot" w:pos="8303"/>
        </w:tabs>
        <w:rPr>
          <w:rFonts w:asciiTheme="minorHAnsi" w:eastAsiaTheme="minorEastAsia" w:hAnsiTheme="minorHAnsi" w:cstheme="minorBidi"/>
          <w:noProof/>
        </w:rPr>
      </w:pPr>
      <w:r>
        <w:rPr>
          <w:noProof/>
        </w:rPr>
        <w:t>2.1.3 MongoDB</w:t>
      </w:r>
      <w:r>
        <w:rPr>
          <w:noProof/>
        </w:rPr>
        <w:tab/>
      </w:r>
      <w:r w:rsidR="000D7BC6">
        <w:rPr>
          <w:noProof/>
        </w:rPr>
        <w:fldChar w:fldCharType="begin"/>
      </w:r>
      <w:r>
        <w:rPr>
          <w:noProof/>
        </w:rPr>
        <w:instrText xml:space="preserve"> PAGEREF _Toc451069691 \h </w:instrText>
      </w:r>
      <w:r w:rsidR="000D7BC6">
        <w:rPr>
          <w:noProof/>
        </w:rPr>
      </w:r>
      <w:r w:rsidR="000D7BC6">
        <w:rPr>
          <w:noProof/>
        </w:rPr>
        <w:fldChar w:fldCharType="separate"/>
      </w:r>
      <w:r>
        <w:rPr>
          <w:noProof/>
        </w:rPr>
        <w:t>4</w:t>
      </w:r>
      <w:r w:rsidR="000D7BC6">
        <w:rPr>
          <w:noProof/>
        </w:rPr>
        <w:fldChar w:fldCharType="end"/>
      </w:r>
    </w:p>
    <w:p w14:paraId="01813FD3" w14:textId="77777777" w:rsidR="00983B78" w:rsidRDefault="00983B78">
      <w:pPr>
        <w:pStyle w:val="31"/>
        <w:tabs>
          <w:tab w:val="right" w:leader="dot" w:pos="8303"/>
        </w:tabs>
        <w:rPr>
          <w:rFonts w:asciiTheme="minorHAnsi" w:eastAsiaTheme="minorEastAsia" w:hAnsiTheme="minorHAnsi" w:cstheme="minorBidi"/>
          <w:noProof/>
        </w:rPr>
      </w:pPr>
      <w:r>
        <w:rPr>
          <w:noProof/>
        </w:rPr>
        <w:t>2.1.4 Redis</w:t>
      </w:r>
      <w:r>
        <w:rPr>
          <w:noProof/>
        </w:rPr>
        <w:tab/>
      </w:r>
      <w:r w:rsidR="000D7BC6">
        <w:rPr>
          <w:noProof/>
        </w:rPr>
        <w:fldChar w:fldCharType="begin"/>
      </w:r>
      <w:r>
        <w:rPr>
          <w:noProof/>
        </w:rPr>
        <w:instrText xml:space="preserve"> PAGEREF _Toc451069692 \h </w:instrText>
      </w:r>
      <w:r w:rsidR="000D7BC6">
        <w:rPr>
          <w:noProof/>
        </w:rPr>
      </w:r>
      <w:r w:rsidR="000D7BC6">
        <w:rPr>
          <w:noProof/>
        </w:rPr>
        <w:fldChar w:fldCharType="separate"/>
      </w:r>
      <w:r>
        <w:rPr>
          <w:noProof/>
        </w:rPr>
        <w:t>4</w:t>
      </w:r>
      <w:r w:rsidR="000D7BC6">
        <w:rPr>
          <w:noProof/>
        </w:rPr>
        <w:fldChar w:fldCharType="end"/>
      </w:r>
    </w:p>
    <w:p w14:paraId="567A3C8C" w14:textId="77777777" w:rsidR="00983B78" w:rsidRDefault="00983B78">
      <w:pPr>
        <w:pStyle w:val="31"/>
        <w:tabs>
          <w:tab w:val="right" w:leader="dot" w:pos="8303"/>
        </w:tabs>
        <w:rPr>
          <w:rFonts w:asciiTheme="minorHAnsi" w:eastAsiaTheme="minorEastAsia" w:hAnsiTheme="minorHAnsi" w:cstheme="minorBidi"/>
          <w:noProof/>
        </w:rPr>
      </w:pPr>
      <w:r>
        <w:rPr>
          <w:noProof/>
        </w:rPr>
        <w:t xml:space="preserve">2.1.5 </w:t>
      </w:r>
      <w:r>
        <w:rPr>
          <w:noProof/>
          <w:lang w:eastAsia="ja-JP"/>
        </w:rPr>
        <w:t xml:space="preserve">RESTful </w:t>
      </w:r>
      <w:r>
        <w:rPr>
          <w:noProof/>
        </w:rPr>
        <w:t>API</w:t>
      </w:r>
      <w:r>
        <w:rPr>
          <w:noProof/>
        </w:rPr>
        <w:tab/>
      </w:r>
      <w:r w:rsidR="000D7BC6">
        <w:rPr>
          <w:noProof/>
        </w:rPr>
        <w:fldChar w:fldCharType="begin"/>
      </w:r>
      <w:r>
        <w:rPr>
          <w:noProof/>
        </w:rPr>
        <w:instrText xml:space="preserve"> PAGEREF _Toc451069693 \h </w:instrText>
      </w:r>
      <w:r w:rsidR="000D7BC6">
        <w:rPr>
          <w:noProof/>
        </w:rPr>
      </w:r>
      <w:r w:rsidR="000D7BC6">
        <w:rPr>
          <w:noProof/>
        </w:rPr>
        <w:fldChar w:fldCharType="separate"/>
      </w:r>
      <w:r>
        <w:rPr>
          <w:noProof/>
        </w:rPr>
        <w:t>5</w:t>
      </w:r>
      <w:r w:rsidR="000D7BC6">
        <w:rPr>
          <w:noProof/>
        </w:rPr>
        <w:fldChar w:fldCharType="end"/>
      </w:r>
    </w:p>
    <w:p w14:paraId="2A7197DC" w14:textId="77777777" w:rsidR="00983B78" w:rsidRDefault="00983B78">
      <w:pPr>
        <w:pStyle w:val="21"/>
        <w:tabs>
          <w:tab w:val="right" w:leader="dot" w:pos="8303"/>
        </w:tabs>
        <w:rPr>
          <w:rFonts w:asciiTheme="minorHAnsi" w:eastAsiaTheme="minorEastAsia" w:hAnsiTheme="minorHAnsi" w:cstheme="minorBidi"/>
          <w:noProof/>
        </w:rPr>
      </w:pPr>
      <w:r>
        <w:rPr>
          <w:noProof/>
          <w:lang w:eastAsia="ja-JP"/>
        </w:rPr>
        <w:t>2.2</w:t>
      </w:r>
      <w:r>
        <w:rPr>
          <w:rFonts w:hint="eastAsia"/>
          <w:noProof/>
          <w:lang w:eastAsia="ja-JP"/>
        </w:rPr>
        <w:t>硬件方案</w:t>
      </w:r>
      <w:r>
        <w:rPr>
          <w:noProof/>
        </w:rPr>
        <w:tab/>
      </w:r>
      <w:r w:rsidR="000D7BC6">
        <w:rPr>
          <w:noProof/>
        </w:rPr>
        <w:fldChar w:fldCharType="begin"/>
      </w:r>
      <w:r>
        <w:rPr>
          <w:noProof/>
        </w:rPr>
        <w:instrText xml:space="preserve"> PAGEREF _Toc451069694 \h </w:instrText>
      </w:r>
      <w:r w:rsidR="000D7BC6">
        <w:rPr>
          <w:noProof/>
        </w:rPr>
      </w:r>
      <w:r w:rsidR="000D7BC6">
        <w:rPr>
          <w:noProof/>
        </w:rPr>
        <w:fldChar w:fldCharType="separate"/>
      </w:r>
      <w:r>
        <w:rPr>
          <w:noProof/>
        </w:rPr>
        <w:t>5</w:t>
      </w:r>
      <w:r w:rsidR="000D7BC6">
        <w:rPr>
          <w:noProof/>
        </w:rPr>
        <w:fldChar w:fldCharType="end"/>
      </w:r>
    </w:p>
    <w:p w14:paraId="62DB9F6C" w14:textId="77777777" w:rsidR="00983B78" w:rsidRDefault="00983B78">
      <w:pPr>
        <w:pStyle w:val="31"/>
        <w:tabs>
          <w:tab w:val="right" w:leader="dot" w:pos="8303"/>
        </w:tabs>
        <w:rPr>
          <w:rFonts w:asciiTheme="minorHAnsi" w:eastAsiaTheme="minorEastAsia" w:hAnsiTheme="minorHAnsi" w:cstheme="minorBidi"/>
          <w:noProof/>
        </w:rPr>
      </w:pPr>
      <w:r>
        <w:rPr>
          <w:noProof/>
        </w:rPr>
        <w:t>2.2.1 ESP8266</w:t>
      </w:r>
      <w:r>
        <w:rPr>
          <w:noProof/>
        </w:rPr>
        <w:tab/>
      </w:r>
      <w:r w:rsidR="000D7BC6">
        <w:rPr>
          <w:noProof/>
        </w:rPr>
        <w:fldChar w:fldCharType="begin"/>
      </w:r>
      <w:r>
        <w:rPr>
          <w:noProof/>
        </w:rPr>
        <w:instrText xml:space="preserve"> PAGEREF _Toc451069695 \h </w:instrText>
      </w:r>
      <w:r w:rsidR="000D7BC6">
        <w:rPr>
          <w:noProof/>
        </w:rPr>
      </w:r>
      <w:r w:rsidR="000D7BC6">
        <w:rPr>
          <w:noProof/>
        </w:rPr>
        <w:fldChar w:fldCharType="separate"/>
      </w:r>
      <w:r>
        <w:rPr>
          <w:noProof/>
        </w:rPr>
        <w:t>5</w:t>
      </w:r>
      <w:r w:rsidR="000D7BC6">
        <w:rPr>
          <w:noProof/>
        </w:rPr>
        <w:fldChar w:fldCharType="end"/>
      </w:r>
    </w:p>
    <w:p w14:paraId="1E7FDD89" w14:textId="77777777" w:rsidR="00983B78" w:rsidRDefault="00983B78">
      <w:pPr>
        <w:pStyle w:val="31"/>
        <w:tabs>
          <w:tab w:val="right" w:leader="dot" w:pos="8303"/>
        </w:tabs>
        <w:rPr>
          <w:rFonts w:asciiTheme="minorHAnsi" w:eastAsiaTheme="minorEastAsia" w:hAnsiTheme="minorHAnsi" w:cstheme="minorBidi"/>
          <w:noProof/>
        </w:rPr>
      </w:pPr>
      <w:r>
        <w:rPr>
          <w:noProof/>
        </w:rPr>
        <w:t>2.2.2 DH22</w:t>
      </w:r>
      <w:r>
        <w:rPr>
          <w:noProof/>
        </w:rPr>
        <w:tab/>
      </w:r>
      <w:r w:rsidR="000D7BC6">
        <w:rPr>
          <w:noProof/>
        </w:rPr>
        <w:fldChar w:fldCharType="begin"/>
      </w:r>
      <w:r>
        <w:rPr>
          <w:noProof/>
        </w:rPr>
        <w:instrText xml:space="preserve"> PAGEREF _Toc451069696 \h </w:instrText>
      </w:r>
      <w:r w:rsidR="000D7BC6">
        <w:rPr>
          <w:noProof/>
        </w:rPr>
      </w:r>
      <w:r w:rsidR="000D7BC6">
        <w:rPr>
          <w:noProof/>
        </w:rPr>
        <w:fldChar w:fldCharType="separate"/>
      </w:r>
      <w:r>
        <w:rPr>
          <w:noProof/>
        </w:rPr>
        <w:t>6</w:t>
      </w:r>
      <w:r w:rsidR="000D7BC6">
        <w:rPr>
          <w:noProof/>
        </w:rPr>
        <w:fldChar w:fldCharType="end"/>
      </w:r>
    </w:p>
    <w:p w14:paraId="2A628871" w14:textId="77777777" w:rsidR="00983B78" w:rsidRDefault="00983B78">
      <w:pPr>
        <w:pStyle w:val="21"/>
        <w:tabs>
          <w:tab w:val="right" w:leader="dot" w:pos="8303"/>
        </w:tabs>
        <w:rPr>
          <w:rFonts w:asciiTheme="minorHAnsi" w:eastAsiaTheme="minorEastAsia" w:hAnsiTheme="minorHAnsi" w:cstheme="minorBidi"/>
          <w:noProof/>
        </w:rPr>
      </w:pPr>
      <w:r>
        <w:rPr>
          <w:noProof/>
        </w:rPr>
        <w:t xml:space="preserve">2.3 </w:t>
      </w:r>
      <w:r>
        <w:rPr>
          <w:rFonts w:hint="eastAsia"/>
          <w:noProof/>
        </w:rPr>
        <w:t>前端技术方案</w:t>
      </w:r>
      <w:r>
        <w:rPr>
          <w:noProof/>
        </w:rPr>
        <w:tab/>
      </w:r>
      <w:r w:rsidR="000D7BC6">
        <w:rPr>
          <w:noProof/>
        </w:rPr>
        <w:fldChar w:fldCharType="begin"/>
      </w:r>
      <w:r>
        <w:rPr>
          <w:noProof/>
        </w:rPr>
        <w:instrText xml:space="preserve"> PAGEREF _Toc451069697 \h </w:instrText>
      </w:r>
      <w:r w:rsidR="000D7BC6">
        <w:rPr>
          <w:noProof/>
        </w:rPr>
      </w:r>
      <w:r w:rsidR="000D7BC6">
        <w:rPr>
          <w:noProof/>
        </w:rPr>
        <w:fldChar w:fldCharType="separate"/>
      </w:r>
      <w:r>
        <w:rPr>
          <w:noProof/>
        </w:rPr>
        <w:t>6</w:t>
      </w:r>
      <w:r w:rsidR="000D7BC6">
        <w:rPr>
          <w:noProof/>
        </w:rPr>
        <w:fldChar w:fldCharType="end"/>
      </w:r>
    </w:p>
    <w:p w14:paraId="21192F52" w14:textId="77777777" w:rsidR="00983B78" w:rsidRDefault="00983B78">
      <w:pPr>
        <w:pStyle w:val="31"/>
        <w:tabs>
          <w:tab w:val="right" w:leader="dot" w:pos="8303"/>
        </w:tabs>
        <w:rPr>
          <w:rFonts w:asciiTheme="minorHAnsi" w:eastAsiaTheme="minorEastAsia" w:hAnsiTheme="minorHAnsi" w:cstheme="minorBidi"/>
          <w:noProof/>
        </w:rPr>
      </w:pPr>
      <w:r>
        <w:rPr>
          <w:noProof/>
        </w:rPr>
        <w:t>2.3.1 AngularJS</w:t>
      </w:r>
      <w:r>
        <w:rPr>
          <w:noProof/>
        </w:rPr>
        <w:tab/>
      </w:r>
      <w:r w:rsidR="000D7BC6">
        <w:rPr>
          <w:noProof/>
        </w:rPr>
        <w:fldChar w:fldCharType="begin"/>
      </w:r>
      <w:r>
        <w:rPr>
          <w:noProof/>
        </w:rPr>
        <w:instrText xml:space="preserve"> PAGEREF _Toc451069698 \h </w:instrText>
      </w:r>
      <w:r w:rsidR="000D7BC6">
        <w:rPr>
          <w:noProof/>
        </w:rPr>
      </w:r>
      <w:r w:rsidR="000D7BC6">
        <w:rPr>
          <w:noProof/>
        </w:rPr>
        <w:fldChar w:fldCharType="separate"/>
      </w:r>
      <w:r>
        <w:rPr>
          <w:noProof/>
        </w:rPr>
        <w:t>6</w:t>
      </w:r>
      <w:r w:rsidR="000D7BC6">
        <w:rPr>
          <w:noProof/>
        </w:rPr>
        <w:fldChar w:fldCharType="end"/>
      </w:r>
    </w:p>
    <w:p w14:paraId="5E390F37" w14:textId="77777777" w:rsidR="00983B78" w:rsidRDefault="00983B78">
      <w:pPr>
        <w:pStyle w:val="31"/>
        <w:tabs>
          <w:tab w:val="right" w:leader="dot" w:pos="8303"/>
        </w:tabs>
        <w:rPr>
          <w:rFonts w:asciiTheme="minorHAnsi" w:eastAsiaTheme="minorEastAsia" w:hAnsiTheme="minorHAnsi" w:cstheme="minorBidi"/>
          <w:noProof/>
        </w:rPr>
      </w:pPr>
      <w:r>
        <w:rPr>
          <w:noProof/>
        </w:rPr>
        <w:t>2.3.2 Bootstrap</w:t>
      </w:r>
      <w:r>
        <w:rPr>
          <w:noProof/>
        </w:rPr>
        <w:tab/>
      </w:r>
      <w:r w:rsidR="000D7BC6">
        <w:rPr>
          <w:noProof/>
        </w:rPr>
        <w:fldChar w:fldCharType="begin"/>
      </w:r>
      <w:r>
        <w:rPr>
          <w:noProof/>
        </w:rPr>
        <w:instrText xml:space="preserve"> PAGEREF _Toc451069699 \h </w:instrText>
      </w:r>
      <w:r w:rsidR="000D7BC6">
        <w:rPr>
          <w:noProof/>
        </w:rPr>
      </w:r>
      <w:r w:rsidR="000D7BC6">
        <w:rPr>
          <w:noProof/>
        </w:rPr>
        <w:fldChar w:fldCharType="separate"/>
      </w:r>
      <w:r>
        <w:rPr>
          <w:noProof/>
        </w:rPr>
        <w:t>6</w:t>
      </w:r>
      <w:r w:rsidR="000D7BC6">
        <w:rPr>
          <w:noProof/>
        </w:rPr>
        <w:fldChar w:fldCharType="end"/>
      </w:r>
    </w:p>
    <w:p w14:paraId="4E09942F" w14:textId="77777777" w:rsidR="00983B78" w:rsidRDefault="00983B78">
      <w:pPr>
        <w:pStyle w:val="31"/>
        <w:tabs>
          <w:tab w:val="right" w:leader="dot" w:pos="8303"/>
        </w:tabs>
        <w:rPr>
          <w:rFonts w:asciiTheme="minorHAnsi" w:eastAsiaTheme="minorEastAsia" w:hAnsiTheme="minorHAnsi" w:cstheme="minorBidi"/>
          <w:noProof/>
        </w:rPr>
      </w:pPr>
      <w:r>
        <w:rPr>
          <w:noProof/>
        </w:rPr>
        <w:t>2.3.3 Chart.js</w:t>
      </w:r>
      <w:r>
        <w:rPr>
          <w:noProof/>
        </w:rPr>
        <w:tab/>
      </w:r>
      <w:r w:rsidR="000D7BC6">
        <w:rPr>
          <w:noProof/>
        </w:rPr>
        <w:fldChar w:fldCharType="begin"/>
      </w:r>
      <w:r>
        <w:rPr>
          <w:noProof/>
        </w:rPr>
        <w:instrText xml:space="preserve"> PAGEREF _Toc451069700 \h </w:instrText>
      </w:r>
      <w:r w:rsidR="000D7BC6">
        <w:rPr>
          <w:noProof/>
        </w:rPr>
      </w:r>
      <w:r w:rsidR="000D7BC6">
        <w:rPr>
          <w:noProof/>
        </w:rPr>
        <w:fldChar w:fldCharType="separate"/>
      </w:r>
      <w:r>
        <w:rPr>
          <w:noProof/>
        </w:rPr>
        <w:t>7</w:t>
      </w:r>
      <w:r w:rsidR="000D7BC6">
        <w:rPr>
          <w:noProof/>
        </w:rPr>
        <w:fldChar w:fldCharType="end"/>
      </w:r>
    </w:p>
    <w:p w14:paraId="6086BBCB" w14:textId="77777777" w:rsidR="00983B78" w:rsidRDefault="00983B78">
      <w:pPr>
        <w:pStyle w:val="11"/>
        <w:tabs>
          <w:tab w:val="right" w:leader="dot" w:pos="8303"/>
        </w:tabs>
        <w:rPr>
          <w:rFonts w:asciiTheme="minorHAnsi" w:eastAsiaTheme="minorEastAsia" w:hAnsiTheme="minorHAnsi" w:cstheme="minorBidi"/>
          <w:noProof/>
        </w:rPr>
      </w:pPr>
      <w:r>
        <w:rPr>
          <w:rFonts w:hint="eastAsia"/>
          <w:noProof/>
        </w:rPr>
        <w:t>第三章</w:t>
      </w:r>
      <w:r>
        <w:rPr>
          <w:noProof/>
        </w:rPr>
        <w:t xml:space="preserve"> </w:t>
      </w:r>
      <w:r>
        <w:rPr>
          <w:rFonts w:hint="eastAsia"/>
          <w:noProof/>
        </w:rPr>
        <w:t>后台服务器设计</w:t>
      </w:r>
      <w:r>
        <w:rPr>
          <w:noProof/>
        </w:rPr>
        <w:tab/>
      </w:r>
      <w:r w:rsidR="000D7BC6">
        <w:rPr>
          <w:noProof/>
        </w:rPr>
        <w:fldChar w:fldCharType="begin"/>
      </w:r>
      <w:r>
        <w:rPr>
          <w:noProof/>
        </w:rPr>
        <w:instrText xml:space="preserve"> PAGEREF _Toc451069701 \h </w:instrText>
      </w:r>
      <w:r w:rsidR="000D7BC6">
        <w:rPr>
          <w:noProof/>
        </w:rPr>
      </w:r>
      <w:r w:rsidR="000D7BC6">
        <w:rPr>
          <w:noProof/>
        </w:rPr>
        <w:fldChar w:fldCharType="separate"/>
      </w:r>
      <w:r>
        <w:rPr>
          <w:noProof/>
        </w:rPr>
        <w:t>8</w:t>
      </w:r>
      <w:r w:rsidR="000D7BC6">
        <w:rPr>
          <w:noProof/>
        </w:rPr>
        <w:fldChar w:fldCharType="end"/>
      </w:r>
    </w:p>
    <w:p w14:paraId="2BDF4A17" w14:textId="77777777" w:rsidR="00983B78" w:rsidRDefault="00983B78">
      <w:pPr>
        <w:pStyle w:val="21"/>
        <w:tabs>
          <w:tab w:val="right" w:leader="dot" w:pos="8303"/>
        </w:tabs>
        <w:rPr>
          <w:rFonts w:asciiTheme="minorHAnsi" w:eastAsiaTheme="minorEastAsia" w:hAnsiTheme="minorHAnsi" w:cstheme="minorBidi"/>
          <w:noProof/>
        </w:rPr>
      </w:pPr>
      <w:r>
        <w:rPr>
          <w:noProof/>
        </w:rPr>
        <w:t>3.1 HTTP</w:t>
      </w:r>
      <w:r>
        <w:rPr>
          <w:rFonts w:hint="eastAsia"/>
          <w:noProof/>
        </w:rPr>
        <w:t>请求方法</w:t>
      </w:r>
      <w:r>
        <w:rPr>
          <w:noProof/>
        </w:rPr>
        <w:tab/>
      </w:r>
      <w:r w:rsidR="000D7BC6">
        <w:rPr>
          <w:noProof/>
        </w:rPr>
        <w:fldChar w:fldCharType="begin"/>
      </w:r>
      <w:r>
        <w:rPr>
          <w:noProof/>
        </w:rPr>
        <w:instrText xml:space="preserve"> PAGEREF _Toc451069702 \h </w:instrText>
      </w:r>
      <w:r w:rsidR="000D7BC6">
        <w:rPr>
          <w:noProof/>
        </w:rPr>
      </w:r>
      <w:r w:rsidR="000D7BC6">
        <w:rPr>
          <w:noProof/>
        </w:rPr>
        <w:fldChar w:fldCharType="separate"/>
      </w:r>
      <w:r>
        <w:rPr>
          <w:noProof/>
        </w:rPr>
        <w:t>8</w:t>
      </w:r>
      <w:r w:rsidR="000D7BC6">
        <w:rPr>
          <w:noProof/>
        </w:rPr>
        <w:fldChar w:fldCharType="end"/>
      </w:r>
    </w:p>
    <w:p w14:paraId="302A2B0C" w14:textId="77777777" w:rsidR="00983B78" w:rsidRDefault="00983B78">
      <w:pPr>
        <w:pStyle w:val="21"/>
        <w:tabs>
          <w:tab w:val="right" w:leader="dot" w:pos="8303"/>
        </w:tabs>
        <w:rPr>
          <w:rFonts w:asciiTheme="minorHAnsi" w:eastAsiaTheme="minorEastAsia" w:hAnsiTheme="minorHAnsi" w:cstheme="minorBidi"/>
          <w:noProof/>
        </w:rPr>
      </w:pPr>
      <w:r>
        <w:rPr>
          <w:noProof/>
        </w:rPr>
        <w:t>3.2 Express</w:t>
      </w:r>
      <w:r>
        <w:rPr>
          <w:rFonts w:hint="eastAsia"/>
          <w:noProof/>
        </w:rPr>
        <w:t>框架</w:t>
      </w:r>
      <w:r>
        <w:rPr>
          <w:noProof/>
        </w:rPr>
        <w:tab/>
      </w:r>
      <w:r w:rsidR="000D7BC6">
        <w:rPr>
          <w:noProof/>
        </w:rPr>
        <w:fldChar w:fldCharType="begin"/>
      </w:r>
      <w:r>
        <w:rPr>
          <w:noProof/>
        </w:rPr>
        <w:instrText xml:space="preserve"> PAGEREF _Toc451069703 \h </w:instrText>
      </w:r>
      <w:r w:rsidR="000D7BC6">
        <w:rPr>
          <w:noProof/>
        </w:rPr>
      </w:r>
      <w:r w:rsidR="000D7BC6">
        <w:rPr>
          <w:noProof/>
        </w:rPr>
        <w:fldChar w:fldCharType="separate"/>
      </w:r>
      <w:r>
        <w:rPr>
          <w:noProof/>
        </w:rPr>
        <w:t>9</w:t>
      </w:r>
      <w:r w:rsidR="000D7BC6">
        <w:rPr>
          <w:noProof/>
        </w:rPr>
        <w:fldChar w:fldCharType="end"/>
      </w:r>
    </w:p>
    <w:p w14:paraId="5CC24B44" w14:textId="77777777" w:rsidR="00983B78" w:rsidRDefault="00983B78">
      <w:pPr>
        <w:pStyle w:val="31"/>
        <w:tabs>
          <w:tab w:val="right" w:leader="dot" w:pos="8303"/>
        </w:tabs>
        <w:rPr>
          <w:rFonts w:asciiTheme="minorHAnsi" w:eastAsiaTheme="minorEastAsia" w:hAnsiTheme="minorHAnsi" w:cstheme="minorBidi"/>
          <w:noProof/>
        </w:rPr>
      </w:pPr>
      <w:r>
        <w:rPr>
          <w:noProof/>
        </w:rPr>
        <w:lastRenderedPageBreak/>
        <w:t>3.2.1 Express</w:t>
      </w:r>
      <w:r>
        <w:rPr>
          <w:rFonts w:hint="eastAsia"/>
          <w:noProof/>
        </w:rPr>
        <w:t>示例</w:t>
      </w:r>
      <w:r>
        <w:rPr>
          <w:noProof/>
        </w:rPr>
        <w:tab/>
      </w:r>
      <w:r w:rsidR="000D7BC6">
        <w:rPr>
          <w:noProof/>
        </w:rPr>
        <w:fldChar w:fldCharType="begin"/>
      </w:r>
      <w:r>
        <w:rPr>
          <w:noProof/>
        </w:rPr>
        <w:instrText xml:space="preserve"> PAGEREF _Toc451069704 \h </w:instrText>
      </w:r>
      <w:r w:rsidR="000D7BC6">
        <w:rPr>
          <w:noProof/>
        </w:rPr>
      </w:r>
      <w:r w:rsidR="000D7BC6">
        <w:rPr>
          <w:noProof/>
        </w:rPr>
        <w:fldChar w:fldCharType="separate"/>
      </w:r>
      <w:r>
        <w:rPr>
          <w:noProof/>
        </w:rPr>
        <w:t>9</w:t>
      </w:r>
      <w:r w:rsidR="000D7BC6">
        <w:rPr>
          <w:noProof/>
        </w:rPr>
        <w:fldChar w:fldCharType="end"/>
      </w:r>
    </w:p>
    <w:p w14:paraId="24CE5CBA" w14:textId="77777777" w:rsidR="00983B78" w:rsidRDefault="00983B78">
      <w:pPr>
        <w:pStyle w:val="31"/>
        <w:tabs>
          <w:tab w:val="right" w:leader="dot" w:pos="8303"/>
        </w:tabs>
        <w:rPr>
          <w:rFonts w:asciiTheme="minorHAnsi" w:eastAsiaTheme="minorEastAsia" w:hAnsiTheme="minorHAnsi" w:cstheme="minorBidi"/>
          <w:noProof/>
        </w:rPr>
      </w:pPr>
      <w:r>
        <w:rPr>
          <w:noProof/>
        </w:rPr>
        <w:t>3.2.2 Express</w:t>
      </w:r>
      <w:r>
        <w:rPr>
          <w:rFonts w:hint="eastAsia"/>
          <w:noProof/>
        </w:rPr>
        <w:t>路由</w:t>
      </w:r>
      <w:r>
        <w:rPr>
          <w:noProof/>
        </w:rPr>
        <w:tab/>
      </w:r>
      <w:r w:rsidR="000D7BC6">
        <w:rPr>
          <w:noProof/>
        </w:rPr>
        <w:fldChar w:fldCharType="begin"/>
      </w:r>
      <w:r>
        <w:rPr>
          <w:noProof/>
        </w:rPr>
        <w:instrText xml:space="preserve"> PAGEREF _Toc451069705 \h </w:instrText>
      </w:r>
      <w:r w:rsidR="000D7BC6">
        <w:rPr>
          <w:noProof/>
        </w:rPr>
      </w:r>
      <w:r w:rsidR="000D7BC6">
        <w:rPr>
          <w:noProof/>
        </w:rPr>
        <w:fldChar w:fldCharType="separate"/>
      </w:r>
      <w:r>
        <w:rPr>
          <w:noProof/>
        </w:rPr>
        <w:t>10</w:t>
      </w:r>
      <w:r w:rsidR="000D7BC6">
        <w:rPr>
          <w:noProof/>
        </w:rPr>
        <w:fldChar w:fldCharType="end"/>
      </w:r>
    </w:p>
    <w:p w14:paraId="1BC80A10" w14:textId="77777777" w:rsidR="00983B78" w:rsidRDefault="00983B78">
      <w:pPr>
        <w:pStyle w:val="31"/>
        <w:tabs>
          <w:tab w:val="right" w:leader="dot" w:pos="8303"/>
        </w:tabs>
        <w:rPr>
          <w:rFonts w:asciiTheme="minorHAnsi" w:eastAsiaTheme="minorEastAsia" w:hAnsiTheme="minorHAnsi" w:cstheme="minorBidi"/>
          <w:noProof/>
        </w:rPr>
      </w:pPr>
      <w:r>
        <w:rPr>
          <w:noProof/>
        </w:rPr>
        <w:t>3.2.3 Express</w:t>
      </w:r>
      <w:r>
        <w:rPr>
          <w:rFonts w:hint="eastAsia"/>
          <w:noProof/>
        </w:rPr>
        <w:t>路由方法</w:t>
      </w:r>
      <w:r>
        <w:rPr>
          <w:noProof/>
        </w:rPr>
        <w:tab/>
      </w:r>
      <w:r w:rsidR="000D7BC6">
        <w:rPr>
          <w:noProof/>
        </w:rPr>
        <w:fldChar w:fldCharType="begin"/>
      </w:r>
      <w:r>
        <w:rPr>
          <w:noProof/>
        </w:rPr>
        <w:instrText xml:space="preserve"> PAGEREF _Toc451069706 \h </w:instrText>
      </w:r>
      <w:r w:rsidR="000D7BC6">
        <w:rPr>
          <w:noProof/>
        </w:rPr>
      </w:r>
      <w:r w:rsidR="000D7BC6">
        <w:rPr>
          <w:noProof/>
        </w:rPr>
        <w:fldChar w:fldCharType="separate"/>
      </w:r>
      <w:r>
        <w:rPr>
          <w:noProof/>
        </w:rPr>
        <w:t>10</w:t>
      </w:r>
      <w:r w:rsidR="000D7BC6">
        <w:rPr>
          <w:noProof/>
        </w:rPr>
        <w:fldChar w:fldCharType="end"/>
      </w:r>
    </w:p>
    <w:p w14:paraId="6436CE05" w14:textId="77777777" w:rsidR="00983B78" w:rsidRDefault="00983B78">
      <w:pPr>
        <w:pStyle w:val="21"/>
        <w:tabs>
          <w:tab w:val="right" w:leader="dot" w:pos="8303"/>
        </w:tabs>
        <w:rPr>
          <w:rFonts w:asciiTheme="minorHAnsi" w:eastAsiaTheme="minorEastAsia" w:hAnsiTheme="minorHAnsi" w:cstheme="minorBidi"/>
          <w:noProof/>
        </w:rPr>
      </w:pPr>
      <w:r>
        <w:rPr>
          <w:noProof/>
        </w:rPr>
        <w:t xml:space="preserve">3.3 MongoDB </w:t>
      </w:r>
      <w:r>
        <w:rPr>
          <w:rFonts w:hint="eastAsia"/>
          <w:noProof/>
        </w:rPr>
        <w:t>数据库</w:t>
      </w:r>
      <w:r>
        <w:rPr>
          <w:noProof/>
        </w:rPr>
        <w:tab/>
      </w:r>
      <w:r w:rsidR="000D7BC6">
        <w:rPr>
          <w:noProof/>
        </w:rPr>
        <w:fldChar w:fldCharType="begin"/>
      </w:r>
      <w:r>
        <w:rPr>
          <w:noProof/>
        </w:rPr>
        <w:instrText xml:space="preserve"> PAGEREF _Toc451069707 \h </w:instrText>
      </w:r>
      <w:r w:rsidR="000D7BC6">
        <w:rPr>
          <w:noProof/>
        </w:rPr>
      </w:r>
      <w:r w:rsidR="000D7BC6">
        <w:rPr>
          <w:noProof/>
        </w:rPr>
        <w:fldChar w:fldCharType="separate"/>
      </w:r>
      <w:r>
        <w:rPr>
          <w:noProof/>
        </w:rPr>
        <w:t>11</w:t>
      </w:r>
      <w:r w:rsidR="000D7BC6">
        <w:rPr>
          <w:noProof/>
        </w:rPr>
        <w:fldChar w:fldCharType="end"/>
      </w:r>
    </w:p>
    <w:p w14:paraId="258A773A" w14:textId="77777777" w:rsidR="00983B78" w:rsidRDefault="00983B78">
      <w:pPr>
        <w:pStyle w:val="31"/>
        <w:tabs>
          <w:tab w:val="right" w:leader="dot" w:pos="8303"/>
        </w:tabs>
        <w:rPr>
          <w:rFonts w:asciiTheme="minorHAnsi" w:eastAsiaTheme="minorEastAsia" w:hAnsiTheme="minorHAnsi" w:cstheme="minorBidi"/>
          <w:noProof/>
        </w:rPr>
      </w:pPr>
      <w:r>
        <w:rPr>
          <w:noProof/>
          <w:lang w:eastAsia="ja-JP"/>
        </w:rPr>
        <w:t>3.3.1 mongoose</w:t>
      </w:r>
      <w:r>
        <w:rPr>
          <w:noProof/>
        </w:rPr>
        <w:tab/>
      </w:r>
      <w:r w:rsidR="000D7BC6">
        <w:rPr>
          <w:noProof/>
        </w:rPr>
        <w:fldChar w:fldCharType="begin"/>
      </w:r>
      <w:r>
        <w:rPr>
          <w:noProof/>
        </w:rPr>
        <w:instrText xml:space="preserve"> PAGEREF _Toc451069708 \h </w:instrText>
      </w:r>
      <w:r w:rsidR="000D7BC6">
        <w:rPr>
          <w:noProof/>
        </w:rPr>
      </w:r>
      <w:r w:rsidR="000D7BC6">
        <w:rPr>
          <w:noProof/>
        </w:rPr>
        <w:fldChar w:fldCharType="separate"/>
      </w:r>
      <w:r>
        <w:rPr>
          <w:noProof/>
        </w:rPr>
        <w:t>11</w:t>
      </w:r>
      <w:r w:rsidR="000D7BC6">
        <w:rPr>
          <w:noProof/>
        </w:rPr>
        <w:fldChar w:fldCharType="end"/>
      </w:r>
    </w:p>
    <w:p w14:paraId="4C0CA4A4" w14:textId="77777777" w:rsidR="00983B78" w:rsidRDefault="00983B78">
      <w:pPr>
        <w:pStyle w:val="31"/>
        <w:tabs>
          <w:tab w:val="right" w:leader="dot" w:pos="8303"/>
        </w:tabs>
        <w:rPr>
          <w:rFonts w:asciiTheme="minorHAnsi" w:eastAsiaTheme="minorEastAsia" w:hAnsiTheme="minorHAnsi" w:cstheme="minorBidi"/>
          <w:noProof/>
        </w:rPr>
      </w:pPr>
      <w:r>
        <w:rPr>
          <w:noProof/>
        </w:rPr>
        <w:t xml:space="preserve">3.3.2 </w:t>
      </w:r>
      <w:r>
        <w:rPr>
          <w:rFonts w:hint="eastAsia"/>
          <w:noProof/>
        </w:rPr>
        <w:t>数据库表结构设计</w:t>
      </w:r>
      <w:r>
        <w:rPr>
          <w:noProof/>
        </w:rPr>
        <w:tab/>
      </w:r>
      <w:r w:rsidR="000D7BC6">
        <w:rPr>
          <w:noProof/>
        </w:rPr>
        <w:fldChar w:fldCharType="begin"/>
      </w:r>
      <w:r>
        <w:rPr>
          <w:noProof/>
        </w:rPr>
        <w:instrText xml:space="preserve"> PAGEREF _Toc451069709 \h </w:instrText>
      </w:r>
      <w:r w:rsidR="000D7BC6">
        <w:rPr>
          <w:noProof/>
        </w:rPr>
      </w:r>
      <w:r w:rsidR="000D7BC6">
        <w:rPr>
          <w:noProof/>
        </w:rPr>
        <w:fldChar w:fldCharType="separate"/>
      </w:r>
      <w:r>
        <w:rPr>
          <w:noProof/>
        </w:rPr>
        <w:t>11</w:t>
      </w:r>
      <w:r w:rsidR="000D7BC6">
        <w:rPr>
          <w:noProof/>
        </w:rPr>
        <w:fldChar w:fldCharType="end"/>
      </w:r>
    </w:p>
    <w:p w14:paraId="1C1506BD" w14:textId="77777777" w:rsidR="00983B78" w:rsidRDefault="00983B78">
      <w:pPr>
        <w:pStyle w:val="21"/>
        <w:tabs>
          <w:tab w:val="right" w:leader="dot" w:pos="8303"/>
        </w:tabs>
        <w:rPr>
          <w:rFonts w:asciiTheme="minorHAnsi" w:eastAsiaTheme="minorEastAsia" w:hAnsiTheme="minorHAnsi" w:cstheme="minorBidi"/>
          <w:noProof/>
        </w:rPr>
      </w:pPr>
      <w:r>
        <w:rPr>
          <w:noProof/>
        </w:rPr>
        <w:t xml:space="preserve">3.4 Redis </w:t>
      </w:r>
      <w:r>
        <w:rPr>
          <w:rFonts w:hint="eastAsia"/>
          <w:noProof/>
        </w:rPr>
        <w:t>数据库</w:t>
      </w:r>
      <w:r>
        <w:rPr>
          <w:noProof/>
        </w:rPr>
        <w:tab/>
      </w:r>
      <w:r w:rsidR="000D7BC6">
        <w:rPr>
          <w:noProof/>
        </w:rPr>
        <w:fldChar w:fldCharType="begin"/>
      </w:r>
      <w:r>
        <w:rPr>
          <w:noProof/>
        </w:rPr>
        <w:instrText xml:space="preserve"> PAGEREF _Toc451069710 \h </w:instrText>
      </w:r>
      <w:r w:rsidR="000D7BC6">
        <w:rPr>
          <w:noProof/>
        </w:rPr>
      </w:r>
      <w:r w:rsidR="000D7BC6">
        <w:rPr>
          <w:noProof/>
        </w:rPr>
        <w:fldChar w:fldCharType="separate"/>
      </w:r>
      <w:r>
        <w:rPr>
          <w:noProof/>
        </w:rPr>
        <w:t>13</w:t>
      </w:r>
      <w:r w:rsidR="000D7BC6">
        <w:rPr>
          <w:noProof/>
        </w:rPr>
        <w:fldChar w:fldCharType="end"/>
      </w:r>
    </w:p>
    <w:p w14:paraId="6DB04E5C" w14:textId="77777777" w:rsidR="00983B78" w:rsidRDefault="00983B78">
      <w:pPr>
        <w:pStyle w:val="31"/>
        <w:tabs>
          <w:tab w:val="right" w:leader="dot" w:pos="8303"/>
        </w:tabs>
        <w:rPr>
          <w:rFonts w:asciiTheme="minorHAnsi" w:eastAsiaTheme="minorEastAsia" w:hAnsiTheme="minorHAnsi" w:cstheme="minorBidi"/>
          <w:noProof/>
        </w:rPr>
      </w:pPr>
      <w:r>
        <w:rPr>
          <w:noProof/>
        </w:rPr>
        <w:t>3.4.1 Redis</w:t>
      </w:r>
      <w:r>
        <w:rPr>
          <w:rFonts w:hint="eastAsia"/>
          <w:noProof/>
        </w:rPr>
        <w:t>数据类型</w:t>
      </w:r>
      <w:r>
        <w:rPr>
          <w:noProof/>
        </w:rPr>
        <w:tab/>
      </w:r>
      <w:r w:rsidR="000D7BC6">
        <w:rPr>
          <w:noProof/>
        </w:rPr>
        <w:fldChar w:fldCharType="begin"/>
      </w:r>
      <w:r>
        <w:rPr>
          <w:noProof/>
        </w:rPr>
        <w:instrText xml:space="preserve"> PAGEREF _Toc451069711 \h </w:instrText>
      </w:r>
      <w:r w:rsidR="000D7BC6">
        <w:rPr>
          <w:noProof/>
        </w:rPr>
      </w:r>
      <w:r w:rsidR="000D7BC6">
        <w:rPr>
          <w:noProof/>
        </w:rPr>
        <w:fldChar w:fldCharType="separate"/>
      </w:r>
      <w:r>
        <w:rPr>
          <w:noProof/>
        </w:rPr>
        <w:t>14</w:t>
      </w:r>
      <w:r w:rsidR="000D7BC6">
        <w:rPr>
          <w:noProof/>
        </w:rPr>
        <w:fldChar w:fldCharType="end"/>
      </w:r>
    </w:p>
    <w:p w14:paraId="1FBB0720" w14:textId="77777777" w:rsidR="00983B78" w:rsidRDefault="00983B78">
      <w:pPr>
        <w:pStyle w:val="31"/>
        <w:tabs>
          <w:tab w:val="right" w:leader="dot" w:pos="8303"/>
        </w:tabs>
        <w:rPr>
          <w:rFonts w:asciiTheme="minorHAnsi" w:eastAsiaTheme="minorEastAsia" w:hAnsiTheme="minorHAnsi" w:cstheme="minorBidi"/>
          <w:noProof/>
        </w:rPr>
      </w:pPr>
      <w:r>
        <w:rPr>
          <w:noProof/>
        </w:rPr>
        <w:t>3.4.2 Redis</w:t>
      </w:r>
      <w:r>
        <w:rPr>
          <w:rFonts w:hint="eastAsia"/>
          <w:noProof/>
        </w:rPr>
        <w:t>实时队列系统</w:t>
      </w:r>
      <w:r>
        <w:rPr>
          <w:noProof/>
        </w:rPr>
        <w:tab/>
      </w:r>
      <w:r w:rsidR="000D7BC6">
        <w:rPr>
          <w:noProof/>
        </w:rPr>
        <w:fldChar w:fldCharType="begin"/>
      </w:r>
      <w:r>
        <w:rPr>
          <w:noProof/>
        </w:rPr>
        <w:instrText xml:space="preserve"> PAGEREF _Toc451069712 \h </w:instrText>
      </w:r>
      <w:r w:rsidR="000D7BC6">
        <w:rPr>
          <w:noProof/>
        </w:rPr>
      </w:r>
      <w:r w:rsidR="000D7BC6">
        <w:rPr>
          <w:noProof/>
        </w:rPr>
        <w:fldChar w:fldCharType="separate"/>
      </w:r>
      <w:r>
        <w:rPr>
          <w:noProof/>
        </w:rPr>
        <w:t>14</w:t>
      </w:r>
      <w:r w:rsidR="000D7BC6">
        <w:rPr>
          <w:noProof/>
        </w:rPr>
        <w:fldChar w:fldCharType="end"/>
      </w:r>
    </w:p>
    <w:p w14:paraId="650D1916" w14:textId="77777777" w:rsidR="00983B78" w:rsidRDefault="00983B78">
      <w:pPr>
        <w:pStyle w:val="21"/>
        <w:tabs>
          <w:tab w:val="right" w:leader="dot" w:pos="8303"/>
        </w:tabs>
        <w:rPr>
          <w:rFonts w:asciiTheme="minorHAnsi" w:eastAsiaTheme="minorEastAsia" w:hAnsiTheme="minorHAnsi" w:cstheme="minorBidi"/>
          <w:noProof/>
        </w:rPr>
      </w:pPr>
      <w:r>
        <w:rPr>
          <w:noProof/>
        </w:rPr>
        <w:t xml:space="preserve">3.5 </w:t>
      </w:r>
      <w:r>
        <w:rPr>
          <w:rFonts w:hint="eastAsia"/>
          <w:noProof/>
        </w:rPr>
        <w:t>设计</w:t>
      </w:r>
      <w:r>
        <w:rPr>
          <w:noProof/>
        </w:rPr>
        <w:t>REST API</w:t>
      </w:r>
      <w:r>
        <w:rPr>
          <w:noProof/>
        </w:rPr>
        <w:tab/>
      </w:r>
      <w:r w:rsidR="000D7BC6">
        <w:rPr>
          <w:noProof/>
        </w:rPr>
        <w:fldChar w:fldCharType="begin"/>
      </w:r>
      <w:r>
        <w:rPr>
          <w:noProof/>
        </w:rPr>
        <w:instrText xml:space="preserve"> PAGEREF _Toc451069713 \h </w:instrText>
      </w:r>
      <w:r w:rsidR="000D7BC6">
        <w:rPr>
          <w:noProof/>
        </w:rPr>
      </w:r>
      <w:r w:rsidR="000D7BC6">
        <w:rPr>
          <w:noProof/>
        </w:rPr>
        <w:fldChar w:fldCharType="separate"/>
      </w:r>
      <w:r>
        <w:rPr>
          <w:noProof/>
        </w:rPr>
        <w:t>16</w:t>
      </w:r>
      <w:r w:rsidR="000D7BC6">
        <w:rPr>
          <w:noProof/>
        </w:rPr>
        <w:fldChar w:fldCharType="end"/>
      </w:r>
    </w:p>
    <w:p w14:paraId="42883F41" w14:textId="77777777" w:rsidR="00983B78" w:rsidRDefault="00983B78">
      <w:pPr>
        <w:pStyle w:val="31"/>
        <w:tabs>
          <w:tab w:val="right" w:leader="dot" w:pos="8303"/>
        </w:tabs>
        <w:rPr>
          <w:rFonts w:asciiTheme="minorHAnsi" w:eastAsiaTheme="minorEastAsia" w:hAnsiTheme="minorHAnsi" w:cstheme="minorBidi"/>
          <w:noProof/>
        </w:rPr>
      </w:pPr>
      <w:r>
        <w:rPr>
          <w:noProof/>
        </w:rPr>
        <w:t xml:space="preserve">3.5.1 </w:t>
      </w:r>
      <w:r>
        <w:rPr>
          <w:rFonts w:hint="eastAsia"/>
          <w:noProof/>
        </w:rPr>
        <w:t>设备信息</w:t>
      </w:r>
      <w:r>
        <w:rPr>
          <w:noProof/>
        </w:rPr>
        <w:t>API</w:t>
      </w:r>
      <w:r>
        <w:rPr>
          <w:noProof/>
        </w:rPr>
        <w:tab/>
      </w:r>
      <w:r w:rsidR="000D7BC6">
        <w:rPr>
          <w:noProof/>
        </w:rPr>
        <w:fldChar w:fldCharType="begin"/>
      </w:r>
      <w:r>
        <w:rPr>
          <w:noProof/>
        </w:rPr>
        <w:instrText xml:space="preserve"> PAGEREF _Toc451069714 \h </w:instrText>
      </w:r>
      <w:r w:rsidR="000D7BC6">
        <w:rPr>
          <w:noProof/>
        </w:rPr>
      </w:r>
      <w:r w:rsidR="000D7BC6">
        <w:rPr>
          <w:noProof/>
        </w:rPr>
        <w:fldChar w:fldCharType="separate"/>
      </w:r>
      <w:r>
        <w:rPr>
          <w:noProof/>
        </w:rPr>
        <w:t>16</w:t>
      </w:r>
      <w:r w:rsidR="000D7BC6">
        <w:rPr>
          <w:noProof/>
        </w:rPr>
        <w:fldChar w:fldCharType="end"/>
      </w:r>
    </w:p>
    <w:p w14:paraId="7FEF676B" w14:textId="77777777" w:rsidR="00983B78" w:rsidRDefault="00983B78">
      <w:pPr>
        <w:pStyle w:val="31"/>
        <w:tabs>
          <w:tab w:val="right" w:leader="dot" w:pos="8303"/>
        </w:tabs>
        <w:rPr>
          <w:rFonts w:asciiTheme="minorHAnsi" w:eastAsiaTheme="minorEastAsia" w:hAnsiTheme="minorHAnsi" w:cstheme="minorBidi"/>
          <w:noProof/>
        </w:rPr>
      </w:pPr>
      <w:r>
        <w:rPr>
          <w:noProof/>
        </w:rPr>
        <w:t>3.5.2</w:t>
      </w:r>
      <w:r>
        <w:rPr>
          <w:rFonts w:hint="eastAsia"/>
          <w:noProof/>
        </w:rPr>
        <w:t>创建温度信息</w:t>
      </w:r>
      <w:r>
        <w:rPr>
          <w:noProof/>
        </w:rPr>
        <w:t>API</w:t>
      </w:r>
      <w:r>
        <w:rPr>
          <w:noProof/>
        </w:rPr>
        <w:tab/>
      </w:r>
      <w:r w:rsidR="000D7BC6">
        <w:rPr>
          <w:noProof/>
        </w:rPr>
        <w:fldChar w:fldCharType="begin"/>
      </w:r>
      <w:r>
        <w:rPr>
          <w:noProof/>
        </w:rPr>
        <w:instrText xml:space="preserve"> PAGEREF _Toc451069715 \h </w:instrText>
      </w:r>
      <w:r w:rsidR="000D7BC6">
        <w:rPr>
          <w:noProof/>
        </w:rPr>
      </w:r>
      <w:r w:rsidR="000D7BC6">
        <w:rPr>
          <w:noProof/>
        </w:rPr>
        <w:fldChar w:fldCharType="separate"/>
      </w:r>
      <w:r>
        <w:rPr>
          <w:noProof/>
        </w:rPr>
        <w:t>17</w:t>
      </w:r>
      <w:r w:rsidR="000D7BC6">
        <w:rPr>
          <w:noProof/>
        </w:rPr>
        <w:fldChar w:fldCharType="end"/>
      </w:r>
    </w:p>
    <w:p w14:paraId="1E5F66AA" w14:textId="77777777" w:rsidR="00983B78" w:rsidRDefault="00983B78">
      <w:pPr>
        <w:pStyle w:val="31"/>
        <w:tabs>
          <w:tab w:val="right" w:leader="dot" w:pos="8303"/>
        </w:tabs>
        <w:rPr>
          <w:rFonts w:asciiTheme="minorHAnsi" w:eastAsiaTheme="minorEastAsia" w:hAnsiTheme="minorHAnsi" w:cstheme="minorBidi"/>
          <w:noProof/>
        </w:rPr>
      </w:pPr>
      <w:r>
        <w:rPr>
          <w:noProof/>
        </w:rPr>
        <w:t xml:space="preserve">3.5.3 </w:t>
      </w:r>
      <w:r>
        <w:rPr>
          <w:rFonts w:hint="eastAsia"/>
          <w:noProof/>
        </w:rPr>
        <w:t>历史数据记录</w:t>
      </w:r>
      <w:r>
        <w:rPr>
          <w:noProof/>
        </w:rPr>
        <w:t>API</w:t>
      </w:r>
      <w:r>
        <w:rPr>
          <w:noProof/>
        </w:rPr>
        <w:tab/>
      </w:r>
      <w:r w:rsidR="000D7BC6">
        <w:rPr>
          <w:noProof/>
        </w:rPr>
        <w:fldChar w:fldCharType="begin"/>
      </w:r>
      <w:r>
        <w:rPr>
          <w:noProof/>
        </w:rPr>
        <w:instrText xml:space="preserve"> PAGEREF _Toc451069716 \h </w:instrText>
      </w:r>
      <w:r w:rsidR="000D7BC6">
        <w:rPr>
          <w:noProof/>
        </w:rPr>
      </w:r>
      <w:r w:rsidR="000D7BC6">
        <w:rPr>
          <w:noProof/>
        </w:rPr>
        <w:fldChar w:fldCharType="separate"/>
      </w:r>
      <w:r>
        <w:rPr>
          <w:noProof/>
        </w:rPr>
        <w:t>18</w:t>
      </w:r>
      <w:r w:rsidR="000D7BC6">
        <w:rPr>
          <w:noProof/>
        </w:rPr>
        <w:fldChar w:fldCharType="end"/>
      </w:r>
    </w:p>
    <w:p w14:paraId="4CF245B9" w14:textId="77777777" w:rsidR="00983B78" w:rsidRDefault="00983B78">
      <w:pPr>
        <w:pStyle w:val="31"/>
        <w:tabs>
          <w:tab w:val="right" w:leader="dot" w:pos="8303"/>
        </w:tabs>
        <w:rPr>
          <w:rFonts w:asciiTheme="minorHAnsi" w:eastAsiaTheme="minorEastAsia" w:hAnsiTheme="minorHAnsi" w:cstheme="minorBidi"/>
          <w:noProof/>
        </w:rPr>
      </w:pPr>
      <w:r>
        <w:rPr>
          <w:noProof/>
        </w:rPr>
        <w:t xml:space="preserve">3.5.3 </w:t>
      </w:r>
      <w:r>
        <w:rPr>
          <w:rFonts w:hint="eastAsia"/>
          <w:noProof/>
        </w:rPr>
        <w:t>实时温度</w:t>
      </w:r>
      <w:r>
        <w:rPr>
          <w:noProof/>
        </w:rPr>
        <w:t>API</w:t>
      </w:r>
      <w:r>
        <w:rPr>
          <w:noProof/>
        </w:rPr>
        <w:tab/>
      </w:r>
      <w:r w:rsidR="000D7BC6">
        <w:rPr>
          <w:noProof/>
        </w:rPr>
        <w:fldChar w:fldCharType="begin"/>
      </w:r>
      <w:r>
        <w:rPr>
          <w:noProof/>
        </w:rPr>
        <w:instrText xml:space="preserve"> PAGEREF _Toc451069717 \h </w:instrText>
      </w:r>
      <w:r w:rsidR="000D7BC6">
        <w:rPr>
          <w:noProof/>
        </w:rPr>
      </w:r>
      <w:r w:rsidR="000D7BC6">
        <w:rPr>
          <w:noProof/>
        </w:rPr>
        <w:fldChar w:fldCharType="separate"/>
      </w:r>
      <w:r>
        <w:rPr>
          <w:noProof/>
        </w:rPr>
        <w:t>18</w:t>
      </w:r>
      <w:r w:rsidR="000D7BC6">
        <w:rPr>
          <w:noProof/>
        </w:rPr>
        <w:fldChar w:fldCharType="end"/>
      </w:r>
    </w:p>
    <w:p w14:paraId="0569AC5E" w14:textId="77777777" w:rsidR="00983B78" w:rsidRDefault="00983B78">
      <w:pPr>
        <w:pStyle w:val="11"/>
        <w:tabs>
          <w:tab w:val="right" w:leader="dot" w:pos="8303"/>
        </w:tabs>
        <w:rPr>
          <w:rFonts w:asciiTheme="minorHAnsi" w:eastAsiaTheme="minorEastAsia" w:hAnsiTheme="minorHAnsi" w:cstheme="minorBidi"/>
          <w:noProof/>
        </w:rPr>
      </w:pPr>
      <w:r>
        <w:rPr>
          <w:rFonts w:hint="eastAsia"/>
          <w:noProof/>
        </w:rPr>
        <w:t>第四章</w:t>
      </w:r>
      <w:r>
        <w:rPr>
          <w:noProof/>
        </w:rPr>
        <w:t xml:space="preserve"> </w:t>
      </w:r>
      <w:r>
        <w:rPr>
          <w:rFonts w:hint="eastAsia"/>
          <w:noProof/>
        </w:rPr>
        <w:t>硬件设计</w:t>
      </w:r>
      <w:r>
        <w:rPr>
          <w:noProof/>
        </w:rPr>
        <w:tab/>
      </w:r>
      <w:r w:rsidR="000D7BC6">
        <w:rPr>
          <w:noProof/>
        </w:rPr>
        <w:fldChar w:fldCharType="begin"/>
      </w:r>
      <w:r>
        <w:rPr>
          <w:noProof/>
        </w:rPr>
        <w:instrText xml:space="preserve"> PAGEREF _Toc451069718 \h </w:instrText>
      </w:r>
      <w:r w:rsidR="000D7BC6">
        <w:rPr>
          <w:noProof/>
        </w:rPr>
      </w:r>
      <w:r w:rsidR="000D7BC6">
        <w:rPr>
          <w:noProof/>
        </w:rPr>
        <w:fldChar w:fldCharType="separate"/>
      </w:r>
      <w:r>
        <w:rPr>
          <w:noProof/>
        </w:rPr>
        <w:t>20</w:t>
      </w:r>
      <w:r w:rsidR="000D7BC6">
        <w:rPr>
          <w:noProof/>
        </w:rPr>
        <w:fldChar w:fldCharType="end"/>
      </w:r>
    </w:p>
    <w:p w14:paraId="420643AD" w14:textId="77777777" w:rsidR="00983B78" w:rsidRDefault="00983B78">
      <w:pPr>
        <w:pStyle w:val="21"/>
        <w:tabs>
          <w:tab w:val="right" w:leader="dot" w:pos="8303"/>
        </w:tabs>
        <w:rPr>
          <w:rFonts w:asciiTheme="minorHAnsi" w:eastAsiaTheme="minorEastAsia" w:hAnsiTheme="minorHAnsi" w:cstheme="minorBidi"/>
          <w:noProof/>
        </w:rPr>
      </w:pPr>
      <w:r>
        <w:rPr>
          <w:noProof/>
        </w:rPr>
        <w:t>4.1 NodeMCU</w:t>
      </w:r>
      <w:r>
        <w:rPr>
          <w:rFonts w:hint="eastAsia"/>
          <w:noProof/>
        </w:rPr>
        <w:t>开发板</w:t>
      </w:r>
      <w:r>
        <w:rPr>
          <w:noProof/>
        </w:rPr>
        <w:tab/>
      </w:r>
      <w:r w:rsidR="000D7BC6">
        <w:rPr>
          <w:noProof/>
        </w:rPr>
        <w:fldChar w:fldCharType="begin"/>
      </w:r>
      <w:r>
        <w:rPr>
          <w:noProof/>
        </w:rPr>
        <w:instrText xml:space="preserve"> PAGEREF _Toc451069719 \h </w:instrText>
      </w:r>
      <w:r w:rsidR="000D7BC6">
        <w:rPr>
          <w:noProof/>
        </w:rPr>
      </w:r>
      <w:r w:rsidR="000D7BC6">
        <w:rPr>
          <w:noProof/>
        </w:rPr>
        <w:fldChar w:fldCharType="separate"/>
      </w:r>
      <w:r>
        <w:rPr>
          <w:noProof/>
        </w:rPr>
        <w:t>20</w:t>
      </w:r>
      <w:r w:rsidR="000D7BC6">
        <w:rPr>
          <w:noProof/>
        </w:rPr>
        <w:fldChar w:fldCharType="end"/>
      </w:r>
    </w:p>
    <w:p w14:paraId="055F202A" w14:textId="77777777" w:rsidR="00983B78" w:rsidRDefault="00983B78">
      <w:pPr>
        <w:pStyle w:val="21"/>
        <w:tabs>
          <w:tab w:val="right" w:leader="dot" w:pos="8303"/>
        </w:tabs>
        <w:rPr>
          <w:rFonts w:asciiTheme="minorHAnsi" w:eastAsiaTheme="minorEastAsia" w:hAnsiTheme="minorHAnsi" w:cstheme="minorBidi"/>
          <w:noProof/>
        </w:rPr>
      </w:pPr>
      <w:r>
        <w:rPr>
          <w:noProof/>
        </w:rPr>
        <w:t>4.2 Sming</w:t>
      </w:r>
      <w:r>
        <w:rPr>
          <w:rFonts w:hint="eastAsia"/>
          <w:noProof/>
        </w:rPr>
        <w:t>库</w:t>
      </w:r>
      <w:r>
        <w:rPr>
          <w:noProof/>
        </w:rPr>
        <w:tab/>
      </w:r>
      <w:r w:rsidR="000D7BC6">
        <w:rPr>
          <w:noProof/>
        </w:rPr>
        <w:fldChar w:fldCharType="begin"/>
      </w:r>
      <w:r>
        <w:rPr>
          <w:noProof/>
        </w:rPr>
        <w:instrText xml:space="preserve"> PAGEREF _Toc451069720 \h </w:instrText>
      </w:r>
      <w:r w:rsidR="000D7BC6">
        <w:rPr>
          <w:noProof/>
        </w:rPr>
      </w:r>
      <w:r w:rsidR="000D7BC6">
        <w:rPr>
          <w:noProof/>
        </w:rPr>
        <w:fldChar w:fldCharType="separate"/>
      </w:r>
      <w:r>
        <w:rPr>
          <w:noProof/>
        </w:rPr>
        <w:t>21</w:t>
      </w:r>
      <w:r w:rsidR="000D7BC6">
        <w:rPr>
          <w:noProof/>
        </w:rPr>
        <w:fldChar w:fldCharType="end"/>
      </w:r>
    </w:p>
    <w:p w14:paraId="2D619658" w14:textId="77777777" w:rsidR="00983B78" w:rsidRDefault="00983B78">
      <w:pPr>
        <w:pStyle w:val="21"/>
        <w:tabs>
          <w:tab w:val="right" w:leader="dot" w:pos="8303"/>
        </w:tabs>
        <w:rPr>
          <w:rFonts w:asciiTheme="minorHAnsi" w:eastAsiaTheme="minorEastAsia" w:hAnsiTheme="minorHAnsi" w:cstheme="minorBidi"/>
          <w:noProof/>
        </w:rPr>
      </w:pPr>
      <w:r>
        <w:rPr>
          <w:noProof/>
        </w:rPr>
        <w:t xml:space="preserve">4.3 </w:t>
      </w:r>
      <w:r>
        <w:rPr>
          <w:rFonts w:hint="eastAsia"/>
          <w:noProof/>
        </w:rPr>
        <w:t>硬件主程序</w:t>
      </w:r>
      <w:r>
        <w:rPr>
          <w:noProof/>
        </w:rPr>
        <w:tab/>
      </w:r>
      <w:r w:rsidR="000D7BC6">
        <w:rPr>
          <w:noProof/>
        </w:rPr>
        <w:fldChar w:fldCharType="begin"/>
      </w:r>
      <w:r>
        <w:rPr>
          <w:noProof/>
        </w:rPr>
        <w:instrText xml:space="preserve"> PAGEREF _Toc451069721 \h </w:instrText>
      </w:r>
      <w:r w:rsidR="000D7BC6">
        <w:rPr>
          <w:noProof/>
        </w:rPr>
      </w:r>
      <w:r w:rsidR="000D7BC6">
        <w:rPr>
          <w:noProof/>
        </w:rPr>
        <w:fldChar w:fldCharType="separate"/>
      </w:r>
      <w:r>
        <w:rPr>
          <w:noProof/>
        </w:rPr>
        <w:t>22</w:t>
      </w:r>
      <w:r w:rsidR="000D7BC6">
        <w:rPr>
          <w:noProof/>
        </w:rPr>
        <w:fldChar w:fldCharType="end"/>
      </w:r>
    </w:p>
    <w:p w14:paraId="13D17275" w14:textId="77777777" w:rsidR="00983B78" w:rsidRDefault="00983B78">
      <w:pPr>
        <w:pStyle w:val="11"/>
        <w:tabs>
          <w:tab w:val="right" w:leader="dot" w:pos="8303"/>
        </w:tabs>
        <w:rPr>
          <w:rFonts w:asciiTheme="minorHAnsi" w:eastAsiaTheme="minorEastAsia" w:hAnsiTheme="minorHAnsi" w:cstheme="minorBidi"/>
          <w:noProof/>
        </w:rPr>
      </w:pPr>
      <w:r>
        <w:rPr>
          <w:rFonts w:hint="eastAsia"/>
          <w:noProof/>
        </w:rPr>
        <w:t>第五章</w:t>
      </w:r>
      <w:r>
        <w:rPr>
          <w:noProof/>
        </w:rPr>
        <w:t xml:space="preserve"> </w:t>
      </w:r>
      <w:r>
        <w:rPr>
          <w:rFonts w:hint="eastAsia"/>
          <w:noProof/>
        </w:rPr>
        <w:t>前端浏览器程序设计</w:t>
      </w:r>
      <w:r>
        <w:rPr>
          <w:noProof/>
        </w:rPr>
        <w:tab/>
      </w:r>
      <w:r w:rsidR="000D7BC6">
        <w:rPr>
          <w:noProof/>
        </w:rPr>
        <w:fldChar w:fldCharType="begin"/>
      </w:r>
      <w:r>
        <w:rPr>
          <w:noProof/>
        </w:rPr>
        <w:instrText xml:space="preserve"> PAGEREF _Toc451069722 \h </w:instrText>
      </w:r>
      <w:r w:rsidR="000D7BC6">
        <w:rPr>
          <w:noProof/>
        </w:rPr>
      </w:r>
      <w:r w:rsidR="000D7BC6">
        <w:rPr>
          <w:noProof/>
        </w:rPr>
        <w:fldChar w:fldCharType="separate"/>
      </w:r>
      <w:r>
        <w:rPr>
          <w:noProof/>
        </w:rPr>
        <w:t>24</w:t>
      </w:r>
      <w:r w:rsidR="000D7BC6">
        <w:rPr>
          <w:noProof/>
        </w:rPr>
        <w:fldChar w:fldCharType="end"/>
      </w:r>
    </w:p>
    <w:p w14:paraId="6520A6BA" w14:textId="77777777" w:rsidR="00983B78" w:rsidRDefault="00983B78">
      <w:pPr>
        <w:pStyle w:val="21"/>
        <w:tabs>
          <w:tab w:val="right" w:leader="dot" w:pos="8303"/>
        </w:tabs>
        <w:rPr>
          <w:rFonts w:asciiTheme="minorHAnsi" w:eastAsiaTheme="minorEastAsia" w:hAnsiTheme="minorHAnsi" w:cstheme="minorBidi"/>
          <w:noProof/>
        </w:rPr>
      </w:pPr>
      <w:r>
        <w:rPr>
          <w:noProof/>
        </w:rPr>
        <w:t>5.1 Angular.js</w:t>
      </w:r>
      <w:r>
        <w:rPr>
          <w:rFonts w:hint="eastAsia"/>
          <w:noProof/>
        </w:rPr>
        <w:t>单页应用</w:t>
      </w:r>
      <w:r>
        <w:rPr>
          <w:noProof/>
        </w:rPr>
        <w:tab/>
      </w:r>
      <w:r w:rsidR="000D7BC6">
        <w:rPr>
          <w:noProof/>
        </w:rPr>
        <w:fldChar w:fldCharType="begin"/>
      </w:r>
      <w:r>
        <w:rPr>
          <w:noProof/>
        </w:rPr>
        <w:instrText xml:space="preserve"> PAGEREF _Toc451069723 \h </w:instrText>
      </w:r>
      <w:r w:rsidR="000D7BC6">
        <w:rPr>
          <w:noProof/>
        </w:rPr>
      </w:r>
      <w:r w:rsidR="000D7BC6">
        <w:rPr>
          <w:noProof/>
        </w:rPr>
        <w:fldChar w:fldCharType="separate"/>
      </w:r>
      <w:r>
        <w:rPr>
          <w:noProof/>
        </w:rPr>
        <w:t>24</w:t>
      </w:r>
      <w:r w:rsidR="000D7BC6">
        <w:rPr>
          <w:noProof/>
        </w:rPr>
        <w:fldChar w:fldCharType="end"/>
      </w:r>
    </w:p>
    <w:p w14:paraId="30A91E90" w14:textId="77777777" w:rsidR="00983B78" w:rsidRDefault="00983B78">
      <w:pPr>
        <w:pStyle w:val="21"/>
        <w:tabs>
          <w:tab w:val="right" w:leader="dot" w:pos="8303"/>
        </w:tabs>
        <w:rPr>
          <w:rFonts w:asciiTheme="minorHAnsi" w:eastAsiaTheme="minorEastAsia" w:hAnsiTheme="minorHAnsi" w:cstheme="minorBidi"/>
          <w:noProof/>
        </w:rPr>
      </w:pPr>
      <w:r>
        <w:rPr>
          <w:noProof/>
        </w:rPr>
        <w:t>5.2 Bootstrap</w:t>
      </w:r>
      <w:r>
        <w:rPr>
          <w:rFonts w:hint="eastAsia"/>
          <w:noProof/>
        </w:rPr>
        <w:t>响应式布局</w:t>
      </w:r>
      <w:r>
        <w:rPr>
          <w:noProof/>
        </w:rPr>
        <w:tab/>
      </w:r>
      <w:r w:rsidR="000D7BC6">
        <w:rPr>
          <w:noProof/>
        </w:rPr>
        <w:fldChar w:fldCharType="begin"/>
      </w:r>
      <w:r>
        <w:rPr>
          <w:noProof/>
        </w:rPr>
        <w:instrText xml:space="preserve"> PAGEREF _Toc451069724 \h </w:instrText>
      </w:r>
      <w:r w:rsidR="000D7BC6">
        <w:rPr>
          <w:noProof/>
        </w:rPr>
      </w:r>
      <w:r w:rsidR="000D7BC6">
        <w:rPr>
          <w:noProof/>
        </w:rPr>
        <w:fldChar w:fldCharType="separate"/>
      </w:r>
      <w:r>
        <w:rPr>
          <w:noProof/>
        </w:rPr>
        <w:t>24</w:t>
      </w:r>
      <w:r w:rsidR="000D7BC6">
        <w:rPr>
          <w:noProof/>
        </w:rPr>
        <w:fldChar w:fldCharType="end"/>
      </w:r>
    </w:p>
    <w:p w14:paraId="630650DA" w14:textId="77777777" w:rsidR="00983B78" w:rsidRDefault="00983B78">
      <w:pPr>
        <w:pStyle w:val="21"/>
        <w:tabs>
          <w:tab w:val="right" w:leader="dot" w:pos="8303"/>
        </w:tabs>
        <w:rPr>
          <w:rFonts w:asciiTheme="minorHAnsi" w:eastAsiaTheme="minorEastAsia" w:hAnsiTheme="minorHAnsi" w:cstheme="minorBidi"/>
          <w:noProof/>
        </w:rPr>
      </w:pPr>
      <w:r>
        <w:rPr>
          <w:noProof/>
        </w:rPr>
        <w:t>5.3 ng-Resource</w:t>
      </w:r>
      <w:r>
        <w:rPr>
          <w:noProof/>
        </w:rPr>
        <w:tab/>
      </w:r>
      <w:r w:rsidR="000D7BC6">
        <w:rPr>
          <w:noProof/>
        </w:rPr>
        <w:fldChar w:fldCharType="begin"/>
      </w:r>
      <w:r>
        <w:rPr>
          <w:noProof/>
        </w:rPr>
        <w:instrText xml:space="preserve"> PAGEREF _Toc451069725 \h </w:instrText>
      </w:r>
      <w:r w:rsidR="000D7BC6">
        <w:rPr>
          <w:noProof/>
        </w:rPr>
      </w:r>
      <w:r w:rsidR="000D7BC6">
        <w:rPr>
          <w:noProof/>
        </w:rPr>
        <w:fldChar w:fldCharType="separate"/>
      </w:r>
      <w:r>
        <w:rPr>
          <w:noProof/>
        </w:rPr>
        <w:t>26</w:t>
      </w:r>
      <w:r w:rsidR="000D7BC6">
        <w:rPr>
          <w:noProof/>
        </w:rPr>
        <w:fldChar w:fldCharType="end"/>
      </w:r>
    </w:p>
    <w:p w14:paraId="0458B389" w14:textId="77777777" w:rsidR="00983B78" w:rsidRDefault="00983B78">
      <w:pPr>
        <w:pStyle w:val="21"/>
        <w:tabs>
          <w:tab w:val="right" w:leader="dot" w:pos="8303"/>
        </w:tabs>
        <w:rPr>
          <w:rFonts w:asciiTheme="minorHAnsi" w:eastAsiaTheme="minorEastAsia" w:hAnsiTheme="minorHAnsi" w:cstheme="minorBidi"/>
          <w:noProof/>
        </w:rPr>
      </w:pPr>
      <w:r>
        <w:rPr>
          <w:noProof/>
        </w:rPr>
        <w:lastRenderedPageBreak/>
        <w:t xml:space="preserve">5.3 </w:t>
      </w:r>
      <w:r>
        <w:rPr>
          <w:rFonts w:hint="eastAsia"/>
          <w:noProof/>
        </w:rPr>
        <w:t>所有设备页面</w:t>
      </w:r>
      <w:r>
        <w:rPr>
          <w:noProof/>
        </w:rPr>
        <w:tab/>
      </w:r>
      <w:r w:rsidR="000D7BC6">
        <w:rPr>
          <w:noProof/>
        </w:rPr>
        <w:fldChar w:fldCharType="begin"/>
      </w:r>
      <w:r>
        <w:rPr>
          <w:noProof/>
        </w:rPr>
        <w:instrText xml:space="preserve"> PAGEREF _Toc451069726 \h </w:instrText>
      </w:r>
      <w:r w:rsidR="000D7BC6">
        <w:rPr>
          <w:noProof/>
        </w:rPr>
      </w:r>
      <w:r w:rsidR="000D7BC6">
        <w:rPr>
          <w:noProof/>
        </w:rPr>
        <w:fldChar w:fldCharType="separate"/>
      </w:r>
      <w:r>
        <w:rPr>
          <w:noProof/>
        </w:rPr>
        <w:t>26</w:t>
      </w:r>
      <w:r w:rsidR="000D7BC6">
        <w:rPr>
          <w:noProof/>
        </w:rPr>
        <w:fldChar w:fldCharType="end"/>
      </w:r>
    </w:p>
    <w:p w14:paraId="59EC374E" w14:textId="77777777" w:rsidR="00983B78" w:rsidRDefault="00983B78">
      <w:pPr>
        <w:pStyle w:val="21"/>
        <w:tabs>
          <w:tab w:val="right" w:leader="dot" w:pos="8303"/>
        </w:tabs>
        <w:rPr>
          <w:rFonts w:asciiTheme="minorHAnsi" w:eastAsiaTheme="minorEastAsia" w:hAnsiTheme="minorHAnsi" w:cstheme="minorBidi"/>
          <w:noProof/>
        </w:rPr>
      </w:pPr>
      <w:r>
        <w:rPr>
          <w:noProof/>
        </w:rPr>
        <w:t xml:space="preserve">5.4 </w:t>
      </w:r>
      <w:r>
        <w:rPr>
          <w:rFonts w:hint="eastAsia"/>
          <w:noProof/>
        </w:rPr>
        <w:t>传感器数据展示页面</w:t>
      </w:r>
      <w:r>
        <w:rPr>
          <w:noProof/>
        </w:rPr>
        <w:tab/>
      </w:r>
      <w:r w:rsidR="000D7BC6">
        <w:rPr>
          <w:noProof/>
        </w:rPr>
        <w:fldChar w:fldCharType="begin"/>
      </w:r>
      <w:r>
        <w:rPr>
          <w:noProof/>
        </w:rPr>
        <w:instrText xml:space="preserve"> PAGEREF _Toc451069727 \h </w:instrText>
      </w:r>
      <w:r w:rsidR="000D7BC6">
        <w:rPr>
          <w:noProof/>
        </w:rPr>
      </w:r>
      <w:r w:rsidR="000D7BC6">
        <w:rPr>
          <w:noProof/>
        </w:rPr>
        <w:fldChar w:fldCharType="separate"/>
      </w:r>
      <w:r>
        <w:rPr>
          <w:noProof/>
        </w:rPr>
        <w:t>28</w:t>
      </w:r>
      <w:r w:rsidR="000D7BC6">
        <w:rPr>
          <w:noProof/>
        </w:rPr>
        <w:fldChar w:fldCharType="end"/>
      </w:r>
    </w:p>
    <w:p w14:paraId="56128F70" w14:textId="77777777" w:rsidR="00983B78" w:rsidRDefault="00983B78">
      <w:pPr>
        <w:pStyle w:val="11"/>
        <w:tabs>
          <w:tab w:val="right" w:leader="dot" w:pos="8303"/>
        </w:tabs>
        <w:rPr>
          <w:rFonts w:asciiTheme="minorHAnsi" w:eastAsiaTheme="minorEastAsia" w:hAnsiTheme="minorHAnsi" w:cstheme="minorBidi"/>
          <w:noProof/>
        </w:rPr>
      </w:pPr>
      <w:r>
        <w:rPr>
          <w:rFonts w:hint="eastAsia"/>
          <w:noProof/>
        </w:rPr>
        <w:t>致谢</w:t>
      </w:r>
      <w:r>
        <w:rPr>
          <w:noProof/>
        </w:rPr>
        <w:tab/>
      </w:r>
      <w:r w:rsidR="000D7BC6">
        <w:rPr>
          <w:noProof/>
        </w:rPr>
        <w:fldChar w:fldCharType="begin"/>
      </w:r>
      <w:r>
        <w:rPr>
          <w:noProof/>
        </w:rPr>
        <w:instrText xml:space="preserve"> PAGEREF _Toc451069728 \h </w:instrText>
      </w:r>
      <w:r w:rsidR="000D7BC6">
        <w:rPr>
          <w:noProof/>
        </w:rPr>
      </w:r>
      <w:r w:rsidR="000D7BC6">
        <w:rPr>
          <w:noProof/>
        </w:rPr>
        <w:fldChar w:fldCharType="separate"/>
      </w:r>
      <w:r>
        <w:rPr>
          <w:noProof/>
        </w:rPr>
        <w:t>32</w:t>
      </w:r>
      <w:r w:rsidR="000D7BC6">
        <w:rPr>
          <w:noProof/>
        </w:rPr>
        <w:fldChar w:fldCharType="end"/>
      </w:r>
    </w:p>
    <w:p w14:paraId="2115AF4E" w14:textId="77777777" w:rsidR="00983B78" w:rsidRDefault="00983B78">
      <w:pPr>
        <w:pStyle w:val="11"/>
        <w:tabs>
          <w:tab w:val="right" w:leader="dot" w:pos="8303"/>
        </w:tabs>
        <w:rPr>
          <w:rFonts w:asciiTheme="minorHAnsi" w:eastAsiaTheme="minorEastAsia" w:hAnsiTheme="minorHAnsi" w:cstheme="minorBidi"/>
          <w:noProof/>
        </w:rPr>
      </w:pPr>
      <w:r>
        <w:rPr>
          <w:rFonts w:hint="eastAsia"/>
          <w:noProof/>
        </w:rPr>
        <w:t>参考文献</w:t>
      </w:r>
      <w:r>
        <w:rPr>
          <w:noProof/>
        </w:rPr>
        <w:tab/>
      </w:r>
      <w:r w:rsidR="000D7BC6">
        <w:rPr>
          <w:noProof/>
        </w:rPr>
        <w:fldChar w:fldCharType="begin"/>
      </w:r>
      <w:r>
        <w:rPr>
          <w:noProof/>
        </w:rPr>
        <w:instrText xml:space="preserve"> PAGEREF _Toc451069729 \h </w:instrText>
      </w:r>
      <w:r w:rsidR="000D7BC6">
        <w:rPr>
          <w:noProof/>
        </w:rPr>
      </w:r>
      <w:r w:rsidR="000D7BC6">
        <w:rPr>
          <w:noProof/>
        </w:rPr>
        <w:fldChar w:fldCharType="separate"/>
      </w:r>
      <w:r>
        <w:rPr>
          <w:noProof/>
        </w:rPr>
        <w:t>33</w:t>
      </w:r>
      <w:r w:rsidR="000D7BC6">
        <w:rPr>
          <w:noProof/>
        </w:rPr>
        <w:fldChar w:fldCharType="end"/>
      </w:r>
    </w:p>
    <w:p w14:paraId="57F3013A" w14:textId="77777777" w:rsidR="00983B78" w:rsidRDefault="00983B78">
      <w:pPr>
        <w:pStyle w:val="11"/>
        <w:tabs>
          <w:tab w:val="right" w:leader="dot" w:pos="8303"/>
        </w:tabs>
        <w:rPr>
          <w:rFonts w:asciiTheme="minorHAnsi" w:eastAsiaTheme="minorEastAsia" w:hAnsiTheme="minorHAnsi" w:cstheme="minorBidi"/>
          <w:noProof/>
        </w:rPr>
      </w:pPr>
      <w:r>
        <w:rPr>
          <w:rFonts w:hint="eastAsia"/>
          <w:noProof/>
        </w:rPr>
        <w:t>附录</w:t>
      </w:r>
      <w:r>
        <w:rPr>
          <w:noProof/>
        </w:rPr>
        <w:tab/>
      </w:r>
      <w:r w:rsidR="000D7BC6">
        <w:rPr>
          <w:noProof/>
        </w:rPr>
        <w:fldChar w:fldCharType="begin"/>
      </w:r>
      <w:r>
        <w:rPr>
          <w:noProof/>
        </w:rPr>
        <w:instrText xml:space="preserve"> PAGEREF _Toc451069730 \h </w:instrText>
      </w:r>
      <w:r w:rsidR="000D7BC6">
        <w:rPr>
          <w:noProof/>
        </w:rPr>
      </w:r>
      <w:r w:rsidR="000D7BC6">
        <w:rPr>
          <w:noProof/>
        </w:rPr>
        <w:fldChar w:fldCharType="separate"/>
      </w:r>
      <w:r>
        <w:rPr>
          <w:noProof/>
        </w:rPr>
        <w:t>34</w:t>
      </w:r>
      <w:r w:rsidR="000D7BC6">
        <w:rPr>
          <w:noProof/>
        </w:rPr>
        <w:fldChar w:fldCharType="end"/>
      </w:r>
    </w:p>
    <w:p w14:paraId="2082E943" w14:textId="77777777" w:rsidR="003076C8" w:rsidRPr="003076C8" w:rsidRDefault="000D7BC6" w:rsidP="00983B78">
      <w:pPr>
        <w:jc w:val="center"/>
        <w:sectPr w:rsidR="003076C8" w:rsidRPr="003076C8" w:rsidSect="00441451">
          <w:pgSz w:w="11907" w:h="16839"/>
          <w:pgMar w:top="1440" w:right="1797" w:bottom="1440" w:left="1797" w:header="720" w:footer="431" w:gutter="0"/>
          <w:cols w:space="720"/>
          <w:titlePg/>
          <w:docGrid w:linePitch="360"/>
        </w:sectPr>
      </w:pPr>
      <w:r>
        <w:rPr>
          <w:b/>
          <w:sz w:val="30"/>
          <w:szCs w:val="30"/>
        </w:rPr>
        <w:fldChar w:fldCharType="end"/>
      </w:r>
    </w:p>
    <w:p w14:paraId="593B64FD" w14:textId="77777777" w:rsidR="0023459F" w:rsidRDefault="0023459F" w:rsidP="0023459F">
      <w:pPr>
        <w:pStyle w:val="1"/>
      </w:pPr>
      <w:bookmarkStart w:id="3" w:name="_Toc450129296"/>
      <w:bookmarkStart w:id="4" w:name="_Toc450143245"/>
      <w:bookmarkStart w:id="5" w:name="_Toc450151591"/>
      <w:bookmarkStart w:id="6" w:name="_Toc450161933"/>
      <w:bookmarkStart w:id="7" w:name="_Toc450163542"/>
      <w:bookmarkStart w:id="8" w:name="_Toc450381471"/>
      <w:bookmarkStart w:id="9" w:name="_Toc450751962"/>
      <w:bookmarkStart w:id="10" w:name="_Toc451069683"/>
      <w:bookmarkStart w:id="11" w:name="_Toc449474465"/>
      <w:bookmarkStart w:id="12" w:name="_Toc449475367"/>
      <w:bookmarkStart w:id="13" w:name="_Toc449883885"/>
      <w:r>
        <w:lastRenderedPageBreak/>
        <w:t>第一章</w:t>
      </w:r>
      <w:r>
        <w:t xml:space="preserve">  </w:t>
      </w:r>
      <w:r>
        <w:rPr>
          <w:rFonts w:hint="eastAsia"/>
        </w:rPr>
        <w:t>绪论</w:t>
      </w:r>
      <w:bookmarkEnd w:id="3"/>
      <w:bookmarkEnd w:id="4"/>
      <w:bookmarkEnd w:id="5"/>
      <w:bookmarkEnd w:id="6"/>
      <w:bookmarkEnd w:id="7"/>
      <w:bookmarkEnd w:id="8"/>
      <w:bookmarkEnd w:id="9"/>
      <w:bookmarkEnd w:id="10"/>
    </w:p>
    <w:p w14:paraId="569E19D9" w14:textId="77777777" w:rsidR="0023459F" w:rsidRPr="008A626A" w:rsidRDefault="0023459F" w:rsidP="008A626A">
      <w:pPr>
        <w:pStyle w:val="2"/>
        <w:rPr>
          <w:rFonts w:asciiTheme="minorEastAsia" w:hAnsiTheme="minorEastAsia"/>
        </w:rPr>
      </w:pPr>
      <w:bookmarkStart w:id="14" w:name="_Toc450129297"/>
      <w:bookmarkStart w:id="15" w:name="_Toc450143246"/>
      <w:bookmarkStart w:id="16" w:name="_Toc450151592"/>
      <w:bookmarkStart w:id="17" w:name="_Toc450161934"/>
      <w:bookmarkStart w:id="18" w:name="_Toc450163543"/>
      <w:bookmarkStart w:id="19" w:name="_Toc450381472"/>
      <w:bookmarkStart w:id="20" w:name="_Toc450751963"/>
      <w:bookmarkStart w:id="21" w:name="_Toc451069684"/>
      <w:r w:rsidRPr="008A626A">
        <w:rPr>
          <w:rFonts w:asciiTheme="minorEastAsia" w:hAnsiTheme="minorEastAsia"/>
        </w:rPr>
        <w:t>1.1</w:t>
      </w:r>
      <w:bookmarkEnd w:id="14"/>
      <w:bookmarkEnd w:id="15"/>
      <w:bookmarkEnd w:id="16"/>
      <w:bookmarkEnd w:id="17"/>
      <w:r w:rsidR="00955537" w:rsidRPr="008A626A">
        <w:rPr>
          <w:rFonts w:asciiTheme="minorEastAsia" w:hAnsiTheme="minorEastAsia"/>
        </w:rPr>
        <w:t>选题背景</w:t>
      </w:r>
      <w:bookmarkEnd w:id="18"/>
      <w:bookmarkEnd w:id="19"/>
      <w:bookmarkEnd w:id="20"/>
      <w:bookmarkEnd w:id="21"/>
    </w:p>
    <w:p w14:paraId="0A526ECE" w14:textId="77777777" w:rsidR="00804869" w:rsidRDefault="007A2D0B" w:rsidP="007A2D0B">
      <w:r>
        <w:t xml:space="preserve">    随着科技的发展</w:t>
      </w:r>
      <w:r w:rsidR="002D0DB6">
        <w:t>，</w:t>
      </w:r>
      <w:r w:rsidRPr="007A2D0B">
        <w:t>传统靠人工控制的温度、湿度、液位等信号的测压﹑力控系统，外围电路比较复杂，测量精度较低，分辨力不高，需进行温度校准；且它们的体积较大、使用不够方便，更重要的是参数的设定需要有其它仪表的参与，外界设备多，成本高，因而越来越适应不了社会的要求。</w:t>
      </w:r>
    </w:p>
    <w:p w14:paraId="17718791" w14:textId="77777777" w:rsidR="00EA706C" w:rsidRDefault="00EA706C" w:rsidP="00EA706C">
      <w:bookmarkStart w:id="22" w:name="_Toc450163544"/>
      <w:bookmarkStart w:id="23" w:name="_Toc450381473"/>
      <w:r>
        <w:t xml:space="preserve">    而随着物联网这个话题越来越火。</w:t>
      </w:r>
      <w:r w:rsidR="00EC4E33">
        <w:t>物联网开始</w:t>
      </w:r>
      <w:r>
        <w:t>成为</w:t>
      </w:r>
      <w:r w:rsidRPr="00EA706C">
        <w:t>新一代信息技术的重要组成部分。其英文名称是The Internet of things。</w:t>
      </w:r>
      <w:r>
        <w:t>利用物联网可以</w:t>
      </w:r>
      <w:r w:rsidRPr="00EA706C">
        <w:t>广泛应用各种感知技术。</w:t>
      </w:r>
      <w:r w:rsidR="00910973" w:rsidRPr="00EA706C">
        <w:t>大量</w:t>
      </w:r>
      <w:r w:rsidR="00910973">
        <w:t>的</w:t>
      </w:r>
      <w:r w:rsidR="00910973" w:rsidRPr="00EA706C">
        <w:t>传感器</w:t>
      </w:r>
      <w:r w:rsidR="00910973">
        <w:t>可以</w:t>
      </w:r>
      <w:r w:rsidR="00910973" w:rsidRPr="00EA706C">
        <w:t>部署</w:t>
      </w:r>
      <w:r w:rsidRPr="00EA706C">
        <w:t>在物联网中，每个传感器都能</w:t>
      </w:r>
      <w:r w:rsidR="00910973">
        <w:t>够</w:t>
      </w:r>
      <w:r w:rsidRPr="00EA706C">
        <w:t>从外界采集信息，不同类的传感器</w:t>
      </w:r>
      <w:r w:rsidR="00910973">
        <w:t>能够</w:t>
      </w:r>
      <w:r w:rsidRPr="00EA706C">
        <w:t>捕获的信息不同。而且</w:t>
      </w:r>
      <w:r w:rsidR="00807A5F">
        <w:t>可以按照一定规律实时采集，</w:t>
      </w:r>
      <w:r w:rsidR="00807A5F">
        <w:rPr>
          <w:rFonts w:hint="eastAsia"/>
        </w:rPr>
        <w:t>更新</w:t>
      </w:r>
      <w:r w:rsidR="00807A5F">
        <w:t>数据</w:t>
      </w:r>
      <w:r>
        <w:t>。</w:t>
      </w:r>
    </w:p>
    <w:p w14:paraId="796A7806" w14:textId="77777777" w:rsidR="00EC4E33" w:rsidRDefault="00EC4E33" w:rsidP="00EA706C">
      <w:r>
        <w:rPr>
          <w:rFonts w:hint="eastAsia"/>
        </w:rPr>
        <w:t xml:space="preserve">    </w:t>
      </w:r>
      <w:r w:rsidR="00147EEA" w:rsidRPr="00147EEA">
        <w:t>物联网与传统行业的融合是必然的发展趋势。</w:t>
      </w:r>
      <w:r w:rsidR="00E847BA" w:rsidRPr="00147EEA">
        <w:t>智能家居、</w:t>
      </w:r>
      <w:r w:rsidR="00147EEA" w:rsidRPr="00147EEA">
        <w:t>车联网等领域已经出现了一些</w:t>
      </w:r>
      <w:r w:rsidR="00E847BA" w:rsidRPr="00147EEA">
        <w:t>领军</w:t>
      </w:r>
      <w:r w:rsidR="00E847BA">
        <w:t>的初创型</w:t>
      </w:r>
      <w:r w:rsidR="00147EEA" w:rsidRPr="00147EEA">
        <w:t>企业。另外在医疗行业,根据调查,2012年中国可穿戴移动医疗设备市场销售规模达到4.2亿元,预计到2015年这一市场规模将超过10亿元,2017年将接近50亿元。不管是以家电为中心的智能家居还是以汽车为中心形成的车联网,通过物联网平台不仅可以实现远程的监控或者报警,而且与云平台结合进行扩展,提供各种服务。更多的传统企业将其产品与物联网结合,逐渐形成了以产品为中心延伸到以服务为中心</w:t>
      </w:r>
      <w:r w:rsidR="00B305A9">
        <w:t>。</w:t>
      </w:r>
    </w:p>
    <w:p w14:paraId="048B80C9" w14:textId="77777777" w:rsidR="00B305A9" w:rsidRPr="008A626A" w:rsidRDefault="00B305A9" w:rsidP="008A626A">
      <w:pPr>
        <w:pStyle w:val="2"/>
        <w:rPr>
          <w:rFonts w:asciiTheme="minorEastAsia" w:hAnsiTheme="minorEastAsia"/>
        </w:rPr>
      </w:pPr>
      <w:bookmarkStart w:id="24" w:name="_Toc450751964"/>
      <w:bookmarkStart w:id="25" w:name="_Toc451069685"/>
      <w:r w:rsidRPr="008A626A">
        <w:rPr>
          <w:rFonts w:asciiTheme="minorEastAsia" w:hAnsiTheme="minorEastAsia" w:hint="eastAsia"/>
        </w:rPr>
        <w:t>1.</w:t>
      </w:r>
      <w:r w:rsidRPr="008A626A">
        <w:rPr>
          <w:rFonts w:asciiTheme="minorEastAsia" w:hAnsiTheme="minorEastAsia"/>
        </w:rPr>
        <w:t>2设计内容</w:t>
      </w:r>
      <w:bookmarkEnd w:id="24"/>
      <w:bookmarkEnd w:id="25"/>
    </w:p>
    <w:p w14:paraId="76D84335" w14:textId="77777777" w:rsidR="00B305A9" w:rsidRPr="00E54B88" w:rsidRDefault="00B305A9" w:rsidP="00B305A9">
      <w:pPr>
        <w:ind w:firstLineChars="200" w:firstLine="480"/>
        <w:rPr>
          <w:rFonts w:ascii="宋体" w:hAnsi="宋体"/>
        </w:rPr>
      </w:pPr>
      <w:r w:rsidRPr="00E54B88">
        <w:rPr>
          <w:rFonts w:ascii="宋体" w:hAnsi="宋体" w:hint="eastAsia"/>
        </w:rPr>
        <w:t>本次毕业设计为实现一个远程温度采集系统，该系统基于物联网，可以扩展任意多个传感器。系统主要包括温度信息采集传送，后台服务器以及前端浏览器展示三大核心。</w:t>
      </w:r>
    </w:p>
    <w:p w14:paraId="61973E30" w14:textId="77777777" w:rsidR="00B305A9" w:rsidRPr="00E54B88" w:rsidRDefault="00B305A9" w:rsidP="00B305A9">
      <w:pPr>
        <w:ind w:firstLineChars="200" w:firstLine="480"/>
        <w:rPr>
          <w:rFonts w:ascii="宋体" w:hAnsi="宋体"/>
        </w:rPr>
      </w:pPr>
      <w:r w:rsidRPr="00E54B88">
        <w:rPr>
          <w:rFonts w:ascii="宋体" w:hAnsi="宋体" w:hint="eastAsia"/>
        </w:rPr>
        <w:t>温度信息采集主要使用</w:t>
      </w:r>
      <w:r w:rsidRPr="00E54B88">
        <w:rPr>
          <w:rFonts w:ascii="宋体" w:hAnsi="宋体" w:hint="eastAsia"/>
        </w:rPr>
        <w:t>ESP8266 WIFI</w:t>
      </w:r>
      <w:r w:rsidRPr="00E54B88">
        <w:rPr>
          <w:rFonts w:ascii="宋体" w:hAnsi="宋体" w:hint="eastAsia"/>
        </w:rPr>
        <w:t>芯片通过</w:t>
      </w:r>
      <w:r w:rsidRPr="00E54B88">
        <w:rPr>
          <w:rFonts w:ascii="宋体" w:hAnsi="宋体" w:hint="eastAsia"/>
        </w:rPr>
        <w:t>DHT 22</w:t>
      </w:r>
      <w:r w:rsidRPr="00E54B88">
        <w:rPr>
          <w:rFonts w:ascii="宋体" w:hAnsi="宋体" w:hint="eastAsia"/>
        </w:rPr>
        <w:t>传感器采集环境温度信息，在指定的采集频率下</w:t>
      </w:r>
      <w:r>
        <w:rPr>
          <w:rFonts w:ascii="宋体" w:hAnsi="宋体"/>
        </w:rPr>
        <w:t>将温度信息发往</w:t>
      </w:r>
      <w:r w:rsidRPr="00E54B88">
        <w:rPr>
          <w:rFonts w:ascii="宋体" w:hAnsi="宋体" w:hint="eastAsia"/>
        </w:rPr>
        <w:t>后台服务器。</w:t>
      </w:r>
    </w:p>
    <w:p w14:paraId="0239B40C" w14:textId="77777777" w:rsidR="00B305A9" w:rsidRPr="00E54B88" w:rsidRDefault="00B305A9" w:rsidP="00B305A9">
      <w:pPr>
        <w:ind w:firstLineChars="200" w:firstLine="480"/>
        <w:rPr>
          <w:rFonts w:ascii="宋体" w:hAnsi="宋体"/>
        </w:rPr>
      </w:pPr>
      <w:r w:rsidRPr="00E54B88">
        <w:rPr>
          <w:rFonts w:ascii="宋体" w:hAnsi="宋体" w:hint="eastAsia"/>
        </w:rPr>
        <w:t>后台服务器采用</w:t>
      </w:r>
      <w:r w:rsidRPr="00E54B88">
        <w:rPr>
          <w:rFonts w:ascii="宋体" w:hAnsi="宋体" w:hint="eastAsia"/>
        </w:rPr>
        <w:t>Node.js</w:t>
      </w:r>
      <w:r w:rsidRPr="00E54B88">
        <w:rPr>
          <w:rFonts w:ascii="宋体" w:hAnsi="宋体" w:hint="eastAsia"/>
        </w:rPr>
        <w:t>实现，为前端和温度信息采集部分提供</w:t>
      </w:r>
      <w:r w:rsidRPr="00E54B88">
        <w:rPr>
          <w:rFonts w:ascii="宋体" w:hAnsi="宋体" w:hint="eastAsia"/>
        </w:rPr>
        <w:t>REST API</w:t>
      </w:r>
      <w:r w:rsidRPr="00E54B88">
        <w:rPr>
          <w:rFonts w:ascii="宋体" w:hAnsi="宋体" w:hint="eastAsia"/>
        </w:rPr>
        <w:t>服务。服务器接收到温度采集部分传送过来的温度信息后，将温度信息储存到</w:t>
      </w:r>
      <w:r>
        <w:rPr>
          <w:rFonts w:ascii="宋体" w:hAnsi="宋体"/>
        </w:rPr>
        <w:t>数据库中</w:t>
      </w:r>
      <w:r>
        <w:rPr>
          <w:rFonts w:ascii="宋体" w:hAnsi="宋体" w:hint="eastAsia"/>
        </w:rPr>
        <w:t>，供浏览器端随时查看</w:t>
      </w:r>
      <w:r w:rsidRPr="00E54B88">
        <w:rPr>
          <w:rFonts w:ascii="宋体" w:hAnsi="宋体" w:hint="eastAsia"/>
        </w:rPr>
        <w:t>温度</w:t>
      </w:r>
      <w:r>
        <w:rPr>
          <w:rFonts w:ascii="宋体" w:hAnsi="宋体"/>
        </w:rPr>
        <w:t>信息</w:t>
      </w:r>
      <w:r w:rsidRPr="00E54B88">
        <w:rPr>
          <w:rFonts w:ascii="宋体" w:hAnsi="宋体" w:hint="eastAsia"/>
        </w:rPr>
        <w:t>。</w:t>
      </w:r>
    </w:p>
    <w:p w14:paraId="7ABCE674" w14:textId="77777777" w:rsidR="00B305A9" w:rsidRDefault="00B305A9" w:rsidP="00B305A9">
      <w:r w:rsidRPr="00E54B88">
        <w:rPr>
          <w:rFonts w:ascii="宋体" w:hAnsi="宋体" w:hint="eastAsia"/>
        </w:rPr>
        <w:lastRenderedPageBreak/>
        <w:t>前端浏览器展示利用</w:t>
      </w:r>
      <w:r w:rsidRPr="00E54B88">
        <w:rPr>
          <w:rFonts w:ascii="宋体" w:hAnsi="宋体" w:hint="eastAsia"/>
        </w:rPr>
        <w:t>AngularJS</w:t>
      </w:r>
      <w:r w:rsidRPr="00E54B88">
        <w:rPr>
          <w:rFonts w:ascii="宋体" w:hAnsi="宋体" w:hint="eastAsia"/>
        </w:rPr>
        <w:t>作为前端框架，</w:t>
      </w:r>
      <w:r w:rsidRPr="00E54B88">
        <w:rPr>
          <w:rFonts w:ascii="宋体" w:hAnsi="宋体" w:hint="eastAsia"/>
        </w:rPr>
        <w:t>Chart.js</w:t>
      </w:r>
      <w:r w:rsidRPr="00E54B88">
        <w:rPr>
          <w:rFonts w:ascii="宋体" w:hAnsi="宋体" w:hint="eastAsia"/>
        </w:rPr>
        <w:t>图表库可视化温度数据，</w:t>
      </w:r>
      <w:r w:rsidRPr="00E54B88">
        <w:rPr>
          <w:rFonts w:ascii="宋体" w:hAnsi="宋体" w:hint="eastAsia"/>
        </w:rPr>
        <w:t>Bootstrap</w:t>
      </w:r>
      <w:r w:rsidRPr="00E54B88">
        <w:rPr>
          <w:rFonts w:ascii="宋体" w:hAnsi="宋体" w:hint="eastAsia"/>
        </w:rPr>
        <w:t>作为样式库并提供响应式布局。通过</w:t>
      </w:r>
      <w:r w:rsidRPr="00E54B88">
        <w:rPr>
          <w:rFonts w:ascii="宋体" w:hAnsi="宋体" w:hint="eastAsia"/>
        </w:rPr>
        <w:t>HTTP</w:t>
      </w:r>
      <w:r w:rsidRPr="00E54B88">
        <w:rPr>
          <w:rFonts w:ascii="宋体" w:hAnsi="宋体" w:hint="eastAsia"/>
        </w:rPr>
        <w:t>协议获取后台的温度数据绘制温度曲线。支持实时温度曲线和历史温度查看。</w:t>
      </w:r>
    </w:p>
    <w:p w14:paraId="3BE1F5E4" w14:textId="77777777" w:rsidR="00955537" w:rsidRPr="008A626A" w:rsidRDefault="00955537" w:rsidP="008A626A">
      <w:pPr>
        <w:pStyle w:val="2"/>
        <w:rPr>
          <w:rFonts w:asciiTheme="minorEastAsia" w:hAnsiTheme="minorEastAsia"/>
        </w:rPr>
      </w:pPr>
      <w:bookmarkStart w:id="26" w:name="_Toc450751965"/>
      <w:bookmarkStart w:id="27" w:name="_Toc451069686"/>
      <w:r w:rsidRPr="008A626A">
        <w:rPr>
          <w:rFonts w:asciiTheme="minorEastAsia" w:hAnsiTheme="minorEastAsia" w:hint="eastAsia"/>
        </w:rPr>
        <w:t>1.</w:t>
      </w:r>
      <w:r w:rsidR="00B305A9" w:rsidRPr="008A626A">
        <w:rPr>
          <w:rFonts w:asciiTheme="minorEastAsia" w:hAnsiTheme="minorEastAsia"/>
        </w:rPr>
        <w:t>3</w:t>
      </w:r>
      <w:r w:rsidRPr="008A626A">
        <w:rPr>
          <w:rFonts w:asciiTheme="minorEastAsia" w:hAnsiTheme="minorEastAsia"/>
        </w:rPr>
        <w:t>设计的目的和意义</w:t>
      </w:r>
      <w:bookmarkEnd w:id="22"/>
      <w:bookmarkEnd w:id="23"/>
      <w:bookmarkEnd w:id="26"/>
      <w:bookmarkEnd w:id="27"/>
    </w:p>
    <w:p w14:paraId="66A2FF12" w14:textId="77777777" w:rsidR="007A2D0B" w:rsidRPr="007A2D0B" w:rsidRDefault="007A2D0B" w:rsidP="007A2D0B">
      <w:r>
        <w:t xml:space="preserve">    本次</w:t>
      </w:r>
      <w:r>
        <w:rPr>
          <w:rFonts w:hint="eastAsia"/>
        </w:rPr>
        <w:t>设计</w:t>
      </w:r>
      <w:r>
        <w:t>探索了基本的物联网开发方式</w:t>
      </w:r>
      <w:r w:rsidR="003F1E34">
        <w:t>,</w:t>
      </w:r>
      <w:r w:rsidR="003F1E34">
        <w:rPr>
          <w:rFonts w:hint="eastAsia"/>
        </w:rPr>
        <w:t>尝试</w:t>
      </w:r>
      <w:r w:rsidR="003F1E34">
        <w:t>将</w:t>
      </w:r>
      <w:r>
        <w:t>最新的HTML5</w:t>
      </w:r>
      <w:r>
        <w:rPr>
          <w:rFonts w:hint="eastAsia"/>
        </w:rPr>
        <w:t>技术</w:t>
      </w:r>
      <w:r>
        <w:t>用于传统的数据采集系统中</w:t>
      </w:r>
      <w:r w:rsidR="00804869">
        <w:t>，</w:t>
      </w:r>
      <w:r w:rsidR="003F1E34">
        <w:t>改变传统数据采集系统界面不美观，</w:t>
      </w:r>
      <w:r w:rsidR="003F1E34">
        <w:rPr>
          <w:rFonts w:hint="eastAsia"/>
        </w:rPr>
        <w:t>操作</w:t>
      </w:r>
      <w:r w:rsidR="003F1E34">
        <w:t>复杂的缺点。</w:t>
      </w:r>
      <w:r w:rsidR="00147EEA">
        <w:t>最终</w:t>
      </w:r>
      <w:r w:rsidR="001F1190">
        <w:t>用户不需要专用的设备</w:t>
      </w:r>
      <w:r w:rsidR="001F1190">
        <w:rPr>
          <w:rFonts w:hint="eastAsia"/>
        </w:rPr>
        <w:t>查看</w:t>
      </w:r>
      <w:r w:rsidR="001F1190">
        <w:t>结果，</w:t>
      </w:r>
      <w:r w:rsidR="001F1190">
        <w:rPr>
          <w:rFonts w:hint="eastAsia"/>
        </w:rPr>
        <w:t>只要</w:t>
      </w:r>
      <w:r w:rsidR="001F1190">
        <w:t>使用常用的智能手机，PC</w:t>
      </w:r>
      <w:r w:rsidR="001F1190">
        <w:rPr>
          <w:rFonts w:hint="eastAsia"/>
        </w:rPr>
        <w:t>或</w:t>
      </w:r>
      <w:r w:rsidR="001F1190">
        <w:t>平板电脑的浏览器就能随时查看温度信息。</w:t>
      </w:r>
    </w:p>
    <w:p w14:paraId="16204E2D" w14:textId="77777777" w:rsidR="0023459F" w:rsidRDefault="0023459F" w:rsidP="0023459F"/>
    <w:p w14:paraId="7063D8C1" w14:textId="77777777" w:rsidR="0023459F" w:rsidRPr="0023459F" w:rsidRDefault="0023459F" w:rsidP="0023459F">
      <w:pPr>
        <w:sectPr w:rsidR="0023459F" w:rsidRPr="0023459F" w:rsidSect="004B1F99">
          <w:pgSz w:w="11907" w:h="16839"/>
          <w:pgMar w:top="1440" w:right="1797" w:bottom="1440" w:left="1797" w:header="720" w:footer="431" w:gutter="0"/>
          <w:pgNumType w:start="1"/>
          <w:cols w:space="720"/>
          <w:docGrid w:linePitch="360"/>
        </w:sectPr>
      </w:pPr>
    </w:p>
    <w:p w14:paraId="417F5E19" w14:textId="77777777" w:rsidR="0023459F" w:rsidRPr="0023459F" w:rsidRDefault="0023459F" w:rsidP="0023459F"/>
    <w:p w14:paraId="4E49B3D5" w14:textId="77777777" w:rsidR="0019305B" w:rsidRPr="0019305B" w:rsidRDefault="0019305B" w:rsidP="0019305B">
      <w:pPr>
        <w:pStyle w:val="1"/>
      </w:pPr>
      <w:bookmarkStart w:id="28" w:name="_Toc450129298"/>
      <w:bookmarkStart w:id="29" w:name="_Toc450143247"/>
      <w:bookmarkStart w:id="30" w:name="_Toc450151593"/>
      <w:bookmarkStart w:id="31" w:name="_Toc450161935"/>
      <w:bookmarkStart w:id="32" w:name="_Toc450163545"/>
      <w:bookmarkStart w:id="33" w:name="_Toc450381474"/>
      <w:bookmarkStart w:id="34" w:name="_Toc450751966"/>
      <w:bookmarkStart w:id="35" w:name="_Toc451069687"/>
      <w:r w:rsidRPr="0019305B">
        <w:t>第二章</w:t>
      </w:r>
      <w:r w:rsidRPr="0019305B">
        <w:t xml:space="preserve"> </w:t>
      </w:r>
      <w:r w:rsidRPr="0019305B">
        <w:t>系统总体设计方案</w:t>
      </w:r>
      <w:bookmarkEnd w:id="0"/>
      <w:bookmarkEnd w:id="1"/>
      <w:bookmarkEnd w:id="2"/>
      <w:bookmarkEnd w:id="11"/>
      <w:bookmarkEnd w:id="12"/>
      <w:bookmarkEnd w:id="13"/>
      <w:bookmarkEnd w:id="28"/>
      <w:bookmarkEnd w:id="29"/>
      <w:bookmarkEnd w:id="30"/>
      <w:bookmarkEnd w:id="31"/>
      <w:bookmarkEnd w:id="32"/>
      <w:bookmarkEnd w:id="33"/>
      <w:bookmarkEnd w:id="34"/>
      <w:bookmarkEnd w:id="35"/>
    </w:p>
    <w:p w14:paraId="7C84C88B" w14:textId="77777777" w:rsidR="0019305B" w:rsidRDefault="00441451" w:rsidP="0019305B">
      <w:r>
        <w:t xml:space="preserve">    </w:t>
      </w:r>
      <w:r w:rsidR="0019305B" w:rsidRPr="00E54B88">
        <w:rPr>
          <w:rFonts w:hint="eastAsia"/>
        </w:rPr>
        <w:t>本次毕</w:t>
      </w:r>
      <w:r w:rsidR="0019305B" w:rsidRPr="0019305B">
        <w:rPr>
          <w:rFonts w:hint="eastAsia"/>
        </w:rPr>
        <w:t>业设计为实现一个远程温度采集系统，该系统基于物联网，可以扩展任意多个传感器。系统主要包括温度信息采集传送，后台服务器以及前端浏</w:t>
      </w:r>
      <w:r w:rsidR="0019305B" w:rsidRPr="00E54B88">
        <w:rPr>
          <w:rFonts w:hint="eastAsia"/>
        </w:rPr>
        <w:t>览器展示三大核心。</w:t>
      </w:r>
      <w:r w:rsidR="0019305B">
        <w:t>系统框图如</w:t>
      </w:r>
      <w:r w:rsidR="0019305B" w:rsidRPr="00CE2464">
        <w:rPr>
          <w:rFonts w:hint="eastAsia"/>
        </w:rPr>
        <w:t>图</w:t>
      </w:r>
      <w:r w:rsidR="0019305B" w:rsidRPr="00CE2464">
        <w:t>1-1</w:t>
      </w:r>
      <w:r w:rsidR="0019305B">
        <w:t>：</w:t>
      </w:r>
    </w:p>
    <w:p w14:paraId="0D0E785B" w14:textId="77777777" w:rsidR="0019305B" w:rsidRPr="00441451" w:rsidRDefault="0019305B" w:rsidP="00441451">
      <w:pPr>
        <w:pStyle w:val="af7"/>
      </w:pPr>
      <w:bookmarkStart w:id="36" w:name="_Toc449472622"/>
      <w:r w:rsidRPr="00441451">
        <w:rPr>
          <w:rFonts w:hint="eastAsia"/>
          <w:noProof/>
        </w:rPr>
        <w:drawing>
          <wp:inline distT="0" distB="0" distL="0" distR="0" wp14:anchorId="14244941" wp14:editId="4F1AFC75">
            <wp:extent cx="3429000" cy="2425700"/>
            <wp:effectExtent l="0" t="0" r="0" b="12700"/>
            <wp:docPr id="1" name="图片 1" descr="框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框架图"/>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9000" cy="2425700"/>
                    </a:xfrm>
                    <a:prstGeom prst="rect">
                      <a:avLst/>
                    </a:prstGeom>
                    <a:noFill/>
                    <a:ln>
                      <a:noFill/>
                    </a:ln>
                  </pic:spPr>
                </pic:pic>
              </a:graphicData>
            </a:graphic>
          </wp:inline>
        </w:drawing>
      </w:r>
      <w:bookmarkEnd w:id="36"/>
    </w:p>
    <w:p w14:paraId="7F2BF845" w14:textId="77777777" w:rsidR="0019305B" w:rsidRPr="00441451" w:rsidRDefault="0019305B" w:rsidP="00441451">
      <w:pPr>
        <w:pStyle w:val="af7"/>
      </w:pPr>
      <w:bookmarkStart w:id="37" w:name="_Toc449472623"/>
      <w:r w:rsidRPr="00441451">
        <w:rPr>
          <w:rFonts w:hint="eastAsia"/>
        </w:rPr>
        <w:t>图</w:t>
      </w:r>
      <w:r w:rsidRPr="00441451">
        <w:t xml:space="preserve">1-1  </w:t>
      </w:r>
      <w:r w:rsidRPr="00441451">
        <w:rPr>
          <w:rFonts w:hint="eastAsia"/>
        </w:rPr>
        <w:t>系统</w:t>
      </w:r>
      <w:r w:rsidRPr="00441451">
        <w:t>框图</w:t>
      </w:r>
      <w:bookmarkEnd w:id="37"/>
    </w:p>
    <w:p w14:paraId="54E07EA1" w14:textId="77777777" w:rsidR="0019305B" w:rsidRPr="00E54B88" w:rsidRDefault="00441451" w:rsidP="00441451">
      <w:r>
        <w:t xml:space="preserve">    </w:t>
      </w:r>
      <w:r w:rsidR="0019305B" w:rsidRPr="00E54B88">
        <w:rPr>
          <w:rFonts w:hint="eastAsia"/>
        </w:rPr>
        <w:t>温度信息采集</w:t>
      </w:r>
      <w:r w:rsidR="0019305B">
        <w:t>部分</w:t>
      </w:r>
      <w:r w:rsidR="0019305B" w:rsidRPr="00E54B88">
        <w:rPr>
          <w:rFonts w:hint="eastAsia"/>
        </w:rPr>
        <w:t>主要使用ESP8266 WIFI芯片</w:t>
      </w:r>
      <w:r w:rsidR="0019305B" w:rsidRPr="0019305B">
        <w:rPr>
          <w:rFonts w:hint="eastAsia"/>
        </w:rPr>
        <w:t>通过DHT 22传感器采集环境温度信息，在指定的采集频率下，利用WIFI通过HTTP协议将采集到的</w:t>
      </w:r>
      <w:r w:rsidR="0019305B" w:rsidRPr="00E54B88">
        <w:rPr>
          <w:rFonts w:hint="eastAsia"/>
        </w:rPr>
        <w:t>温度信息发往后台服务器。</w:t>
      </w:r>
    </w:p>
    <w:p w14:paraId="4366C13A" w14:textId="77777777" w:rsidR="0019305B" w:rsidRPr="00E54B88" w:rsidRDefault="00441451" w:rsidP="00441451">
      <w:r>
        <w:t xml:space="preserve">    </w:t>
      </w:r>
      <w:r w:rsidR="0019305B" w:rsidRPr="00E54B88">
        <w:rPr>
          <w:rFonts w:hint="eastAsia"/>
        </w:rPr>
        <w:t>后台服务器采用Node.js实现，使用的是No</w:t>
      </w:r>
      <w:r w:rsidR="0019305B" w:rsidRPr="0019305B">
        <w:rPr>
          <w:rFonts w:hint="eastAsia"/>
        </w:rPr>
        <w:t>de.js下的Express WEB开发框架，为前端和温度信息采集部分提供REST API服务。服务器接收到温度采集部分传送过来的温度信息后，将温度信息储存到基于内存的Redis数据库，作为一个高性能实时的温度信息队列，供浏览器端随时查看实时温度曲线。在指定的周期将温度信息存储</w:t>
      </w:r>
      <w:r w:rsidR="0019305B" w:rsidRPr="00E54B88">
        <w:rPr>
          <w:rFonts w:hint="eastAsia"/>
        </w:rPr>
        <w:t>到MongoDB数据库中持久化存储温度数据，提供历史数据查看。</w:t>
      </w:r>
    </w:p>
    <w:p w14:paraId="580FA6A2" w14:textId="77777777" w:rsidR="0019305B" w:rsidRDefault="00441451" w:rsidP="00F86CC7">
      <w:r>
        <w:t xml:space="preserve">    </w:t>
      </w:r>
      <w:r w:rsidR="0019305B" w:rsidRPr="00E54B88">
        <w:rPr>
          <w:rFonts w:hint="eastAsia"/>
        </w:rPr>
        <w:t>前端浏览器展示利用AngularJS作为前端框架，Chart.js图表库可视化温度数据，Bootstrap作为样式库并提供响应式布局。通过HTTP协议获取后台的温度数据绘制温度曲线。支持实时温度曲线和历史温度查看。</w:t>
      </w:r>
    </w:p>
    <w:p w14:paraId="6B788983" w14:textId="77777777" w:rsidR="0019305B" w:rsidRPr="008A626A" w:rsidRDefault="0019305B" w:rsidP="008A626A">
      <w:pPr>
        <w:pStyle w:val="2"/>
        <w:rPr>
          <w:rFonts w:asciiTheme="minorEastAsia" w:hAnsiTheme="minorEastAsia"/>
        </w:rPr>
      </w:pPr>
      <w:bookmarkStart w:id="38" w:name="_Toc449472624"/>
      <w:bookmarkStart w:id="39" w:name="_Toc449472689"/>
      <w:bookmarkStart w:id="40" w:name="_Toc449473436"/>
      <w:bookmarkStart w:id="41" w:name="_Toc449474466"/>
      <w:bookmarkStart w:id="42" w:name="_Toc449475368"/>
      <w:bookmarkStart w:id="43" w:name="_Toc449883886"/>
      <w:bookmarkStart w:id="44" w:name="_Toc450129299"/>
      <w:bookmarkStart w:id="45" w:name="_Toc450143248"/>
      <w:bookmarkStart w:id="46" w:name="_Toc450151594"/>
      <w:bookmarkStart w:id="47" w:name="_Toc450161936"/>
      <w:bookmarkStart w:id="48" w:name="_Toc450163546"/>
      <w:bookmarkStart w:id="49" w:name="_Toc450381475"/>
      <w:bookmarkStart w:id="50" w:name="_Toc450751967"/>
      <w:bookmarkStart w:id="51" w:name="_Toc451069688"/>
      <w:r w:rsidRPr="008A626A">
        <w:rPr>
          <w:rFonts w:asciiTheme="minorEastAsia" w:hAnsiTheme="minorEastAsia"/>
        </w:rPr>
        <w:lastRenderedPageBreak/>
        <w:t>2</w:t>
      </w:r>
      <w:r w:rsidR="00444C9B" w:rsidRPr="008A626A">
        <w:rPr>
          <w:rFonts w:asciiTheme="minorEastAsia" w:hAnsiTheme="minorEastAsia" w:hint="eastAsia"/>
        </w:rPr>
        <w:t>.</w:t>
      </w:r>
      <w:r w:rsidR="006350D5" w:rsidRPr="008A626A">
        <w:rPr>
          <w:rFonts w:asciiTheme="minorEastAsia" w:hAnsiTheme="minorEastAsia"/>
        </w:rPr>
        <w:t>1</w:t>
      </w:r>
      <w:r w:rsidRPr="008A626A">
        <w:rPr>
          <w:rFonts w:asciiTheme="minorEastAsia" w:hAnsiTheme="minorEastAsia" w:hint="eastAsia"/>
        </w:rPr>
        <w:t>服务</w:t>
      </w:r>
      <w:r w:rsidRPr="008A626A">
        <w:rPr>
          <w:rFonts w:asciiTheme="minorEastAsia" w:hAnsiTheme="minorEastAsia"/>
        </w:rPr>
        <w:t>端技术方案</w:t>
      </w:r>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0A405FAD" w14:textId="77777777" w:rsidR="0019305B" w:rsidRPr="00F22EC4" w:rsidRDefault="0019305B" w:rsidP="0019305B">
      <w:pPr>
        <w:pStyle w:val="3"/>
        <w:rPr>
          <w:rFonts w:asciiTheme="minorEastAsia" w:hAnsiTheme="minorEastAsia"/>
        </w:rPr>
      </w:pPr>
      <w:bookmarkStart w:id="52" w:name="_Toc449472625"/>
      <w:bookmarkStart w:id="53" w:name="_Toc449472690"/>
      <w:bookmarkStart w:id="54" w:name="_Toc449473437"/>
      <w:bookmarkStart w:id="55" w:name="_Toc449474467"/>
      <w:bookmarkStart w:id="56" w:name="_Toc449475369"/>
      <w:bookmarkStart w:id="57" w:name="_Toc449883887"/>
      <w:bookmarkStart w:id="58" w:name="_Toc450129300"/>
      <w:bookmarkStart w:id="59" w:name="_Toc450143249"/>
      <w:bookmarkStart w:id="60" w:name="_Toc450151595"/>
      <w:bookmarkStart w:id="61" w:name="_Toc450161937"/>
      <w:bookmarkStart w:id="62" w:name="_Toc450163547"/>
      <w:bookmarkStart w:id="63" w:name="_Toc450381476"/>
      <w:bookmarkStart w:id="64" w:name="_Toc450751968"/>
      <w:bookmarkStart w:id="65" w:name="_Toc451069689"/>
      <w:r w:rsidRPr="00F22EC4">
        <w:rPr>
          <w:rFonts w:asciiTheme="minorEastAsia" w:hAnsiTheme="minorEastAsia"/>
        </w:rPr>
        <w:t>2</w:t>
      </w:r>
      <w:r w:rsidRPr="00F22EC4">
        <w:rPr>
          <w:rFonts w:asciiTheme="minorEastAsia" w:hAnsiTheme="minorEastAsia" w:hint="eastAsia"/>
        </w:rPr>
        <w:t>.</w:t>
      </w:r>
      <w:r w:rsidRPr="00F22EC4">
        <w:rPr>
          <w:rFonts w:asciiTheme="minorEastAsia" w:hAnsiTheme="minorEastAsia"/>
        </w:rPr>
        <w:t>1</w:t>
      </w:r>
      <w:r w:rsidRPr="00F22EC4">
        <w:rPr>
          <w:rFonts w:asciiTheme="minorEastAsia" w:hAnsiTheme="minorEastAsia" w:hint="eastAsia"/>
        </w:rPr>
        <w:t>.1 Node.js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62A337B4" w14:textId="77777777" w:rsidR="005436A6" w:rsidRPr="004D7471" w:rsidRDefault="006E498E" w:rsidP="003061C3">
      <w:pPr>
        <w:ind w:firstLine="480"/>
        <w:rPr>
          <w:color w:val="000000" w:themeColor="text1"/>
        </w:rPr>
      </w:pPr>
      <w:r w:rsidRPr="004D7471">
        <w:rPr>
          <w:rFonts w:hint="eastAsia"/>
          <w:color w:val="000000" w:themeColor="text1"/>
        </w:rPr>
        <w:t>服务端</w:t>
      </w:r>
      <w:r w:rsidRPr="004D7471">
        <w:rPr>
          <w:color w:val="000000" w:themeColor="text1"/>
        </w:rPr>
        <w:t>的编程语言使用的是N</w:t>
      </w:r>
      <w:r w:rsidRPr="004D7471">
        <w:rPr>
          <w:rFonts w:hint="eastAsia"/>
          <w:color w:val="000000" w:themeColor="text1"/>
        </w:rPr>
        <w:t>ode</w:t>
      </w:r>
      <w:r w:rsidRPr="004D7471">
        <w:rPr>
          <w:color w:val="000000" w:themeColor="text1"/>
        </w:rPr>
        <w:t>.js</w:t>
      </w:r>
      <w:r w:rsidR="003061C3" w:rsidRPr="004D7471">
        <w:rPr>
          <w:color w:val="000000" w:themeColor="text1"/>
          <w:lang w:eastAsia="ja-JP"/>
        </w:rPr>
        <w:t xml:space="preserve"> ，Node.js</w:t>
      </w:r>
      <w:r w:rsidR="003061C3" w:rsidRPr="004D7471">
        <w:rPr>
          <w:rFonts w:hint="eastAsia"/>
          <w:color w:val="000000" w:themeColor="text1"/>
          <w:lang w:eastAsia="ja-JP"/>
        </w:rPr>
        <w:t>采用</w:t>
      </w:r>
      <w:r w:rsidR="003061C3" w:rsidRPr="004D7471">
        <w:rPr>
          <w:color w:val="000000" w:themeColor="text1"/>
          <w:lang w:eastAsia="ja-JP"/>
        </w:rPr>
        <w:t>C++</w:t>
      </w:r>
      <w:r w:rsidR="003061C3" w:rsidRPr="004D7471">
        <w:rPr>
          <w:rFonts w:hint="eastAsia"/>
          <w:color w:val="000000" w:themeColor="text1"/>
          <w:lang w:eastAsia="ja-JP"/>
        </w:rPr>
        <w:t>语言编写而成，是一个</w:t>
      </w:r>
      <w:r w:rsidR="003061C3" w:rsidRPr="004D7471">
        <w:rPr>
          <w:color w:val="000000" w:themeColor="text1"/>
          <w:lang w:eastAsia="ja-JP"/>
        </w:rPr>
        <w:t>Javascript</w:t>
      </w:r>
      <w:r w:rsidR="003061C3" w:rsidRPr="004D7471">
        <w:rPr>
          <w:rFonts w:hint="eastAsia"/>
          <w:color w:val="000000" w:themeColor="text1"/>
          <w:lang w:eastAsia="ja-JP"/>
        </w:rPr>
        <w:t>的运行环境。</w:t>
      </w:r>
      <w:r w:rsidRPr="004D7471">
        <w:rPr>
          <w:rFonts w:hint="eastAsia"/>
          <w:color w:val="000000" w:themeColor="text1"/>
        </w:rPr>
        <w:t>在最开始</w:t>
      </w:r>
      <w:r w:rsidRPr="004D7471">
        <w:rPr>
          <w:color w:val="000000" w:themeColor="text1"/>
        </w:rPr>
        <w:t>的时候，</w:t>
      </w:r>
      <w:r w:rsidR="005436A6" w:rsidRPr="004D7471">
        <w:rPr>
          <w:color w:val="000000" w:themeColor="text1"/>
        </w:rPr>
        <w:t>JavaScript</w:t>
      </w:r>
      <w:r w:rsidRPr="004D7471">
        <w:rPr>
          <w:color w:val="000000" w:themeColor="text1"/>
        </w:rPr>
        <w:t>只能</w:t>
      </w:r>
      <w:r w:rsidR="005436A6" w:rsidRPr="004D7471">
        <w:rPr>
          <w:color w:val="000000" w:themeColor="text1"/>
        </w:rPr>
        <w:t>运行在浏览器中</w:t>
      </w:r>
      <w:r w:rsidR="003061C3" w:rsidRPr="004D7471">
        <w:rPr>
          <w:color w:val="000000" w:themeColor="text1"/>
        </w:rPr>
        <w:t>。</w:t>
      </w:r>
      <w:r w:rsidR="003061C3" w:rsidRPr="004D7471">
        <w:rPr>
          <w:rFonts w:hint="eastAsia"/>
          <w:color w:val="000000" w:themeColor="text1"/>
        </w:rPr>
        <w:t>而</w:t>
      </w:r>
      <w:r w:rsidR="005436A6" w:rsidRPr="004D7471">
        <w:rPr>
          <w:color w:val="000000" w:themeColor="text1"/>
        </w:rPr>
        <w:t>Node.js允许在后端（脱离浏览器环境）运行JavaScript代码。</w:t>
      </w:r>
      <w:r w:rsidR="003061C3" w:rsidRPr="004D7471">
        <w:rPr>
          <w:color w:val="000000" w:themeColor="text1"/>
          <w:lang w:eastAsia="ja-JP"/>
        </w:rPr>
        <w:t>Node.js</w:t>
      </w:r>
      <w:r w:rsidR="003061C3" w:rsidRPr="004D7471">
        <w:rPr>
          <w:rFonts w:hint="eastAsia"/>
          <w:color w:val="000000" w:themeColor="text1"/>
          <w:lang w:eastAsia="ja-JP"/>
        </w:rPr>
        <w:t>采用了</w:t>
      </w:r>
      <w:r w:rsidR="003061C3" w:rsidRPr="004D7471">
        <w:rPr>
          <w:color w:val="000000" w:themeColor="text1"/>
          <w:lang w:eastAsia="ja-JP"/>
        </w:rPr>
        <w:t>Google Chrome</w:t>
      </w:r>
      <w:r w:rsidR="003061C3" w:rsidRPr="004D7471">
        <w:rPr>
          <w:rFonts w:hint="eastAsia"/>
          <w:color w:val="000000" w:themeColor="text1"/>
          <w:lang w:eastAsia="ja-JP"/>
        </w:rPr>
        <w:t>浏览器的</w:t>
      </w:r>
      <w:r w:rsidR="003061C3" w:rsidRPr="004D7471">
        <w:rPr>
          <w:color w:val="000000" w:themeColor="text1"/>
          <w:lang w:eastAsia="ja-JP"/>
        </w:rPr>
        <w:t>V8</w:t>
      </w:r>
      <w:r w:rsidR="00AF28AE">
        <w:rPr>
          <w:color w:val="000000" w:themeColor="text1"/>
          <w:lang w:eastAsia="ja-JP"/>
        </w:rPr>
        <w:t xml:space="preserve"> </w:t>
      </w:r>
      <w:r w:rsidR="00AF28AE">
        <w:rPr>
          <w:rFonts w:hint="eastAsia"/>
          <w:color w:val="000000" w:themeColor="text1"/>
          <w:lang w:eastAsia="ja-JP"/>
        </w:rPr>
        <w:t>javascript解析</w:t>
      </w:r>
      <w:r w:rsidR="003061C3" w:rsidRPr="004D7471">
        <w:rPr>
          <w:rFonts w:hint="eastAsia"/>
          <w:color w:val="000000" w:themeColor="text1"/>
          <w:lang w:eastAsia="ja-JP"/>
        </w:rPr>
        <w:t>引擎，性能</w:t>
      </w:r>
      <w:r w:rsidR="00AF28AE">
        <w:rPr>
          <w:color w:val="000000" w:themeColor="text1"/>
          <w:lang w:eastAsia="ja-JP"/>
        </w:rPr>
        <w:t>非常好</w:t>
      </w:r>
      <w:r w:rsidR="003061C3" w:rsidRPr="004D7471">
        <w:rPr>
          <w:rFonts w:hint="eastAsia"/>
          <w:color w:val="000000" w:themeColor="text1"/>
          <w:lang w:eastAsia="ja-JP"/>
        </w:rPr>
        <w:t>，同时还提供了很多系统级的</w:t>
      </w:r>
      <w:r w:rsidR="003061C3" w:rsidRPr="004D7471">
        <w:rPr>
          <w:color w:val="000000" w:themeColor="text1"/>
          <w:lang w:eastAsia="ja-JP"/>
        </w:rPr>
        <w:t>API</w:t>
      </w:r>
      <w:r w:rsidR="003061C3" w:rsidRPr="004D7471">
        <w:rPr>
          <w:rFonts w:hint="eastAsia"/>
          <w:color w:val="000000" w:themeColor="text1"/>
          <w:lang w:eastAsia="ja-JP"/>
        </w:rPr>
        <w:t>，如文件操作、网络编程等。浏览器端的</w:t>
      </w:r>
      <w:r w:rsidR="003061C3" w:rsidRPr="004D7471">
        <w:rPr>
          <w:color w:val="000000" w:themeColor="text1"/>
          <w:lang w:eastAsia="ja-JP"/>
        </w:rPr>
        <w:t>Javascript</w:t>
      </w:r>
      <w:r w:rsidR="003061C3" w:rsidRPr="004D7471">
        <w:rPr>
          <w:rFonts w:hint="eastAsia"/>
          <w:color w:val="000000" w:themeColor="text1"/>
          <w:lang w:eastAsia="ja-JP"/>
        </w:rPr>
        <w:t>代码在运行时会受到各种安全性的限制，对客户系统的操作</w:t>
      </w:r>
      <w:r w:rsidR="00AF28AE">
        <w:rPr>
          <w:color w:val="000000" w:themeColor="text1"/>
          <w:lang w:eastAsia="ja-JP"/>
        </w:rPr>
        <w:t>非常</w:t>
      </w:r>
      <w:r w:rsidR="003061C3" w:rsidRPr="004D7471">
        <w:rPr>
          <w:rFonts w:hint="eastAsia"/>
          <w:color w:val="000000" w:themeColor="text1"/>
          <w:lang w:eastAsia="ja-JP"/>
        </w:rPr>
        <w:t>有限。相比之下，</w:t>
      </w:r>
      <w:r w:rsidR="003061C3" w:rsidRPr="004D7471">
        <w:rPr>
          <w:color w:val="000000" w:themeColor="text1"/>
          <w:lang w:eastAsia="ja-JP"/>
        </w:rPr>
        <w:t>Node.js</w:t>
      </w:r>
      <w:r w:rsidR="003061C3" w:rsidRPr="004D7471">
        <w:rPr>
          <w:rFonts w:hint="eastAsia"/>
          <w:color w:val="000000" w:themeColor="text1"/>
          <w:lang w:eastAsia="ja-JP"/>
        </w:rPr>
        <w:t>则是一个全面的后台运行时，为</w:t>
      </w:r>
      <w:r w:rsidR="003061C3" w:rsidRPr="004D7471">
        <w:rPr>
          <w:color w:val="000000" w:themeColor="text1"/>
          <w:lang w:eastAsia="ja-JP"/>
        </w:rPr>
        <w:t>Javascript</w:t>
      </w:r>
      <w:r w:rsidR="003061C3" w:rsidRPr="004D7471">
        <w:rPr>
          <w:rFonts w:hint="eastAsia"/>
          <w:color w:val="000000" w:themeColor="text1"/>
          <w:lang w:eastAsia="ja-JP"/>
        </w:rPr>
        <w:t>提供了</w:t>
      </w:r>
      <w:r w:rsidR="00AF28AE">
        <w:rPr>
          <w:color w:val="000000" w:themeColor="text1"/>
          <w:lang w:eastAsia="ja-JP"/>
        </w:rPr>
        <w:t>和</w:t>
      </w:r>
      <w:r w:rsidR="003061C3" w:rsidRPr="004D7471">
        <w:rPr>
          <w:rFonts w:hint="eastAsia"/>
          <w:color w:val="000000" w:themeColor="text1"/>
          <w:lang w:eastAsia="ja-JP"/>
        </w:rPr>
        <w:t>其他语言</w:t>
      </w:r>
      <w:r w:rsidR="00AF28AE">
        <w:rPr>
          <w:color w:val="000000" w:themeColor="text1"/>
          <w:lang w:eastAsia="ja-JP"/>
        </w:rPr>
        <w:t>一样</w:t>
      </w:r>
      <w:r w:rsidR="003061C3" w:rsidRPr="004D7471">
        <w:rPr>
          <w:rFonts w:hint="eastAsia"/>
          <w:color w:val="000000" w:themeColor="text1"/>
          <w:lang w:eastAsia="ja-JP"/>
        </w:rPr>
        <w:t>能够实现的许多功能。</w:t>
      </w:r>
    </w:p>
    <w:p w14:paraId="2A9CD5A6" w14:textId="77777777" w:rsidR="005436A6" w:rsidRPr="004D7471" w:rsidRDefault="005436A6" w:rsidP="005436A6">
      <w:pPr>
        <w:ind w:firstLine="480"/>
        <w:rPr>
          <w:color w:val="000000" w:themeColor="text1"/>
        </w:rPr>
      </w:pPr>
      <w:r w:rsidRPr="004D7471">
        <w:rPr>
          <w:color w:val="000000" w:themeColor="text1"/>
        </w:rPr>
        <w:t>除此之外，伴随着Node.js的还有许多有用的</w:t>
      </w:r>
      <w:r w:rsidR="000B54B6">
        <w:rPr>
          <w:color w:val="000000" w:themeColor="text1"/>
        </w:rPr>
        <w:t>程序</w:t>
      </w:r>
      <w:r w:rsidRPr="004D7471">
        <w:rPr>
          <w:color w:val="000000" w:themeColor="text1"/>
        </w:rPr>
        <w:t>模块，它们可以简化很多重复的劳作。因此，</w:t>
      </w:r>
      <w:r w:rsidR="000B54B6">
        <w:rPr>
          <w:color w:val="000000" w:themeColor="text1"/>
        </w:rPr>
        <w:t>实际上</w:t>
      </w:r>
      <w:r w:rsidRPr="004D7471">
        <w:rPr>
          <w:color w:val="000000" w:themeColor="text1"/>
        </w:rPr>
        <w:t>Node.js既是一个运行时环境，同时又是一个</w:t>
      </w:r>
      <w:r w:rsidR="000B54B6">
        <w:rPr>
          <w:color w:val="000000" w:themeColor="text1"/>
        </w:rPr>
        <w:t>巨大的代码</w:t>
      </w:r>
      <w:r w:rsidRPr="004D7471">
        <w:rPr>
          <w:color w:val="000000" w:themeColor="text1"/>
        </w:rPr>
        <w:t>库。</w:t>
      </w:r>
    </w:p>
    <w:p w14:paraId="5DBD124D" w14:textId="77777777" w:rsidR="0019305B" w:rsidRPr="00F22EC4" w:rsidRDefault="0019305B" w:rsidP="0019305B">
      <w:pPr>
        <w:pStyle w:val="3"/>
        <w:rPr>
          <w:rFonts w:asciiTheme="minorEastAsia" w:hAnsiTheme="minorEastAsia"/>
        </w:rPr>
      </w:pPr>
      <w:bookmarkStart w:id="66" w:name="_Toc449472626"/>
      <w:bookmarkStart w:id="67" w:name="_Toc449472691"/>
      <w:bookmarkStart w:id="68" w:name="_Toc449473438"/>
      <w:bookmarkStart w:id="69" w:name="_Toc449474468"/>
      <w:bookmarkStart w:id="70" w:name="_Toc449475370"/>
      <w:bookmarkStart w:id="71" w:name="_Toc449883888"/>
      <w:bookmarkStart w:id="72" w:name="_Toc450129301"/>
      <w:bookmarkStart w:id="73" w:name="_Toc450143250"/>
      <w:bookmarkStart w:id="74" w:name="_Toc450151596"/>
      <w:bookmarkStart w:id="75" w:name="_Toc450161938"/>
      <w:bookmarkStart w:id="76" w:name="_Toc450163548"/>
      <w:bookmarkStart w:id="77" w:name="_Toc450381477"/>
      <w:bookmarkStart w:id="78" w:name="_Toc450751969"/>
      <w:bookmarkStart w:id="79" w:name="_Toc451069690"/>
      <w:r w:rsidRPr="00F22EC4">
        <w:rPr>
          <w:rFonts w:asciiTheme="minorEastAsia" w:hAnsiTheme="minorEastAsia"/>
        </w:rPr>
        <w:t>2</w:t>
      </w:r>
      <w:r w:rsidRPr="00F22EC4">
        <w:rPr>
          <w:rFonts w:asciiTheme="minorEastAsia" w:hAnsiTheme="minorEastAsia" w:hint="eastAsia"/>
        </w:rPr>
        <w:t>.</w:t>
      </w:r>
      <w:r w:rsidRPr="00F22EC4">
        <w:rPr>
          <w:rFonts w:asciiTheme="minorEastAsia" w:hAnsiTheme="minorEastAsia"/>
        </w:rPr>
        <w:t>1</w:t>
      </w:r>
      <w:r w:rsidRPr="00F22EC4">
        <w:rPr>
          <w:rFonts w:asciiTheme="minorEastAsia" w:hAnsiTheme="minorEastAsia" w:hint="eastAsia"/>
        </w:rPr>
        <w:t>.2 Express</w:t>
      </w:r>
      <w:bookmarkEnd w:id="66"/>
      <w:bookmarkEnd w:id="67"/>
      <w:bookmarkEnd w:id="68"/>
      <w:bookmarkEnd w:id="69"/>
      <w:bookmarkEnd w:id="70"/>
      <w:bookmarkEnd w:id="71"/>
      <w:bookmarkEnd w:id="72"/>
      <w:bookmarkEnd w:id="73"/>
      <w:bookmarkEnd w:id="74"/>
      <w:bookmarkEnd w:id="75"/>
      <w:bookmarkEnd w:id="76"/>
      <w:bookmarkEnd w:id="77"/>
      <w:bookmarkEnd w:id="78"/>
      <w:bookmarkEnd w:id="79"/>
    </w:p>
    <w:p w14:paraId="3973FB60" w14:textId="77777777" w:rsidR="003061C3" w:rsidRPr="004D7471" w:rsidRDefault="00231049" w:rsidP="004D7471">
      <w:pPr>
        <w:ind w:firstLine="720"/>
        <w:rPr>
          <w:color w:val="000000" w:themeColor="text1"/>
        </w:rPr>
      </w:pPr>
      <w:r w:rsidRPr="004D7471">
        <w:rPr>
          <w:color w:val="000000" w:themeColor="text1"/>
        </w:rPr>
        <w:t>Express是目前</w:t>
      </w:r>
      <w:r w:rsidRPr="004D7471">
        <w:rPr>
          <w:rFonts w:hint="eastAsia"/>
          <w:color w:val="000000" w:themeColor="text1"/>
        </w:rPr>
        <w:t>非常</w:t>
      </w:r>
      <w:r w:rsidRPr="004D7471">
        <w:rPr>
          <w:color w:val="000000" w:themeColor="text1"/>
        </w:rPr>
        <w:t>流行的基于Node.js的Web开发框架，可以快速地搭建一个完整功能的W</w:t>
      </w:r>
      <w:r w:rsidRPr="004D7471">
        <w:rPr>
          <w:rFonts w:hint="eastAsia"/>
          <w:color w:val="000000" w:themeColor="text1"/>
        </w:rPr>
        <w:t>eb应用</w:t>
      </w:r>
      <w:r w:rsidR="0019305B" w:rsidRPr="004D7471">
        <w:rPr>
          <w:rFonts w:hint="eastAsia"/>
          <w:color w:val="000000" w:themeColor="text1"/>
        </w:rPr>
        <w:t xml:space="preserve">, </w:t>
      </w:r>
      <w:r w:rsidR="00443023" w:rsidRPr="004D7471">
        <w:rPr>
          <w:color w:val="000000" w:themeColor="text1"/>
          <w:lang w:eastAsia="ja-JP"/>
        </w:rPr>
        <w:t>他对nodejs做了一定的</w:t>
      </w:r>
      <w:hyperlink r:id="rId14" w:history="1">
        <w:r w:rsidR="00443023" w:rsidRPr="004D7471">
          <w:rPr>
            <w:color w:val="000000" w:themeColor="text1"/>
            <w:lang w:eastAsia="ja-JP"/>
          </w:rPr>
          <w:t>封装</w:t>
        </w:r>
      </w:hyperlink>
      <w:r w:rsidR="00443023" w:rsidRPr="004D7471">
        <w:rPr>
          <w:color w:val="000000" w:themeColor="text1"/>
          <w:lang w:eastAsia="ja-JP"/>
        </w:rPr>
        <w:t>，</w:t>
      </w:r>
      <w:r w:rsidR="0019305B" w:rsidRPr="004D7471">
        <w:rPr>
          <w:rFonts w:hint="eastAsia"/>
          <w:color w:val="000000" w:themeColor="text1"/>
        </w:rPr>
        <w:t>提供了一系列强大特性和丰富的 HTTP 工具。</w:t>
      </w:r>
      <w:r w:rsidR="003061C3" w:rsidRPr="004D7471">
        <w:rPr>
          <w:color w:val="000000" w:themeColor="text1"/>
          <w:lang w:eastAsia="ja-JP"/>
        </w:rPr>
        <w:t>以方便建立自己的</w:t>
      </w:r>
      <w:hyperlink r:id="rId15" w:history="1">
        <w:r w:rsidR="003061C3" w:rsidRPr="004D7471">
          <w:rPr>
            <w:color w:val="000000" w:themeColor="text1"/>
            <w:lang w:eastAsia="ja-JP"/>
          </w:rPr>
          <w:t>web应用</w:t>
        </w:r>
      </w:hyperlink>
      <w:r w:rsidR="003061C3" w:rsidRPr="004D7471">
        <w:rPr>
          <w:color w:val="000000" w:themeColor="text1"/>
          <w:lang w:eastAsia="ja-JP"/>
        </w:rPr>
        <w:t>，而不需要再使用nodejs原始的方法创建http服务。</w:t>
      </w:r>
    </w:p>
    <w:p w14:paraId="317F5ED4" w14:textId="77777777" w:rsidR="0019305B" w:rsidRPr="00F22EC4" w:rsidRDefault="0019305B" w:rsidP="0019305B">
      <w:pPr>
        <w:pStyle w:val="3"/>
        <w:rPr>
          <w:rFonts w:asciiTheme="minorEastAsia" w:hAnsiTheme="minorEastAsia"/>
        </w:rPr>
      </w:pPr>
      <w:bookmarkStart w:id="80" w:name="_Toc449472627"/>
      <w:bookmarkStart w:id="81" w:name="_Toc449472692"/>
      <w:bookmarkStart w:id="82" w:name="_Toc449473439"/>
      <w:bookmarkStart w:id="83" w:name="_Toc449474469"/>
      <w:bookmarkStart w:id="84" w:name="_Toc449475371"/>
      <w:bookmarkStart w:id="85" w:name="_Toc449883889"/>
      <w:bookmarkStart w:id="86" w:name="_Toc450129302"/>
      <w:bookmarkStart w:id="87" w:name="_Toc450143251"/>
      <w:bookmarkStart w:id="88" w:name="_Toc450151597"/>
      <w:bookmarkStart w:id="89" w:name="_Toc450161939"/>
      <w:bookmarkStart w:id="90" w:name="_Toc450163549"/>
      <w:bookmarkStart w:id="91" w:name="_Toc450381478"/>
      <w:bookmarkStart w:id="92" w:name="_Toc450751970"/>
      <w:bookmarkStart w:id="93" w:name="_Toc451069691"/>
      <w:r w:rsidRPr="00F22EC4">
        <w:rPr>
          <w:rFonts w:asciiTheme="minorEastAsia" w:hAnsiTheme="minorEastAsia"/>
        </w:rPr>
        <w:t>2</w:t>
      </w:r>
      <w:r w:rsidRPr="00F22EC4">
        <w:rPr>
          <w:rFonts w:asciiTheme="minorEastAsia" w:hAnsiTheme="minorEastAsia" w:hint="eastAsia"/>
        </w:rPr>
        <w:t>.</w:t>
      </w:r>
      <w:r w:rsidRPr="00F22EC4">
        <w:rPr>
          <w:rFonts w:asciiTheme="minorEastAsia" w:hAnsiTheme="minorEastAsia"/>
        </w:rPr>
        <w:t>1</w:t>
      </w:r>
      <w:r w:rsidR="006350D5" w:rsidRPr="00F22EC4">
        <w:rPr>
          <w:rFonts w:asciiTheme="minorEastAsia" w:hAnsiTheme="minorEastAsia" w:hint="eastAsia"/>
        </w:rPr>
        <w:t>.3</w:t>
      </w:r>
      <w:r w:rsidR="00BA09D9" w:rsidRPr="00F22EC4">
        <w:rPr>
          <w:rFonts w:asciiTheme="minorEastAsia" w:hAnsiTheme="minorEastAsia"/>
        </w:rPr>
        <w:t xml:space="preserve"> </w:t>
      </w:r>
      <w:r w:rsidRPr="00F22EC4">
        <w:rPr>
          <w:rFonts w:asciiTheme="minorEastAsia" w:hAnsiTheme="minorEastAsia" w:hint="eastAsia"/>
        </w:rPr>
        <w:t>MongoDB</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7E65B365" w14:textId="77777777" w:rsidR="00EE3774" w:rsidRDefault="0019305B" w:rsidP="00EE3774">
      <w:pPr>
        <w:ind w:firstLine="480"/>
      </w:pPr>
      <w:r w:rsidRPr="00337DF3">
        <w:rPr>
          <w:rFonts w:hint="eastAsia"/>
        </w:rPr>
        <w:t>MongoDB是一个介于关系数据库和非关系数据库之间的产品，是非关系数据库当中功能最丰富，最像关系数据库的。他支持的数据结构非常松散，是类似json的bjson格式，因此可以存储比较复杂的数据类型。Mongo</w:t>
      </w:r>
      <w:r w:rsidR="00AF28AE">
        <w:t>DB</w:t>
      </w:r>
      <w:r w:rsidRPr="00337DF3">
        <w:rPr>
          <w:rFonts w:hint="eastAsia"/>
        </w:rPr>
        <w:t>最大的特点是他支持的查询语言非常强大，其语法有点类似于面向对象的查询语言，几乎可以实现类似关系数据库单表查询的绝大部分功能，而且还支持对数据建立索引。它的特点是高性能、易部署、易使用，存储数据非常方便。</w:t>
      </w:r>
    </w:p>
    <w:p w14:paraId="1EA0155E" w14:textId="77777777" w:rsidR="0019305B" w:rsidRPr="00F22EC4" w:rsidRDefault="0019305B" w:rsidP="0019305B">
      <w:pPr>
        <w:pStyle w:val="3"/>
        <w:rPr>
          <w:rFonts w:asciiTheme="minorEastAsia" w:hAnsiTheme="minorEastAsia"/>
        </w:rPr>
      </w:pPr>
      <w:bookmarkStart w:id="94" w:name="_Toc449472628"/>
      <w:bookmarkStart w:id="95" w:name="_Toc449472693"/>
      <w:bookmarkStart w:id="96" w:name="_Toc449473440"/>
      <w:bookmarkStart w:id="97" w:name="_Toc449474470"/>
      <w:bookmarkStart w:id="98" w:name="_Toc449475372"/>
      <w:bookmarkStart w:id="99" w:name="_Toc449883890"/>
      <w:bookmarkStart w:id="100" w:name="_Toc450129303"/>
      <w:bookmarkStart w:id="101" w:name="_Toc450143252"/>
      <w:bookmarkStart w:id="102" w:name="_Toc450151598"/>
      <w:bookmarkStart w:id="103" w:name="_Toc450161940"/>
      <w:bookmarkStart w:id="104" w:name="_Toc450163550"/>
      <w:bookmarkStart w:id="105" w:name="_Toc450381479"/>
      <w:bookmarkStart w:id="106" w:name="_Toc450751971"/>
      <w:bookmarkStart w:id="107" w:name="_Toc451069692"/>
      <w:r w:rsidRPr="00F22EC4">
        <w:rPr>
          <w:rFonts w:asciiTheme="minorEastAsia" w:hAnsiTheme="minorEastAsia"/>
        </w:rPr>
        <w:lastRenderedPageBreak/>
        <w:t>2</w:t>
      </w:r>
      <w:r w:rsidRPr="00F22EC4">
        <w:rPr>
          <w:rFonts w:asciiTheme="minorEastAsia" w:hAnsiTheme="minorEastAsia" w:hint="eastAsia"/>
        </w:rPr>
        <w:t>.</w:t>
      </w:r>
      <w:r w:rsidRPr="00F22EC4">
        <w:rPr>
          <w:rFonts w:asciiTheme="minorEastAsia" w:hAnsiTheme="minorEastAsia"/>
        </w:rPr>
        <w:t>1</w:t>
      </w:r>
      <w:r w:rsidR="006350D5" w:rsidRPr="00F22EC4">
        <w:rPr>
          <w:rFonts w:asciiTheme="minorEastAsia" w:hAnsiTheme="minorEastAsia" w:hint="eastAsia"/>
        </w:rPr>
        <w:t>.4</w:t>
      </w:r>
      <w:r w:rsidR="006350D5" w:rsidRPr="00F22EC4">
        <w:rPr>
          <w:rFonts w:asciiTheme="minorEastAsia" w:hAnsiTheme="minorEastAsia"/>
        </w:rPr>
        <w:t xml:space="preserve"> </w:t>
      </w:r>
      <w:r w:rsidRPr="00F22EC4">
        <w:rPr>
          <w:rFonts w:asciiTheme="minorEastAsia" w:hAnsiTheme="minorEastAsia" w:hint="eastAsia"/>
        </w:rPr>
        <w:t>Redis</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7E606B5F" w14:textId="77777777" w:rsidR="0019305B" w:rsidRDefault="00630BC0" w:rsidP="00630BC0">
      <w:r>
        <w:t xml:space="preserve">    </w:t>
      </w:r>
      <w:r w:rsidR="0019305B" w:rsidRPr="00337DF3">
        <w:rPr>
          <w:rFonts w:hint="eastAsia"/>
        </w:rPr>
        <w:t>Redis是一个开源，先进的key-value</w:t>
      </w:r>
      <w:r>
        <w:t>内存数据库</w:t>
      </w:r>
      <w:r w:rsidR="0019305B" w:rsidRPr="00337DF3">
        <w:rPr>
          <w:rFonts w:hint="eastAsia"/>
        </w:rPr>
        <w:t>，</w:t>
      </w:r>
      <w:r w:rsidRPr="00337DF3">
        <w:rPr>
          <w:rFonts w:hint="eastAsia"/>
        </w:rPr>
        <w:t xml:space="preserve"> </w:t>
      </w:r>
      <w:r w:rsidR="0019305B" w:rsidRPr="00337DF3">
        <w:rPr>
          <w:rFonts w:hint="eastAsia"/>
        </w:rPr>
        <w:t>Redis数据库</w:t>
      </w:r>
      <w:r w:rsidR="00261F29">
        <w:t>中的所有数据</w:t>
      </w:r>
      <w:r w:rsidR="0019305B" w:rsidRPr="00337DF3">
        <w:rPr>
          <w:rFonts w:hint="eastAsia"/>
        </w:rPr>
        <w:t>完全在内存中</w:t>
      </w:r>
      <w:r w:rsidR="00261F29">
        <w:t>存储</w:t>
      </w:r>
      <w:r w:rsidR="0019305B" w:rsidRPr="00337DF3">
        <w:rPr>
          <w:rFonts w:hint="eastAsia"/>
        </w:rPr>
        <w:t>，</w:t>
      </w:r>
      <w:r w:rsidR="000771A9">
        <w:t>由于内存的读写速度远远快于普通硬盘甚至机械硬盘</w:t>
      </w:r>
      <w:r w:rsidR="00261F29">
        <w:t>，</w:t>
      </w:r>
      <w:r>
        <w:t>因此操作R</w:t>
      </w:r>
      <w:r>
        <w:rPr>
          <w:rFonts w:hint="eastAsia"/>
        </w:rPr>
        <w:t>edis</w:t>
      </w:r>
      <w:r>
        <w:t>数据库的速度非常快。</w:t>
      </w:r>
      <w:r w:rsidR="0019305B" w:rsidRPr="00337DF3">
        <w:rPr>
          <w:rFonts w:hint="eastAsia"/>
        </w:rPr>
        <w:t>相比许多键值数据存储，Redis拥有一套较为丰富的数据类型。Redis支持最大多数开发人员已经知道像列表，集合，有序集合，散列数据类型。这使得它非常容易解决各种各样的问题</w:t>
      </w:r>
      <w:r>
        <w:t>。</w:t>
      </w:r>
      <w:r w:rsidR="0019305B" w:rsidRPr="00337DF3">
        <w:rPr>
          <w:rFonts w:hint="eastAsia"/>
        </w:rPr>
        <w:t>Redis</w:t>
      </w:r>
      <w:r w:rsidR="00AF28AE">
        <w:t>还</w:t>
      </w:r>
      <w:r w:rsidR="0019305B" w:rsidRPr="00337DF3">
        <w:rPr>
          <w:rFonts w:hint="eastAsia"/>
        </w:rPr>
        <w:t>是一个多实用的工具，可以在多个用例如缓存，消息，队列使用(Redis原生支持发布/订阅)，任何短暂的数据，应用程序，如Web应用程序会话，网页命中计数等。</w:t>
      </w:r>
    </w:p>
    <w:p w14:paraId="54040C81" w14:textId="77777777" w:rsidR="005C148A" w:rsidRPr="00F22EC4" w:rsidRDefault="006350D5" w:rsidP="006350D5">
      <w:pPr>
        <w:pStyle w:val="3"/>
        <w:rPr>
          <w:rFonts w:asciiTheme="minorEastAsia" w:hAnsiTheme="minorEastAsia"/>
        </w:rPr>
      </w:pPr>
      <w:bookmarkStart w:id="108" w:name="_Toc449475373"/>
      <w:bookmarkStart w:id="109" w:name="_Toc449883891"/>
      <w:bookmarkStart w:id="110" w:name="_Toc450129304"/>
      <w:bookmarkStart w:id="111" w:name="_Toc450143253"/>
      <w:bookmarkStart w:id="112" w:name="_Toc450151599"/>
      <w:bookmarkStart w:id="113" w:name="_Toc450161941"/>
      <w:bookmarkStart w:id="114" w:name="_Toc450163551"/>
      <w:bookmarkStart w:id="115" w:name="_Toc450381480"/>
      <w:bookmarkStart w:id="116" w:name="_Toc450751972"/>
      <w:bookmarkStart w:id="117" w:name="_Toc451069693"/>
      <w:r w:rsidRPr="00F22EC4">
        <w:rPr>
          <w:rFonts w:asciiTheme="minorEastAsia" w:hAnsiTheme="minorEastAsia"/>
        </w:rPr>
        <w:t xml:space="preserve">2.1.5 </w:t>
      </w:r>
      <w:r w:rsidRPr="00F22EC4">
        <w:rPr>
          <w:rFonts w:asciiTheme="minorEastAsia" w:hAnsiTheme="minorEastAsia"/>
          <w:lang w:eastAsia="ja-JP"/>
        </w:rPr>
        <w:t xml:space="preserve">RESTful </w:t>
      </w:r>
      <w:r w:rsidRPr="00F22EC4">
        <w:rPr>
          <w:rFonts w:asciiTheme="minorEastAsia" w:hAnsiTheme="minorEastAsia"/>
        </w:rPr>
        <w:t>API</w:t>
      </w:r>
      <w:bookmarkEnd w:id="108"/>
      <w:bookmarkEnd w:id="109"/>
      <w:bookmarkEnd w:id="110"/>
      <w:bookmarkEnd w:id="111"/>
      <w:bookmarkEnd w:id="112"/>
      <w:bookmarkEnd w:id="113"/>
      <w:bookmarkEnd w:id="114"/>
      <w:bookmarkEnd w:id="115"/>
      <w:bookmarkEnd w:id="116"/>
      <w:bookmarkEnd w:id="117"/>
    </w:p>
    <w:p w14:paraId="3A608768" w14:textId="77777777" w:rsidR="00FA5383" w:rsidRDefault="00FA5383" w:rsidP="00FA5383">
      <w:pPr>
        <w:ind w:firstLineChars="150" w:firstLine="360"/>
      </w:pPr>
      <w:r>
        <w:rPr>
          <w:rFonts w:hint="eastAsia"/>
          <w:shd w:val="clear" w:color="auto" w:fill="FFFFFF"/>
        </w:rPr>
        <w:t>API全称叫Application Programming Interfaces（应用程序编程接口）。</w:t>
      </w:r>
      <w:r w:rsidR="00B92B2E">
        <w:rPr>
          <w:rFonts w:hint="eastAsia"/>
          <w:shd w:val="clear" w:color="auto" w:fill="FFFFFF"/>
        </w:rPr>
        <w:t>用来提供访问</w:t>
      </w:r>
      <w:r w:rsidR="00044D01">
        <w:rPr>
          <w:shd w:val="clear" w:color="auto" w:fill="FFFFFF"/>
        </w:rPr>
        <w:t>应用</w:t>
      </w:r>
      <w:r w:rsidR="00B92B2E">
        <w:rPr>
          <w:rFonts w:hint="eastAsia"/>
          <w:shd w:val="clear" w:color="auto" w:fill="FFFFFF"/>
        </w:rPr>
        <w:t>程序的接口，其它想要访问此程序的设备或软件不需要知道这个API是怎么实现的，只要会调用这个</w:t>
      </w:r>
      <w:r w:rsidR="00044D01">
        <w:rPr>
          <w:shd w:val="clear" w:color="auto" w:fill="FFFFFF"/>
        </w:rPr>
        <w:t>接口</w:t>
      </w:r>
      <w:r w:rsidR="00B92B2E">
        <w:rPr>
          <w:rFonts w:hint="eastAsia"/>
          <w:shd w:val="clear" w:color="auto" w:fill="FFFFFF"/>
        </w:rPr>
        <w:t>就能调用程序的功能。</w:t>
      </w:r>
    </w:p>
    <w:p w14:paraId="243772C1" w14:textId="77777777" w:rsidR="006350D5" w:rsidRDefault="00B92B2E" w:rsidP="007333A5">
      <w:pPr>
        <w:ind w:firstLine="360"/>
        <w:rPr>
          <w:lang w:eastAsia="ja-JP"/>
        </w:rPr>
      </w:pPr>
      <w:r>
        <w:rPr>
          <w:lang w:eastAsia="ja-JP"/>
        </w:rPr>
        <w:t>RESTful</w:t>
      </w:r>
      <w:r w:rsidR="006350D5" w:rsidRPr="006350D5">
        <w:rPr>
          <w:lang w:eastAsia="ja-JP"/>
        </w:rPr>
        <w:t>是</w:t>
      </w:r>
      <w:r w:rsidR="00FA5383">
        <w:rPr>
          <w:rFonts w:hint="eastAsia"/>
        </w:rPr>
        <w:t>一种</w:t>
      </w:r>
      <w:r w:rsidR="006350D5" w:rsidRPr="006350D5">
        <w:rPr>
          <w:lang w:eastAsia="ja-JP"/>
        </w:rPr>
        <w:t>设计风格而不是</w:t>
      </w:r>
      <w:r w:rsidR="00FA5383">
        <w:rPr>
          <w:rFonts w:hint="eastAsia"/>
        </w:rPr>
        <w:t>一个</w:t>
      </w:r>
      <w:r w:rsidR="006350D5" w:rsidRPr="006350D5">
        <w:rPr>
          <w:lang w:eastAsia="ja-JP"/>
        </w:rPr>
        <w:t xml:space="preserve">标准。REST通常基于使用HTTP，URI，和XML（标准通用标记语言下的一个子集）以及HTML（标准通用标记语言下的一个应用）这些现有的广泛流行的协议和标准。REST 定义了一组体系架构原则，可以根据这些原则设计以系统资源为中心的 Web 服务，包括使用不同语言编写的客户端如何通过 HTTP 处理和传输资源状态。 如果考虑使用它的 Web 服务的数量，REST 近年来已经成为最主要的 Web 服务设计模式。 </w:t>
      </w:r>
    </w:p>
    <w:p w14:paraId="7E3A2502" w14:textId="77777777" w:rsidR="007333A5" w:rsidRPr="008A626A" w:rsidRDefault="007333A5" w:rsidP="008A626A">
      <w:pPr>
        <w:pStyle w:val="2"/>
        <w:rPr>
          <w:rFonts w:asciiTheme="minorEastAsia" w:hAnsiTheme="minorEastAsia"/>
        </w:rPr>
      </w:pPr>
      <w:bookmarkStart w:id="118" w:name="_Toc449883892"/>
      <w:bookmarkStart w:id="119" w:name="_Toc450129305"/>
      <w:bookmarkStart w:id="120" w:name="_Toc450143254"/>
      <w:bookmarkStart w:id="121" w:name="_Toc450151600"/>
      <w:bookmarkStart w:id="122" w:name="_Toc450161942"/>
      <w:bookmarkStart w:id="123" w:name="_Toc450163552"/>
      <w:bookmarkStart w:id="124" w:name="_Toc450381481"/>
      <w:bookmarkStart w:id="125" w:name="_Toc450751973"/>
      <w:bookmarkStart w:id="126" w:name="_Toc451069694"/>
      <w:r w:rsidRPr="008A626A">
        <w:rPr>
          <w:rFonts w:asciiTheme="minorEastAsia" w:hAnsiTheme="minorEastAsia"/>
        </w:rPr>
        <w:t>2.2</w:t>
      </w:r>
      <w:r w:rsidRPr="008A626A">
        <w:rPr>
          <w:rFonts w:asciiTheme="minorEastAsia" w:hAnsiTheme="minorEastAsia" w:hint="eastAsia"/>
        </w:rPr>
        <w:t>硬件</w:t>
      </w:r>
      <w:r w:rsidRPr="008A626A">
        <w:rPr>
          <w:rFonts w:asciiTheme="minorEastAsia" w:hAnsiTheme="minorEastAsia"/>
        </w:rPr>
        <w:t>方案</w:t>
      </w:r>
      <w:bookmarkEnd w:id="118"/>
      <w:bookmarkEnd w:id="119"/>
      <w:bookmarkEnd w:id="120"/>
      <w:bookmarkEnd w:id="121"/>
      <w:bookmarkEnd w:id="122"/>
      <w:bookmarkEnd w:id="123"/>
      <w:bookmarkEnd w:id="124"/>
      <w:bookmarkEnd w:id="125"/>
      <w:bookmarkEnd w:id="126"/>
    </w:p>
    <w:p w14:paraId="17AAC832" w14:textId="77777777" w:rsidR="007333A5" w:rsidRPr="00F22EC4" w:rsidRDefault="007333A5" w:rsidP="007333A5">
      <w:pPr>
        <w:pStyle w:val="3"/>
        <w:rPr>
          <w:rFonts w:asciiTheme="minorEastAsia" w:hAnsiTheme="minorEastAsia"/>
        </w:rPr>
      </w:pPr>
      <w:bookmarkStart w:id="127" w:name="_Toc449883893"/>
      <w:bookmarkStart w:id="128" w:name="_Toc450129306"/>
      <w:bookmarkStart w:id="129" w:name="_Toc450143255"/>
      <w:bookmarkStart w:id="130" w:name="_Toc450151601"/>
      <w:bookmarkStart w:id="131" w:name="_Toc450161943"/>
      <w:bookmarkStart w:id="132" w:name="_Toc450163553"/>
      <w:bookmarkStart w:id="133" w:name="_Toc450381482"/>
      <w:bookmarkStart w:id="134" w:name="_Toc450751974"/>
      <w:bookmarkStart w:id="135" w:name="_Toc451069695"/>
      <w:r w:rsidRPr="00F22EC4">
        <w:rPr>
          <w:rFonts w:asciiTheme="minorEastAsia" w:hAnsiTheme="minorEastAsia"/>
        </w:rPr>
        <w:t xml:space="preserve">2.2.1 </w:t>
      </w:r>
      <w:r w:rsidRPr="00F22EC4">
        <w:rPr>
          <w:rFonts w:asciiTheme="minorEastAsia" w:hAnsiTheme="minorEastAsia" w:hint="eastAsia"/>
        </w:rPr>
        <w:t>ESP8266</w:t>
      </w:r>
      <w:bookmarkEnd w:id="127"/>
      <w:bookmarkEnd w:id="128"/>
      <w:bookmarkEnd w:id="129"/>
      <w:bookmarkEnd w:id="130"/>
      <w:bookmarkEnd w:id="131"/>
      <w:bookmarkEnd w:id="132"/>
      <w:bookmarkEnd w:id="133"/>
      <w:bookmarkEnd w:id="134"/>
      <w:bookmarkEnd w:id="135"/>
    </w:p>
    <w:p w14:paraId="0DCEF36B" w14:textId="77777777" w:rsidR="004244E4" w:rsidRPr="004244E4" w:rsidRDefault="004244E4" w:rsidP="004244E4">
      <w:r>
        <w:t xml:space="preserve">    </w:t>
      </w:r>
      <w:r w:rsidRPr="004244E4">
        <w:t>ESP8266</w:t>
      </w:r>
      <w:r w:rsidR="00AF28AE">
        <w:t>芯片</w:t>
      </w:r>
      <w:r w:rsidRPr="004244E4">
        <w:t>是一个完整且自成体系的Wi-Fi网络解决方案，</w:t>
      </w:r>
      <w:r w:rsidR="00AF28AE">
        <w:t>它</w:t>
      </w:r>
      <w:r w:rsidRPr="004244E4">
        <w:t>能够搭载软件应用</w:t>
      </w:r>
      <w:r w:rsidR="00AF28AE">
        <w:t>自己作为处理器</w:t>
      </w:r>
      <w:r w:rsidRPr="004244E4">
        <w:t>，或</w:t>
      </w:r>
      <w:r w:rsidR="00AF28AE">
        <w:t>作为</w:t>
      </w:r>
      <w:r w:rsidRPr="004244E4">
        <w:t>另一个应用处理器</w:t>
      </w:r>
      <w:r w:rsidR="00AF28AE">
        <w:t>模块来支持</w:t>
      </w:r>
      <w:r w:rsidRPr="004244E4">
        <w:t>Wi-Fi</w:t>
      </w:r>
      <w:r w:rsidR="00AF28AE">
        <w:t>功能</w:t>
      </w:r>
      <w:r w:rsidRPr="004244E4">
        <w:t>。  ESP8266在</w:t>
      </w:r>
      <w:r w:rsidR="00AF28AE">
        <w:t>自己</w:t>
      </w:r>
      <w:r w:rsidRPr="004244E4">
        <w:t>搭载应用并作为设备中唯一的应用处理器时，能够从外接闪存中</w:t>
      </w:r>
      <w:r w:rsidR="00AF28AE" w:rsidRPr="004244E4">
        <w:t>直接</w:t>
      </w:r>
      <w:r w:rsidRPr="004244E4">
        <w:t>启动。内置的高速缓冲存储器有利于</w:t>
      </w:r>
      <w:r w:rsidR="00AF28AE" w:rsidRPr="004244E4">
        <w:t>减少内存需求</w:t>
      </w:r>
      <w:r w:rsidR="00AF28AE">
        <w:t>，</w:t>
      </w:r>
      <w:r w:rsidR="00AF28AE" w:rsidRPr="004244E4">
        <w:t>提高系统性能</w:t>
      </w:r>
      <w:r w:rsidRPr="004244E4">
        <w:t>。  另外一种情况是，无线上网接入承担Wi-Fi适配器的任务时，可以将其添加到任何基于微控制器的设计中，连接简单易行，只需通过SPI/SDIO接口或中央处理器AHB桥接口即可。  ESP8266强大的</w:t>
      </w:r>
      <w:r w:rsidR="00AF28AE" w:rsidRPr="004244E4">
        <w:t>存储</w:t>
      </w:r>
      <w:r w:rsidRPr="004244E4">
        <w:t>和</w:t>
      </w:r>
      <w:r w:rsidR="00AF28AE" w:rsidRPr="004244E4">
        <w:t>片上处理</w:t>
      </w:r>
      <w:r w:rsidRPr="004244E4">
        <w:t xml:space="preserve">能力，使其可通过 </w:t>
      </w:r>
      <w:r w:rsidRPr="004244E4">
        <w:lastRenderedPageBreak/>
        <w:t>GPIO 口集成传感器及其他应用的特定设备，实现了最低前期的开发和运行中最少地占用系统资源。ESP8266高度片内集成，包括天线开关balun、电源管理转换器，因此仅需极少的外部电路，且包括前端模块在内的整个解决方案在设计时将所占PCB空间降到最低。</w:t>
      </w:r>
    </w:p>
    <w:p w14:paraId="575D0DC3" w14:textId="77777777" w:rsidR="004244E4" w:rsidRPr="00F22EC4" w:rsidRDefault="004244E4" w:rsidP="004244E4">
      <w:pPr>
        <w:pStyle w:val="3"/>
        <w:rPr>
          <w:rFonts w:asciiTheme="minorEastAsia" w:hAnsiTheme="minorEastAsia"/>
        </w:rPr>
      </w:pPr>
      <w:bookmarkStart w:id="136" w:name="_Toc449883894"/>
      <w:bookmarkStart w:id="137" w:name="_Toc450129307"/>
      <w:bookmarkStart w:id="138" w:name="_Toc450143256"/>
      <w:bookmarkStart w:id="139" w:name="_Toc450151602"/>
      <w:bookmarkStart w:id="140" w:name="_Toc450161944"/>
      <w:bookmarkStart w:id="141" w:name="_Toc450163554"/>
      <w:bookmarkStart w:id="142" w:name="_Toc450381483"/>
      <w:bookmarkStart w:id="143" w:name="_Toc450751975"/>
      <w:bookmarkStart w:id="144" w:name="_Toc451069696"/>
      <w:r w:rsidRPr="00F22EC4">
        <w:rPr>
          <w:rFonts w:asciiTheme="minorEastAsia" w:hAnsiTheme="minorEastAsia" w:hint="eastAsia"/>
        </w:rPr>
        <w:t>2.2.2 DH22</w:t>
      </w:r>
      <w:bookmarkEnd w:id="136"/>
      <w:bookmarkEnd w:id="137"/>
      <w:bookmarkEnd w:id="138"/>
      <w:bookmarkEnd w:id="139"/>
      <w:bookmarkEnd w:id="140"/>
      <w:bookmarkEnd w:id="141"/>
      <w:bookmarkEnd w:id="142"/>
      <w:bookmarkEnd w:id="143"/>
      <w:bookmarkEnd w:id="144"/>
    </w:p>
    <w:p w14:paraId="27E5CD08" w14:textId="77777777" w:rsidR="007E2EE8" w:rsidRDefault="007E2EE8" w:rsidP="001124A7">
      <w:pPr>
        <w:ind w:firstLine="480"/>
      </w:pPr>
      <w:r>
        <w:t>DH22</w:t>
      </w:r>
      <w:r w:rsidRPr="007E2EE8">
        <w:t>数字温湿度传感器是一款含有已校准数字信号输出的温湿度复合传感器。它应用专用的数字模块采集技术和温湿度传感技术，确保产品具有极高的</w:t>
      </w:r>
      <w:r w:rsidR="00AF28AE" w:rsidRPr="007E2EE8">
        <w:t>稳定性</w:t>
      </w:r>
      <w:r w:rsidRPr="007E2EE8">
        <w:t>与卓越的长期</w:t>
      </w:r>
      <w:r w:rsidR="00AF28AE" w:rsidRPr="007E2EE8">
        <w:t>可靠性</w:t>
      </w:r>
      <w:r w:rsidRPr="007E2EE8">
        <w:t>。传感器包括一个</w:t>
      </w:r>
      <w:r w:rsidR="00AF28AE" w:rsidRPr="007E2EE8">
        <w:t>NTC测温元件</w:t>
      </w:r>
      <w:r w:rsidRPr="007E2EE8">
        <w:t>和一个</w:t>
      </w:r>
      <w:r w:rsidR="00AF28AE" w:rsidRPr="007E2EE8">
        <w:t>电容式感湿元件</w:t>
      </w:r>
      <w:r w:rsidRPr="007E2EE8">
        <w:t>，并与一个高性能8位单片机相连接。因此该产品具有品质卓越、超快响</w:t>
      </w:r>
      <w:r w:rsidR="00AF28AE" w:rsidRPr="007E2EE8">
        <w:t>、抗干扰能力强、性价比极高</w:t>
      </w:r>
      <w:r w:rsidRPr="007E2EE8">
        <w:t>应等优点。每个</w:t>
      </w:r>
      <w:r w:rsidR="00CE3B26">
        <w:t>DH22</w:t>
      </w:r>
      <w:r w:rsidRPr="007E2EE8">
        <w:t>传感器都在极为精确的湿度校验室中进行校准。校准系数以程序的形式储存在OTP内存中，传感器内部在检测信号的处理过程中要调用这些校准系数。单线制串行接口，使系统集成变得简易快捷。超小的体积、极低的功耗，信号传输距离可达20米以上，使其成为各类应用甚至最为苛刻的应用场合的最佳选则。</w:t>
      </w:r>
    </w:p>
    <w:p w14:paraId="35F7618E" w14:textId="77777777" w:rsidR="001124A7" w:rsidRPr="008A626A" w:rsidRDefault="001124A7" w:rsidP="008A626A">
      <w:pPr>
        <w:pStyle w:val="2"/>
        <w:rPr>
          <w:rFonts w:asciiTheme="minorEastAsia" w:hAnsiTheme="minorEastAsia"/>
        </w:rPr>
      </w:pPr>
      <w:bookmarkStart w:id="145" w:name="_Toc449883895"/>
      <w:bookmarkStart w:id="146" w:name="_Toc450129308"/>
      <w:bookmarkStart w:id="147" w:name="_Toc450143257"/>
      <w:bookmarkStart w:id="148" w:name="_Toc450151603"/>
      <w:bookmarkStart w:id="149" w:name="_Toc450161945"/>
      <w:bookmarkStart w:id="150" w:name="_Toc450163555"/>
      <w:bookmarkStart w:id="151" w:name="_Toc450381484"/>
      <w:bookmarkStart w:id="152" w:name="_Toc450751976"/>
      <w:bookmarkStart w:id="153" w:name="_Toc451069697"/>
      <w:r w:rsidRPr="008A626A">
        <w:rPr>
          <w:rFonts w:asciiTheme="minorEastAsia" w:hAnsiTheme="minorEastAsia" w:hint="eastAsia"/>
        </w:rPr>
        <w:t>2.3</w:t>
      </w:r>
      <w:r w:rsidRPr="008A626A">
        <w:rPr>
          <w:rFonts w:asciiTheme="minorEastAsia" w:hAnsiTheme="minorEastAsia"/>
        </w:rPr>
        <w:t xml:space="preserve"> </w:t>
      </w:r>
      <w:r w:rsidRPr="008A626A">
        <w:rPr>
          <w:rFonts w:asciiTheme="minorEastAsia" w:hAnsiTheme="minorEastAsia" w:hint="eastAsia"/>
        </w:rPr>
        <w:t>前端</w:t>
      </w:r>
      <w:r w:rsidRPr="008A626A">
        <w:rPr>
          <w:rFonts w:asciiTheme="minorEastAsia" w:hAnsiTheme="minorEastAsia"/>
        </w:rPr>
        <w:t>技术方案</w:t>
      </w:r>
      <w:bookmarkEnd w:id="145"/>
      <w:bookmarkEnd w:id="146"/>
      <w:bookmarkEnd w:id="147"/>
      <w:bookmarkEnd w:id="148"/>
      <w:bookmarkEnd w:id="149"/>
      <w:bookmarkEnd w:id="150"/>
      <w:bookmarkEnd w:id="151"/>
      <w:bookmarkEnd w:id="152"/>
      <w:bookmarkEnd w:id="153"/>
    </w:p>
    <w:p w14:paraId="6E666085" w14:textId="77777777" w:rsidR="001124A7" w:rsidRPr="00F22EC4" w:rsidRDefault="001124A7" w:rsidP="003418DB">
      <w:pPr>
        <w:pStyle w:val="3"/>
        <w:rPr>
          <w:rFonts w:asciiTheme="minorEastAsia" w:hAnsiTheme="minorEastAsia"/>
        </w:rPr>
      </w:pPr>
      <w:bookmarkStart w:id="154" w:name="_Toc449883896"/>
      <w:bookmarkStart w:id="155" w:name="_Toc450129309"/>
      <w:bookmarkStart w:id="156" w:name="_Toc450143258"/>
      <w:bookmarkStart w:id="157" w:name="_Toc450151604"/>
      <w:bookmarkStart w:id="158" w:name="_Toc450161946"/>
      <w:bookmarkStart w:id="159" w:name="_Toc450163556"/>
      <w:bookmarkStart w:id="160" w:name="_Toc450381485"/>
      <w:bookmarkStart w:id="161" w:name="_Toc450751977"/>
      <w:bookmarkStart w:id="162" w:name="_Toc451069698"/>
      <w:r w:rsidRPr="00F22EC4">
        <w:rPr>
          <w:rFonts w:asciiTheme="minorEastAsia" w:hAnsiTheme="minorEastAsia" w:hint="eastAsia"/>
        </w:rPr>
        <w:t xml:space="preserve">2.3.1 </w:t>
      </w:r>
      <w:r w:rsidRPr="00F22EC4">
        <w:rPr>
          <w:rFonts w:asciiTheme="minorEastAsia" w:hAnsiTheme="minorEastAsia"/>
        </w:rPr>
        <w:t>A</w:t>
      </w:r>
      <w:r w:rsidRPr="00F22EC4">
        <w:rPr>
          <w:rFonts w:asciiTheme="minorEastAsia" w:hAnsiTheme="minorEastAsia" w:hint="eastAsia"/>
        </w:rPr>
        <w:t>ngularJS</w:t>
      </w:r>
      <w:bookmarkEnd w:id="154"/>
      <w:bookmarkEnd w:id="155"/>
      <w:bookmarkEnd w:id="156"/>
      <w:bookmarkEnd w:id="157"/>
      <w:bookmarkEnd w:id="158"/>
      <w:bookmarkEnd w:id="159"/>
      <w:bookmarkEnd w:id="160"/>
      <w:bookmarkEnd w:id="161"/>
      <w:bookmarkEnd w:id="162"/>
    </w:p>
    <w:p w14:paraId="6891C9A5" w14:textId="77777777" w:rsidR="001F13FD" w:rsidRDefault="00637E63" w:rsidP="001F13FD">
      <w:r>
        <w:t xml:space="preserve">    </w:t>
      </w:r>
      <w:r w:rsidR="003418DB" w:rsidRPr="003418DB">
        <w:t>AngularJS是Google推出的一款Web应用开发框架。它提供了一系列兼容性良好并且可扩展的服务，包括数据绑定、DOM操作、MVC设计模式和模块加载等。</w:t>
      </w:r>
      <w:r w:rsidR="001F13FD" w:rsidRPr="001F13FD">
        <w:t>AngularJS是为了克服HTML在构建应用上的不足而设计的。HTML是一门很好的为静态文本展示设计的声明式语言，但要构建WEB应用的话它就显得乏力了。AngularJS通过使用我们称为指令(directives)的结构，让浏览器能够识别新的语法。例如：使用双大括号{{}}语法进行数据绑定；使用DOM控制结构来实现迭代或者隐藏DOM片段；支持表单和表单的验证；能将逻辑代码关联到相关的DOM元素上；能将HTML分组成可重用的组件。</w:t>
      </w:r>
    </w:p>
    <w:p w14:paraId="3BF1BE8B" w14:textId="77777777" w:rsidR="007C5CD8" w:rsidRPr="00F22EC4" w:rsidRDefault="007C5CD8" w:rsidP="007C5CD8">
      <w:pPr>
        <w:pStyle w:val="3"/>
        <w:rPr>
          <w:rFonts w:asciiTheme="minorEastAsia" w:hAnsiTheme="minorEastAsia"/>
        </w:rPr>
      </w:pPr>
      <w:bookmarkStart w:id="163" w:name="_Toc449883897"/>
      <w:bookmarkStart w:id="164" w:name="_Toc450129310"/>
      <w:bookmarkStart w:id="165" w:name="_Toc450143259"/>
      <w:bookmarkStart w:id="166" w:name="_Toc450151605"/>
      <w:bookmarkStart w:id="167" w:name="_Toc450161947"/>
      <w:bookmarkStart w:id="168" w:name="_Toc450163557"/>
      <w:bookmarkStart w:id="169" w:name="_Toc450381486"/>
      <w:bookmarkStart w:id="170" w:name="_Toc450751978"/>
      <w:bookmarkStart w:id="171" w:name="_Toc451069699"/>
      <w:r w:rsidRPr="00F22EC4">
        <w:rPr>
          <w:rFonts w:asciiTheme="minorEastAsia" w:hAnsiTheme="minorEastAsia" w:hint="eastAsia"/>
        </w:rPr>
        <w:t xml:space="preserve">2.3.2 </w:t>
      </w:r>
      <w:r w:rsidRPr="00F22EC4">
        <w:rPr>
          <w:rFonts w:asciiTheme="minorEastAsia" w:hAnsiTheme="minorEastAsia"/>
        </w:rPr>
        <w:t>Bootstrap</w:t>
      </w:r>
      <w:bookmarkEnd w:id="163"/>
      <w:bookmarkEnd w:id="164"/>
      <w:bookmarkEnd w:id="165"/>
      <w:bookmarkEnd w:id="166"/>
      <w:bookmarkEnd w:id="167"/>
      <w:bookmarkEnd w:id="168"/>
      <w:bookmarkEnd w:id="169"/>
      <w:bookmarkEnd w:id="170"/>
      <w:bookmarkEnd w:id="171"/>
    </w:p>
    <w:p w14:paraId="4427C126" w14:textId="77777777" w:rsidR="002B4B38" w:rsidRDefault="007C5CD8" w:rsidP="002B4B38">
      <w:pPr>
        <w:ind w:firstLine="480"/>
      </w:pPr>
      <w:r w:rsidRPr="007C5CD8">
        <w:t>Bootstrap 是</w:t>
      </w:r>
      <w:r w:rsidR="006D59D0">
        <w:rPr>
          <w:rFonts w:hint="eastAsia"/>
        </w:rPr>
        <w:t>由</w:t>
      </w:r>
      <w:r w:rsidR="006D59D0" w:rsidRPr="007C5CD8">
        <w:t>Twitter</w:t>
      </w:r>
      <w:r w:rsidR="00EC75EC">
        <w:t>发布</w:t>
      </w:r>
      <w:r w:rsidR="006D59D0">
        <w:t>的</w:t>
      </w:r>
      <w:r w:rsidRPr="007C5CD8">
        <w:t>用于快速开发 Web 应用程序和网站的</w:t>
      </w:r>
      <w:r w:rsidR="00EC75EC">
        <w:t>开源</w:t>
      </w:r>
      <w:r w:rsidRPr="007C5CD8">
        <w:t>前端</w:t>
      </w:r>
      <w:r w:rsidR="008301A9">
        <w:rPr>
          <w:rFonts w:hint="eastAsia"/>
        </w:rPr>
        <w:t>样式</w:t>
      </w:r>
      <w:r w:rsidR="008301A9">
        <w:t>和</w:t>
      </w:r>
      <w:r w:rsidR="008301A9">
        <w:rPr>
          <w:rFonts w:hint="eastAsia"/>
        </w:rPr>
        <w:t>组件</w:t>
      </w:r>
      <w:r w:rsidR="008301A9">
        <w:t>库</w:t>
      </w:r>
      <w:r w:rsidRPr="007C5CD8">
        <w:t>。</w:t>
      </w:r>
      <w:r w:rsidR="002B4B38">
        <w:t>目前，</w:t>
      </w:r>
      <w:r w:rsidR="002B4B38">
        <w:rPr>
          <w:rFonts w:hint="eastAsia"/>
        </w:rPr>
        <w:t>它</w:t>
      </w:r>
      <w:r w:rsidR="002B4B38">
        <w:t>也是G</w:t>
      </w:r>
      <w:r w:rsidR="002B4B38">
        <w:rPr>
          <w:rFonts w:hint="eastAsia"/>
        </w:rPr>
        <w:t>it</w:t>
      </w:r>
      <w:r w:rsidR="002B4B38">
        <w:t>Hub</w:t>
      </w:r>
      <w:r w:rsidR="002B4B38">
        <w:rPr>
          <w:rFonts w:hint="eastAsia"/>
        </w:rPr>
        <w:t>上</w:t>
      </w:r>
      <w:r w:rsidR="002B4B38">
        <w:t>Star</w:t>
      </w:r>
      <w:r w:rsidR="002B4B38">
        <w:rPr>
          <w:rFonts w:hint="eastAsia"/>
        </w:rPr>
        <w:t>最多</w:t>
      </w:r>
      <w:r w:rsidR="002B4B38">
        <w:t>的项目。</w:t>
      </w:r>
      <w:r w:rsidRPr="007C5CD8">
        <w:t>Bootstrap 是</w:t>
      </w:r>
      <w:r w:rsidRPr="007C5CD8">
        <w:lastRenderedPageBreak/>
        <w:t>基于 HTML、CSS、JAVASCRIPT 的。</w:t>
      </w:r>
      <w:r w:rsidR="002B4B38">
        <w:t>包含了大量的样式库和</w:t>
      </w:r>
      <w:r w:rsidR="002B4B38">
        <w:rPr>
          <w:rFonts w:hint="eastAsia"/>
        </w:rPr>
        <w:t>功能</w:t>
      </w:r>
      <w:r w:rsidR="002B4B38">
        <w:t>强大的组件。</w:t>
      </w:r>
      <w:r w:rsidR="002B4B38">
        <w:rPr>
          <w:rFonts w:hint="eastAsia"/>
        </w:rPr>
        <w:t>利用其</w:t>
      </w:r>
      <w:r w:rsidR="002B4B38">
        <w:t>提供的栅格系统可以很容易快速地开发出适配多屏幕的W</w:t>
      </w:r>
      <w:r w:rsidR="002B4B38">
        <w:rPr>
          <w:rFonts w:hint="eastAsia"/>
        </w:rPr>
        <w:t>EB</w:t>
      </w:r>
      <w:r w:rsidR="002B4B38">
        <w:t>应用。</w:t>
      </w:r>
    </w:p>
    <w:p w14:paraId="4429A2CD" w14:textId="77777777" w:rsidR="007469FA" w:rsidRPr="00F22EC4" w:rsidRDefault="007469FA" w:rsidP="007469FA">
      <w:pPr>
        <w:pStyle w:val="3"/>
        <w:rPr>
          <w:rFonts w:asciiTheme="minorEastAsia" w:hAnsiTheme="minorEastAsia"/>
        </w:rPr>
      </w:pPr>
      <w:bookmarkStart w:id="172" w:name="_Toc449883898"/>
      <w:bookmarkStart w:id="173" w:name="_Toc450129311"/>
      <w:bookmarkStart w:id="174" w:name="_Toc450143260"/>
      <w:bookmarkStart w:id="175" w:name="_Toc450151606"/>
      <w:bookmarkStart w:id="176" w:name="_Toc450161948"/>
      <w:bookmarkStart w:id="177" w:name="_Toc450163558"/>
      <w:bookmarkStart w:id="178" w:name="_Toc450381487"/>
      <w:bookmarkStart w:id="179" w:name="_Toc450751979"/>
      <w:bookmarkStart w:id="180" w:name="_Toc451069700"/>
      <w:r w:rsidRPr="00F22EC4">
        <w:rPr>
          <w:rFonts w:asciiTheme="minorEastAsia" w:hAnsiTheme="minorEastAsia" w:hint="eastAsia"/>
        </w:rPr>
        <w:t>2.3.3 Chart.js</w:t>
      </w:r>
      <w:bookmarkEnd w:id="172"/>
      <w:bookmarkEnd w:id="173"/>
      <w:bookmarkEnd w:id="174"/>
      <w:bookmarkEnd w:id="175"/>
      <w:bookmarkEnd w:id="176"/>
      <w:bookmarkEnd w:id="177"/>
      <w:bookmarkEnd w:id="178"/>
      <w:bookmarkEnd w:id="179"/>
      <w:bookmarkEnd w:id="180"/>
    </w:p>
    <w:p w14:paraId="0C575DB4" w14:textId="77777777" w:rsidR="007C5CD8" w:rsidRDefault="007469FA" w:rsidP="007469FA">
      <w:pPr>
        <w:ind w:firstLine="720"/>
      </w:pPr>
      <w:r w:rsidRPr="007469FA">
        <w:t>Chart.js是一个基于HTML5 canvas技术的开源图表绘制工具库。Chart.js简化了在网站上绘制动态图表的工作。</w:t>
      </w:r>
      <w:r w:rsidRPr="007469FA">
        <w:rPr>
          <w:rFonts w:hint="eastAsia"/>
        </w:rPr>
        <w:t>Chart.js帮</w:t>
      </w:r>
      <w:r>
        <w:rPr>
          <w:rFonts w:hint="eastAsia"/>
        </w:rPr>
        <w:t>用户</w:t>
      </w:r>
      <w:r w:rsidRPr="007469FA">
        <w:rPr>
          <w:rFonts w:hint="eastAsia"/>
        </w:rPr>
        <w:t>用不同的方式</w:t>
      </w:r>
      <w:r>
        <w:rPr>
          <w:rFonts w:hint="eastAsia"/>
        </w:rPr>
        <w:t>使</w:t>
      </w:r>
      <w:r w:rsidRPr="007469FA">
        <w:rPr>
          <w:rFonts w:hint="eastAsia"/>
        </w:rPr>
        <w:t>数据变得可视化。每种类型的图表都有动画效果，</w:t>
      </w:r>
      <w:r>
        <w:rPr>
          <w:rFonts w:hint="eastAsia"/>
        </w:rPr>
        <w:t>效果</w:t>
      </w:r>
      <w:r w:rsidRPr="007469FA">
        <w:rPr>
          <w:rFonts w:hint="eastAsia"/>
        </w:rPr>
        <w:t>看上去非常棒</w:t>
      </w:r>
      <w:r>
        <w:rPr>
          <w:rFonts w:hint="eastAsia"/>
        </w:rPr>
        <w:t>。</w:t>
      </w:r>
      <w:r w:rsidRPr="007469FA">
        <w:rPr>
          <w:rFonts w:hint="eastAsia"/>
        </w:rPr>
        <w:t>Chart.js不依赖任何外部工具库，轻量级（压缩之后仅有4.5k），并且提供了加载外部参数的方法。</w:t>
      </w:r>
    </w:p>
    <w:p w14:paraId="0EB283F5" w14:textId="77777777" w:rsidR="0023459F" w:rsidRDefault="0023459F" w:rsidP="007469FA">
      <w:pPr>
        <w:ind w:firstLine="720"/>
        <w:sectPr w:rsidR="0023459F" w:rsidSect="00441451">
          <w:pgSz w:w="11907" w:h="16839"/>
          <w:pgMar w:top="1440" w:right="1797" w:bottom="1440" w:left="1797" w:header="720" w:footer="431" w:gutter="0"/>
          <w:cols w:space="720"/>
          <w:titlePg/>
          <w:docGrid w:linePitch="360"/>
        </w:sectPr>
      </w:pPr>
    </w:p>
    <w:p w14:paraId="717CFF01" w14:textId="77777777" w:rsidR="0023459F" w:rsidRPr="0019305B" w:rsidRDefault="0023459F" w:rsidP="0023459F">
      <w:pPr>
        <w:pStyle w:val="1"/>
      </w:pPr>
      <w:bookmarkStart w:id="181" w:name="_Toc450129312"/>
      <w:bookmarkStart w:id="182" w:name="_Toc450143261"/>
      <w:bookmarkStart w:id="183" w:name="_Toc450151607"/>
      <w:bookmarkStart w:id="184" w:name="_Toc450161949"/>
      <w:bookmarkStart w:id="185" w:name="_Toc450163559"/>
      <w:bookmarkStart w:id="186" w:name="_Toc450381488"/>
      <w:bookmarkStart w:id="187" w:name="_Toc450751980"/>
      <w:bookmarkStart w:id="188" w:name="_Toc451069701"/>
      <w:bookmarkStart w:id="189" w:name="_GoBack"/>
      <w:bookmarkEnd w:id="189"/>
      <w:r w:rsidRPr="0019305B">
        <w:lastRenderedPageBreak/>
        <w:t>第</w:t>
      </w:r>
      <w:r>
        <w:t>三</w:t>
      </w:r>
      <w:r w:rsidRPr="0019305B">
        <w:t>章</w:t>
      </w:r>
      <w:r w:rsidRPr="0019305B">
        <w:t xml:space="preserve"> </w:t>
      </w:r>
      <w:r>
        <w:t>后台服务器设计</w:t>
      </w:r>
      <w:bookmarkEnd w:id="181"/>
      <w:bookmarkEnd w:id="182"/>
      <w:bookmarkEnd w:id="183"/>
      <w:bookmarkEnd w:id="184"/>
      <w:bookmarkEnd w:id="185"/>
      <w:bookmarkEnd w:id="186"/>
      <w:bookmarkEnd w:id="187"/>
      <w:bookmarkEnd w:id="188"/>
    </w:p>
    <w:p w14:paraId="634FC19F" w14:textId="77777777" w:rsidR="0023459F" w:rsidRDefault="00FB0C63" w:rsidP="006D53B8">
      <w:pPr>
        <w:ind w:firstLine="480"/>
      </w:pPr>
      <w:r w:rsidRPr="00FB0C63">
        <w:t>服务器（Server）指：一个管理资源并为用户提供服务的计算机软件，通常分为文件服务器（能使用户在其它计算机访问文件），数据库服务器和应用程序服务器。运行以上软件的计算机，或称为网络主机（Host）。一般来说，服务器通过网络对外提供服务。可以通过Intranet对内网提供服务，也可以通过Internet对外提供服务。</w:t>
      </w:r>
    </w:p>
    <w:p w14:paraId="05C3DF23" w14:textId="77777777" w:rsidR="006D53B8" w:rsidRDefault="007A3916" w:rsidP="006D53B8">
      <w:pPr>
        <w:ind w:firstLine="480"/>
      </w:pPr>
      <w:r>
        <w:t>本次设计</w:t>
      </w:r>
      <w:r w:rsidR="005167D0">
        <w:t>中</w:t>
      </w:r>
      <w:r>
        <w:t xml:space="preserve">的后台服务器主要功能是接收ESP8266 </w:t>
      </w:r>
      <w:r>
        <w:rPr>
          <w:rFonts w:hint="eastAsia"/>
        </w:rPr>
        <w:t>硬件</w:t>
      </w:r>
      <w:r>
        <w:t>端传送过来的温度信息，</w:t>
      </w:r>
      <w:r>
        <w:rPr>
          <w:rFonts w:hint="eastAsia"/>
        </w:rPr>
        <w:t>并</w:t>
      </w:r>
      <w:r>
        <w:t>将其储存到数据库中。</w:t>
      </w:r>
      <w:r>
        <w:rPr>
          <w:rFonts w:hint="eastAsia"/>
        </w:rPr>
        <w:t>当</w:t>
      </w:r>
      <w:r>
        <w:t>前端浏览器请求数据时为其提供温度数据信息。</w:t>
      </w:r>
    </w:p>
    <w:p w14:paraId="4653E42F" w14:textId="77777777" w:rsidR="00590B6E" w:rsidRPr="008A626A" w:rsidRDefault="00590B6E" w:rsidP="008A626A">
      <w:pPr>
        <w:pStyle w:val="2"/>
        <w:rPr>
          <w:rFonts w:asciiTheme="minorEastAsia" w:hAnsiTheme="minorEastAsia"/>
        </w:rPr>
      </w:pPr>
      <w:bookmarkStart w:id="190" w:name="_Toc450129313"/>
      <w:bookmarkStart w:id="191" w:name="_Toc450143262"/>
      <w:bookmarkStart w:id="192" w:name="_Toc450151608"/>
      <w:bookmarkStart w:id="193" w:name="_Toc450161950"/>
      <w:bookmarkStart w:id="194" w:name="_Toc450163560"/>
      <w:bookmarkStart w:id="195" w:name="_Toc450381489"/>
      <w:bookmarkStart w:id="196" w:name="_Toc450751981"/>
      <w:bookmarkStart w:id="197" w:name="_Toc451069702"/>
      <w:r w:rsidRPr="008A626A">
        <w:rPr>
          <w:rFonts w:asciiTheme="minorEastAsia" w:hAnsiTheme="minorEastAsia"/>
        </w:rPr>
        <w:t xml:space="preserve">3.1 </w:t>
      </w:r>
      <w:r w:rsidR="001E3D7C" w:rsidRPr="008A626A">
        <w:rPr>
          <w:rFonts w:asciiTheme="minorEastAsia" w:hAnsiTheme="minorEastAsia"/>
        </w:rPr>
        <w:t>HTTP</w:t>
      </w:r>
      <w:r w:rsidRPr="008A626A">
        <w:rPr>
          <w:rFonts w:asciiTheme="minorEastAsia" w:hAnsiTheme="minorEastAsia"/>
        </w:rPr>
        <w:t>请求方法</w:t>
      </w:r>
      <w:bookmarkEnd w:id="190"/>
      <w:bookmarkEnd w:id="191"/>
      <w:bookmarkEnd w:id="192"/>
      <w:bookmarkEnd w:id="193"/>
      <w:bookmarkEnd w:id="194"/>
      <w:bookmarkEnd w:id="195"/>
      <w:bookmarkEnd w:id="196"/>
      <w:bookmarkEnd w:id="197"/>
    </w:p>
    <w:p w14:paraId="1B65A7D5" w14:textId="77777777" w:rsidR="00490198" w:rsidRPr="00490198" w:rsidRDefault="00490198" w:rsidP="00490198">
      <w:r>
        <w:t xml:space="preserve">    </w:t>
      </w:r>
      <w:r w:rsidRPr="00490198">
        <w:t>HTTP</w:t>
      </w:r>
      <w:r w:rsidRPr="00490198">
        <w:rPr>
          <w:rFonts w:hint="eastAsia"/>
        </w:rPr>
        <w:t>协议</w:t>
      </w:r>
      <w:r>
        <w:t>使用不同的请求</w:t>
      </w:r>
      <w:r w:rsidRPr="00490198">
        <w:rPr>
          <w:rFonts w:hint="eastAsia"/>
        </w:rPr>
        <w:t>方法（也叫“动作”）来以不同方式操作指定的资源</w:t>
      </w:r>
      <w:r>
        <w:t>，</w:t>
      </w:r>
      <w:r>
        <w:rPr>
          <w:rFonts w:hint="eastAsia"/>
        </w:rPr>
        <w:t>最常用</w:t>
      </w:r>
      <w:r>
        <w:t>的请求方法有以下四</w:t>
      </w:r>
      <w:r>
        <w:rPr>
          <w:rFonts w:hint="eastAsia"/>
        </w:rPr>
        <w:t>种</w:t>
      </w:r>
      <w:r w:rsidRPr="00490198">
        <w:rPr>
          <w:rFonts w:hint="eastAsia"/>
        </w:rPr>
        <w:t>：</w:t>
      </w:r>
      <w:r w:rsidRPr="00490198">
        <w:t xml:space="preserve"> </w:t>
      </w:r>
    </w:p>
    <w:p w14:paraId="25E4582B" w14:textId="77777777" w:rsidR="00490198" w:rsidRPr="00490198" w:rsidRDefault="00490198" w:rsidP="00490198">
      <w:r>
        <w:t xml:space="preserve">    </w:t>
      </w:r>
      <w:r w:rsidRPr="00490198">
        <w:t>GET</w:t>
      </w:r>
      <w:r w:rsidRPr="00490198">
        <w:rPr>
          <w:rFonts w:hint="eastAsia"/>
        </w:rPr>
        <w:t>：向指定的资源发出</w:t>
      </w:r>
      <w:r>
        <w:t>获取</w:t>
      </w:r>
      <w:r w:rsidRPr="00490198">
        <w:rPr>
          <w:rFonts w:hint="eastAsia"/>
        </w:rPr>
        <w:t>请求。使用</w:t>
      </w:r>
      <w:r w:rsidRPr="00490198">
        <w:t>GET</w:t>
      </w:r>
      <w:r w:rsidRPr="00490198">
        <w:rPr>
          <w:rFonts w:hint="eastAsia"/>
        </w:rPr>
        <w:t>方法应该只用在读取数据，而不应当被用于产生“副作用”的操作中</w:t>
      </w:r>
      <w:r>
        <w:t>。</w:t>
      </w:r>
    </w:p>
    <w:p w14:paraId="44172F87" w14:textId="77777777" w:rsidR="00490198" w:rsidRPr="00490198" w:rsidRDefault="00490198" w:rsidP="00490198">
      <w:r>
        <w:t xml:space="preserve">    </w:t>
      </w:r>
      <w:r w:rsidRPr="00490198">
        <w:t>POST</w:t>
      </w:r>
      <w:r w:rsidRPr="00490198">
        <w:rPr>
          <w:rFonts w:hint="eastAsia"/>
        </w:rPr>
        <w:t>：向指定资源提交数据，请求服务器进行处理（例如提交表单或者上传文件）。数据被包含在请求</w:t>
      </w:r>
      <w:r>
        <w:t>体</w:t>
      </w:r>
      <w:r w:rsidRPr="00490198">
        <w:rPr>
          <w:rFonts w:hint="eastAsia"/>
        </w:rPr>
        <w:t>中。这个请求可能会创建新的资源或修改现有资源，或二者皆有。</w:t>
      </w:r>
    </w:p>
    <w:p w14:paraId="488739F1" w14:textId="77777777" w:rsidR="00490198" w:rsidRPr="00490198" w:rsidRDefault="00490198" w:rsidP="00490198">
      <w:r>
        <w:t xml:space="preserve">    </w:t>
      </w:r>
      <w:r w:rsidRPr="00490198">
        <w:t>PUT</w:t>
      </w:r>
      <w:r w:rsidRPr="00490198">
        <w:rPr>
          <w:rFonts w:hint="eastAsia"/>
        </w:rPr>
        <w:t>：向指定资源位置上传其最新内容。</w:t>
      </w:r>
    </w:p>
    <w:p w14:paraId="06C69B9C" w14:textId="77777777" w:rsidR="00490198" w:rsidRPr="00490198" w:rsidRDefault="00490198" w:rsidP="00490198">
      <w:r>
        <w:t xml:space="preserve">    </w:t>
      </w:r>
      <w:r w:rsidRPr="00490198">
        <w:t>DELETE</w:t>
      </w:r>
      <w:r w:rsidRPr="00490198">
        <w:rPr>
          <w:rFonts w:hint="eastAsia"/>
        </w:rPr>
        <w:t>：请求服务器删除</w:t>
      </w:r>
      <w:r w:rsidRPr="00490198">
        <w:t>Request-URI</w:t>
      </w:r>
      <w:r w:rsidRPr="00490198">
        <w:rPr>
          <w:rFonts w:hint="eastAsia"/>
        </w:rPr>
        <w:t>所标识的资源。</w:t>
      </w:r>
      <w:r>
        <w:t xml:space="preserve"> </w:t>
      </w:r>
    </w:p>
    <w:p w14:paraId="0C4C66F9" w14:textId="77777777" w:rsidR="00490198" w:rsidRPr="00490198" w:rsidRDefault="00490198" w:rsidP="00490198">
      <w:r>
        <w:t xml:space="preserve">    </w:t>
      </w:r>
      <w:r w:rsidRPr="00490198">
        <w:rPr>
          <w:rFonts w:hint="eastAsia"/>
        </w:rPr>
        <w:t>方法名称是区分大小写的。当某个请求所针对的资源不支持对应的请求方法的时候，服务器应当返回</w:t>
      </w:r>
      <w:hyperlink r:id="rId16" w:anchor="405" w:history="1">
        <w:r w:rsidRPr="00490198">
          <w:rPr>
            <w:rFonts w:hint="eastAsia"/>
          </w:rPr>
          <w:t>状态码</w:t>
        </w:r>
        <w:r w:rsidRPr="00490198">
          <w:t>405</w:t>
        </w:r>
      </w:hyperlink>
      <w:r w:rsidRPr="00490198">
        <w:rPr>
          <w:rFonts w:hint="eastAsia"/>
        </w:rPr>
        <w:t>（</w:t>
      </w:r>
      <w:r w:rsidRPr="00490198">
        <w:t>Method Not Allowed</w:t>
      </w:r>
      <w:r w:rsidRPr="00490198">
        <w:rPr>
          <w:rFonts w:hint="eastAsia"/>
        </w:rPr>
        <w:t>），当服务器不认识或者不支持对应的请求方法的时候，应当返回</w:t>
      </w:r>
      <w:hyperlink r:id="rId17" w:anchor="501" w:history="1">
        <w:r w:rsidRPr="00490198">
          <w:rPr>
            <w:rFonts w:hint="eastAsia"/>
          </w:rPr>
          <w:t>状态码</w:t>
        </w:r>
        <w:r w:rsidRPr="00490198">
          <w:t>501</w:t>
        </w:r>
      </w:hyperlink>
      <w:r w:rsidRPr="00490198">
        <w:rPr>
          <w:rFonts w:hint="eastAsia"/>
        </w:rPr>
        <w:t>（</w:t>
      </w:r>
      <w:r w:rsidRPr="00490198">
        <w:t>Not Implemented</w:t>
      </w:r>
      <w:r w:rsidRPr="00490198">
        <w:rPr>
          <w:rFonts w:hint="eastAsia"/>
        </w:rPr>
        <w:t>）。</w:t>
      </w:r>
    </w:p>
    <w:p w14:paraId="6A1713E1" w14:textId="77777777" w:rsidR="00490198" w:rsidRPr="00490198" w:rsidRDefault="00490198" w:rsidP="00490198">
      <w:r>
        <w:t xml:space="preserve">    </w:t>
      </w:r>
      <w:r w:rsidRPr="00490198">
        <w:t>HTTP</w:t>
      </w:r>
      <w:r w:rsidRPr="00490198">
        <w:rPr>
          <w:rFonts w:hint="eastAsia"/>
        </w:rPr>
        <w:t>服务器至少应该实现</w:t>
      </w:r>
      <w:r w:rsidRPr="00490198">
        <w:t>GET</w:t>
      </w:r>
      <w:r w:rsidRPr="00490198">
        <w:rPr>
          <w:rFonts w:hint="eastAsia"/>
        </w:rPr>
        <w:t>和</w:t>
      </w:r>
      <w:r w:rsidRPr="00490198">
        <w:t>HEAD</w:t>
      </w:r>
      <w:r w:rsidRPr="00490198">
        <w:rPr>
          <w:rFonts w:hint="eastAsia"/>
        </w:rPr>
        <w:t>方法，其他方法都是可选的。此外，除了上述方法，特定的</w:t>
      </w:r>
      <w:r w:rsidRPr="00490198">
        <w:t>HTTP</w:t>
      </w:r>
      <w:r w:rsidRPr="00490198">
        <w:rPr>
          <w:rFonts w:hint="eastAsia"/>
        </w:rPr>
        <w:t>服务器还能够扩展自定义的方法。</w:t>
      </w:r>
    </w:p>
    <w:p w14:paraId="12628C23" w14:textId="77777777" w:rsidR="007A3916" w:rsidRPr="008A626A" w:rsidRDefault="007A3916" w:rsidP="008A626A">
      <w:pPr>
        <w:pStyle w:val="2"/>
        <w:rPr>
          <w:rFonts w:asciiTheme="minorEastAsia" w:hAnsiTheme="minorEastAsia"/>
        </w:rPr>
      </w:pPr>
      <w:bookmarkStart w:id="198" w:name="_Toc450129314"/>
      <w:bookmarkStart w:id="199" w:name="_Toc450143263"/>
      <w:bookmarkStart w:id="200" w:name="_Toc450151609"/>
      <w:bookmarkStart w:id="201" w:name="_Toc450161951"/>
      <w:bookmarkStart w:id="202" w:name="_Toc450163561"/>
      <w:bookmarkStart w:id="203" w:name="_Toc450381490"/>
      <w:bookmarkStart w:id="204" w:name="_Toc450751982"/>
      <w:bookmarkStart w:id="205" w:name="_Toc451069703"/>
      <w:r w:rsidRPr="008A626A">
        <w:rPr>
          <w:rFonts w:asciiTheme="minorEastAsia" w:hAnsiTheme="minorEastAsia"/>
        </w:rPr>
        <w:lastRenderedPageBreak/>
        <w:t>3.</w:t>
      </w:r>
      <w:r w:rsidR="0031244E" w:rsidRPr="008A626A">
        <w:rPr>
          <w:rFonts w:asciiTheme="minorEastAsia" w:hAnsiTheme="minorEastAsia"/>
        </w:rPr>
        <w:t>2</w:t>
      </w:r>
      <w:r w:rsidR="00102B9A" w:rsidRPr="008A626A">
        <w:rPr>
          <w:rFonts w:asciiTheme="minorEastAsia" w:hAnsiTheme="minorEastAsia"/>
        </w:rPr>
        <w:t xml:space="preserve"> </w:t>
      </w:r>
      <w:r w:rsidR="0031244E" w:rsidRPr="008A626A">
        <w:rPr>
          <w:rFonts w:asciiTheme="minorEastAsia" w:hAnsiTheme="minorEastAsia"/>
        </w:rPr>
        <w:t>E</w:t>
      </w:r>
      <w:r w:rsidR="0031244E" w:rsidRPr="008A626A">
        <w:rPr>
          <w:rFonts w:asciiTheme="minorEastAsia" w:hAnsiTheme="minorEastAsia" w:hint="eastAsia"/>
        </w:rPr>
        <w:t>xpress</w:t>
      </w:r>
      <w:r w:rsidR="0031244E" w:rsidRPr="008A626A">
        <w:rPr>
          <w:rFonts w:asciiTheme="minorEastAsia" w:hAnsiTheme="minorEastAsia"/>
        </w:rPr>
        <w:t>框架</w:t>
      </w:r>
      <w:bookmarkEnd w:id="198"/>
      <w:bookmarkEnd w:id="199"/>
      <w:bookmarkEnd w:id="200"/>
      <w:bookmarkEnd w:id="201"/>
      <w:bookmarkEnd w:id="202"/>
      <w:bookmarkEnd w:id="203"/>
      <w:bookmarkEnd w:id="204"/>
      <w:bookmarkEnd w:id="205"/>
    </w:p>
    <w:p w14:paraId="69A6D5AE" w14:textId="77777777" w:rsidR="0031244E" w:rsidRPr="00F22EC4" w:rsidRDefault="0031244E" w:rsidP="0031244E">
      <w:pPr>
        <w:pStyle w:val="3"/>
        <w:rPr>
          <w:rFonts w:asciiTheme="minorEastAsia" w:hAnsiTheme="minorEastAsia"/>
        </w:rPr>
      </w:pPr>
      <w:bookmarkStart w:id="206" w:name="_Toc450129315"/>
      <w:bookmarkStart w:id="207" w:name="_Toc450143264"/>
      <w:bookmarkStart w:id="208" w:name="_Toc450151610"/>
      <w:bookmarkStart w:id="209" w:name="_Toc450161952"/>
      <w:bookmarkStart w:id="210" w:name="_Toc450163562"/>
      <w:bookmarkStart w:id="211" w:name="_Toc450381491"/>
      <w:bookmarkStart w:id="212" w:name="_Toc450751983"/>
      <w:bookmarkStart w:id="213" w:name="_Toc451069704"/>
      <w:r w:rsidRPr="00F22EC4">
        <w:rPr>
          <w:rFonts w:asciiTheme="minorEastAsia" w:hAnsiTheme="minorEastAsia"/>
        </w:rPr>
        <w:t>3</w:t>
      </w:r>
      <w:r w:rsidR="001C3265" w:rsidRPr="00F22EC4">
        <w:rPr>
          <w:rFonts w:asciiTheme="minorEastAsia" w:hAnsiTheme="minorEastAsia"/>
        </w:rPr>
        <w:t>.</w:t>
      </w:r>
      <w:r w:rsidRPr="00F22EC4">
        <w:rPr>
          <w:rFonts w:asciiTheme="minorEastAsia" w:hAnsiTheme="minorEastAsia" w:hint="eastAsia"/>
        </w:rPr>
        <w:t>2.1</w:t>
      </w:r>
      <w:r w:rsidR="003043B2" w:rsidRPr="00F22EC4">
        <w:rPr>
          <w:rFonts w:asciiTheme="minorEastAsia" w:hAnsiTheme="minorEastAsia"/>
        </w:rPr>
        <w:t xml:space="preserve"> </w:t>
      </w:r>
      <w:r w:rsidRPr="00F22EC4">
        <w:rPr>
          <w:rFonts w:asciiTheme="minorEastAsia" w:hAnsiTheme="minorEastAsia"/>
        </w:rPr>
        <w:t>E</w:t>
      </w:r>
      <w:r w:rsidRPr="00F22EC4">
        <w:rPr>
          <w:rFonts w:asciiTheme="minorEastAsia" w:hAnsiTheme="minorEastAsia" w:hint="eastAsia"/>
        </w:rPr>
        <w:t>xpress示例</w:t>
      </w:r>
      <w:bookmarkEnd w:id="206"/>
      <w:bookmarkEnd w:id="207"/>
      <w:bookmarkEnd w:id="208"/>
      <w:bookmarkEnd w:id="209"/>
      <w:bookmarkEnd w:id="210"/>
      <w:bookmarkEnd w:id="211"/>
      <w:bookmarkEnd w:id="212"/>
      <w:bookmarkEnd w:id="213"/>
    </w:p>
    <w:p w14:paraId="4060728A" w14:textId="77777777" w:rsidR="0031244E" w:rsidRPr="005B019D" w:rsidRDefault="005B019D" w:rsidP="005B019D">
      <w:r>
        <w:t xml:space="preserve">    </w:t>
      </w:r>
      <w:r w:rsidR="00AC3F52" w:rsidRPr="005B019D">
        <w:rPr>
          <w:rFonts w:hint="eastAsia"/>
        </w:rPr>
        <w:t>后台</w:t>
      </w:r>
      <w:r w:rsidR="00AC3F52" w:rsidRPr="005B019D">
        <w:t>服务器框架主要是用N</w:t>
      </w:r>
      <w:r w:rsidR="00AC3F52" w:rsidRPr="005B019D">
        <w:rPr>
          <w:rFonts w:hint="eastAsia"/>
        </w:rPr>
        <w:t>ode</w:t>
      </w:r>
      <w:r w:rsidR="00AC3F52" w:rsidRPr="005B019D">
        <w:t>.</w:t>
      </w:r>
      <w:r w:rsidR="00AC3F52" w:rsidRPr="005B019D">
        <w:rPr>
          <w:rFonts w:hint="eastAsia"/>
        </w:rPr>
        <w:t>js</w:t>
      </w:r>
      <w:r w:rsidR="00AC3F52" w:rsidRPr="005B019D">
        <w:t>下</w:t>
      </w:r>
      <w:r w:rsidR="00AC3F52" w:rsidRPr="005B019D">
        <w:rPr>
          <w:rFonts w:hint="eastAsia"/>
        </w:rPr>
        <w:t>的</w:t>
      </w:r>
      <w:r w:rsidR="00381540">
        <w:t>E</w:t>
      </w:r>
      <w:r w:rsidR="00AC3F52" w:rsidRPr="005B019D">
        <w:t xml:space="preserve">xpress </w:t>
      </w:r>
      <w:r w:rsidR="001C3265">
        <w:t>W</w:t>
      </w:r>
      <w:r w:rsidR="00AC3F52" w:rsidRPr="005B019D">
        <w:t>eb框架实现。</w:t>
      </w:r>
      <w:r w:rsidR="00381540">
        <w:t>使用E</w:t>
      </w:r>
      <w:r w:rsidR="00381540">
        <w:rPr>
          <w:rFonts w:hint="eastAsia"/>
        </w:rPr>
        <w:t>xpress来</w:t>
      </w:r>
      <w:r w:rsidR="00381540">
        <w:t>搭建WEB</w:t>
      </w:r>
      <w:r w:rsidR="00381540">
        <w:rPr>
          <w:rFonts w:hint="eastAsia"/>
        </w:rPr>
        <w:t>应用</w:t>
      </w:r>
      <w:r w:rsidR="00381540">
        <w:t>非常简单，</w:t>
      </w:r>
      <w:r w:rsidRPr="005B019D">
        <w:t>基本的 Express 应用如下：</w:t>
      </w:r>
    </w:p>
    <w:tbl>
      <w:tblPr>
        <w:tblStyle w:val="aa"/>
        <w:tblW w:w="0" w:type="auto"/>
        <w:tblLook w:val="04A0" w:firstRow="1" w:lastRow="0" w:firstColumn="1" w:lastColumn="0" w:noHBand="0" w:noVBand="1"/>
      </w:tblPr>
      <w:tblGrid>
        <w:gridCol w:w="8529"/>
      </w:tblGrid>
      <w:tr w:rsidR="0031244E" w14:paraId="27260F8A" w14:textId="77777777" w:rsidTr="005B019D">
        <w:tc>
          <w:tcPr>
            <w:tcW w:w="8529" w:type="dxa"/>
            <w:tcBorders>
              <w:top w:val="nil"/>
              <w:left w:val="nil"/>
              <w:bottom w:val="nil"/>
              <w:right w:val="nil"/>
            </w:tcBorders>
            <w:shd w:val="clear" w:color="auto" w:fill="404040" w:themeFill="text1" w:themeFillTint="BF"/>
          </w:tcPr>
          <w:p w14:paraId="4F16FB6A" w14:textId="77777777" w:rsidR="005B019D" w:rsidRDefault="005B019D" w:rsidP="005B019D">
            <w:pPr>
              <w:autoSpaceDE w:val="0"/>
              <w:autoSpaceDN w:val="0"/>
              <w:adjustRightInd w:val="0"/>
              <w:spacing w:before="0" w:after="0"/>
              <w:jc w:val="left"/>
              <w:rPr>
                <w:rFonts w:ascii="Monaco" w:eastAsiaTheme="minorEastAsia" w:hAnsi="Monaco" w:cs="Monaco"/>
                <w:color w:val="66D9EF"/>
                <w:kern w:val="0"/>
                <w:sz w:val="20"/>
                <w:szCs w:val="20"/>
                <w:lang w:eastAsia="ja-JP"/>
              </w:rPr>
            </w:pPr>
          </w:p>
          <w:p w14:paraId="3FB7DED6" w14:textId="77777777" w:rsidR="005B019D" w:rsidRPr="00381540" w:rsidRDefault="005B019D" w:rsidP="005B019D">
            <w:pPr>
              <w:autoSpaceDE w:val="0"/>
              <w:autoSpaceDN w:val="0"/>
              <w:adjustRightInd w:val="0"/>
              <w:spacing w:before="0" w:after="0"/>
              <w:ind w:leftChars="166" w:left="398"/>
              <w:jc w:val="left"/>
              <w:rPr>
                <w:rFonts w:ascii="Menlo" w:eastAsiaTheme="minorEastAsia" w:hAnsi="Menlo" w:cs="Menlo"/>
                <w:color w:val="F8F8F2"/>
                <w:kern w:val="0"/>
                <w:sz w:val="20"/>
                <w:szCs w:val="20"/>
                <w:lang w:eastAsia="ja-JP"/>
              </w:rPr>
            </w:pPr>
            <w:r w:rsidRPr="00381540">
              <w:rPr>
                <w:rFonts w:ascii="Menlo" w:eastAsiaTheme="minorEastAsia" w:hAnsi="Menlo" w:cs="Menlo"/>
                <w:color w:val="66D9EF"/>
                <w:kern w:val="0"/>
                <w:sz w:val="20"/>
                <w:szCs w:val="20"/>
                <w:lang w:eastAsia="ja-JP"/>
              </w:rPr>
              <w:t>var</w:t>
            </w:r>
            <w:r w:rsidRPr="00381540">
              <w:rPr>
                <w:rFonts w:ascii="Menlo" w:eastAsiaTheme="minorEastAsia" w:hAnsi="Menlo" w:cs="Menlo"/>
                <w:color w:val="F8F8F2"/>
                <w:kern w:val="0"/>
                <w:sz w:val="20"/>
                <w:szCs w:val="20"/>
                <w:lang w:eastAsia="ja-JP"/>
              </w:rPr>
              <w:t xml:space="preserve"> </w:t>
            </w:r>
            <w:r w:rsidRPr="00381540">
              <w:rPr>
                <w:rFonts w:ascii="Menlo" w:eastAsiaTheme="minorEastAsia" w:hAnsi="Menlo" w:cs="Menlo"/>
                <w:color w:val="A6E22E"/>
                <w:kern w:val="0"/>
                <w:sz w:val="20"/>
                <w:szCs w:val="20"/>
                <w:lang w:eastAsia="ja-JP"/>
              </w:rPr>
              <w:t>express</w:t>
            </w:r>
            <w:r w:rsidRPr="00381540">
              <w:rPr>
                <w:rFonts w:ascii="Menlo" w:eastAsiaTheme="minorEastAsia" w:hAnsi="Menlo" w:cs="Menlo"/>
                <w:color w:val="F8F8F2"/>
                <w:kern w:val="0"/>
                <w:sz w:val="20"/>
                <w:szCs w:val="20"/>
                <w:lang w:eastAsia="ja-JP"/>
              </w:rPr>
              <w:t xml:space="preserve"> </w:t>
            </w:r>
            <w:r w:rsidRPr="00381540">
              <w:rPr>
                <w:rFonts w:ascii="Menlo" w:eastAsiaTheme="minorEastAsia" w:hAnsi="Menlo" w:cs="Menlo"/>
                <w:color w:val="F92672"/>
                <w:kern w:val="0"/>
                <w:sz w:val="20"/>
                <w:szCs w:val="20"/>
                <w:lang w:eastAsia="ja-JP"/>
              </w:rPr>
              <w:t>=</w:t>
            </w:r>
            <w:r w:rsidRPr="00381540">
              <w:rPr>
                <w:rFonts w:ascii="Menlo" w:eastAsiaTheme="minorEastAsia" w:hAnsi="Menlo" w:cs="Menlo"/>
                <w:color w:val="F8F8F2"/>
                <w:kern w:val="0"/>
                <w:sz w:val="20"/>
                <w:szCs w:val="20"/>
                <w:lang w:eastAsia="ja-JP"/>
              </w:rPr>
              <w:t xml:space="preserve"> </w:t>
            </w:r>
            <w:r w:rsidRPr="00381540">
              <w:rPr>
                <w:rFonts w:ascii="Menlo" w:eastAsiaTheme="minorEastAsia" w:hAnsi="Menlo" w:cs="Menlo"/>
                <w:color w:val="A6E22E"/>
                <w:kern w:val="0"/>
                <w:sz w:val="20"/>
                <w:szCs w:val="20"/>
                <w:lang w:eastAsia="ja-JP"/>
              </w:rPr>
              <w:t>require</w:t>
            </w:r>
            <w:r w:rsidRPr="00381540">
              <w:rPr>
                <w:rFonts w:ascii="Menlo" w:eastAsiaTheme="minorEastAsia" w:hAnsi="Menlo" w:cs="Menlo"/>
                <w:color w:val="F8F8F2"/>
                <w:kern w:val="0"/>
                <w:sz w:val="20"/>
                <w:szCs w:val="20"/>
                <w:lang w:eastAsia="ja-JP"/>
              </w:rPr>
              <w:t>(</w:t>
            </w:r>
            <w:r w:rsidRPr="00381540">
              <w:rPr>
                <w:rFonts w:ascii="Menlo" w:eastAsiaTheme="minorEastAsia" w:hAnsi="Menlo" w:cs="Menlo"/>
                <w:color w:val="E6DB74"/>
                <w:kern w:val="0"/>
                <w:sz w:val="20"/>
                <w:szCs w:val="20"/>
                <w:lang w:eastAsia="ja-JP"/>
              </w:rPr>
              <w:t>'express'</w:t>
            </w:r>
            <w:r w:rsidRPr="00381540">
              <w:rPr>
                <w:rFonts w:ascii="Menlo" w:eastAsiaTheme="minorEastAsia" w:hAnsi="Menlo" w:cs="Menlo"/>
                <w:color w:val="F8F8F2"/>
                <w:kern w:val="0"/>
                <w:sz w:val="20"/>
                <w:szCs w:val="20"/>
                <w:lang w:eastAsia="ja-JP"/>
              </w:rPr>
              <w:t>);</w:t>
            </w:r>
          </w:p>
          <w:p w14:paraId="0BEC7C9B" w14:textId="77777777" w:rsidR="005B019D" w:rsidRPr="00381540" w:rsidRDefault="005B019D" w:rsidP="005B019D">
            <w:pPr>
              <w:autoSpaceDE w:val="0"/>
              <w:autoSpaceDN w:val="0"/>
              <w:adjustRightInd w:val="0"/>
              <w:spacing w:before="0" w:after="0"/>
              <w:ind w:leftChars="166" w:left="398"/>
              <w:jc w:val="left"/>
              <w:rPr>
                <w:rFonts w:ascii="Menlo" w:eastAsiaTheme="minorEastAsia" w:hAnsi="Menlo" w:cs="Menlo"/>
                <w:color w:val="F8F8F2"/>
                <w:kern w:val="0"/>
                <w:sz w:val="20"/>
                <w:szCs w:val="20"/>
                <w:lang w:eastAsia="ja-JP"/>
              </w:rPr>
            </w:pPr>
            <w:r w:rsidRPr="00381540">
              <w:rPr>
                <w:rFonts w:ascii="Menlo" w:eastAsiaTheme="minorEastAsia" w:hAnsi="Menlo" w:cs="Menlo"/>
                <w:color w:val="66D9EF"/>
                <w:kern w:val="0"/>
                <w:sz w:val="20"/>
                <w:szCs w:val="20"/>
                <w:lang w:eastAsia="ja-JP"/>
              </w:rPr>
              <w:t>var</w:t>
            </w:r>
            <w:r w:rsidRPr="00381540">
              <w:rPr>
                <w:rFonts w:ascii="Menlo" w:eastAsiaTheme="minorEastAsia" w:hAnsi="Menlo" w:cs="Menlo"/>
                <w:color w:val="F8F8F2"/>
                <w:kern w:val="0"/>
                <w:sz w:val="20"/>
                <w:szCs w:val="20"/>
                <w:lang w:eastAsia="ja-JP"/>
              </w:rPr>
              <w:t xml:space="preserve"> </w:t>
            </w:r>
            <w:r w:rsidRPr="00381540">
              <w:rPr>
                <w:rFonts w:ascii="Menlo" w:eastAsiaTheme="minorEastAsia" w:hAnsi="Menlo" w:cs="Menlo"/>
                <w:color w:val="A6E22E"/>
                <w:kern w:val="0"/>
                <w:sz w:val="20"/>
                <w:szCs w:val="20"/>
                <w:lang w:eastAsia="ja-JP"/>
              </w:rPr>
              <w:t>app</w:t>
            </w:r>
            <w:r w:rsidRPr="00381540">
              <w:rPr>
                <w:rFonts w:ascii="Menlo" w:eastAsiaTheme="minorEastAsia" w:hAnsi="Menlo" w:cs="Menlo"/>
                <w:color w:val="F8F8F2"/>
                <w:kern w:val="0"/>
                <w:sz w:val="20"/>
                <w:szCs w:val="20"/>
                <w:lang w:eastAsia="ja-JP"/>
              </w:rPr>
              <w:t xml:space="preserve"> </w:t>
            </w:r>
            <w:r w:rsidRPr="00381540">
              <w:rPr>
                <w:rFonts w:ascii="Menlo" w:eastAsiaTheme="minorEastAsia" w:hAnsi="Menlo" w:cs="Menlo"/>
                <w:color w:val="F92672"/>
                <w:kern w:val="0"/>
                <w:sz w:val="20"/>
                <w:szCs w:val="20"/>
                <w:lang w:eastAsia="ja-JP"/>
              </w:rPr>
              <w:t>=</w:t>
            </w:r>
            <w:r w:rsidRPr="00381540">
              <w:rPr>
                <w:rFonts w:ascii="Menlo" w:eastAsiaTheme="minorEastAsia" w:hAnsi="Menlo" w:cs="Menlo"/>
                <w:color w:val="F8F8F2"/>
                <w:kern w:val="0"/>
                <w:sz w:val="20"/>
                <w:szCs w:val="20"/>
                <w:lang w:eastAsia="ja-JP"/>
              </w:rPr>
              <w:t xml:space="preserve"> </w:t>
            </w:r>
            <w:r w:rsidRPr="00381540">
              <w:rPr>
                <w:rFonts w:ascii="Menlo" w:eastAsiaTheme="minorEastAsia" w:hAnsi="Menlo" w:cs="Menlo"/>
                <w:color w:val="A6E22E"/>
                <w:kern w:val="0"/>
                <w:sz w:val="20"/>
                <w:szCs w:val="20"/>
                <w:lang w:eastAsia="ja-JP"/>
              </w:rPr>
              <w:t>express</w:t>
            </w:r>
            <w:r w:rsidRPr="00381540">
              <w:rPr>
                <w:rFonts w:ascii="Menlo" w:eastAsiaTheme="minorEastAsia" w:hAnsi="Menlo" w:cs="Menlo"/>
                <w:color w:val="F8F8F2"/>
                <w:kern w:val="0"/>
                <w:sz w:val="20"/>
                <w:szCs w:val="20"/>
                <w:lang w:eastAsia="ja-JP"/>
              </w:rPr>
              <w:t>();</w:t>
            </w:r>
          </w:p>
          <w:p w14:paraId="0A74F704" w14:textId="77777777" w:rsidR="005B019D" w:rsidRPr="00381540" w:rsidRDefault="005B019D" w:rsidP="005B019D">
            <w:pPr>
              <w:autoSpaceDE w:val="0"/>
              <w:autoSpaceDN w:val="0"/>
              <w:adjustRightInd w:val="0"/>
              <w:spacing w:before="0" w:after="0"/>
              <w:ind w:leftChars="166" w:left="398"/>
              <w:jc w:val="left"/>
              <w:rPr>
                <w:rFonts w:ascii="Menlo" w:eastAsiaTheme="minorEastAsia" w:hAnsi="Menlo" w:cs="Menlo"/>
                <w:color w:val="F8F8F2"/>
                <w:kern w:val="0"/>
                <w:sz w:val="20"/>
                <w:szCs w:val="20"/>
                <w:lang w:eastAsia="ja-JP"/>
              </w:rPr>
            </w:pPr>
          </w:p>
          <w:p w14:paraId="44350A7A" w14:textId="77777777" w:rsidR="005B019D" w:rsidRPr="00381540" w:rsidRDefault="005B019D" w:rsidP="005B019D">
            <w:pPr>
              <w:autoSpaceDE w:val="0"/>
              <w:autoSpaceDN w:val="0"/>
              <w:adjustRightInd w:val="0"/>
              <w:spacing w:before="0" w:after="0"/>
              <w:ind w:leftChars="166" w:left="398"/>
              <w:jc w:val="left"/>
              <w:rPr>
                <w:rFonts w:ascii="Menlo" w:eastAsiaTheme="minorEastAsia" w:hAnsi="Menlo" w:cs="Menlo"/>
                <w:color w:val="F8F8F2"/>
                <w:kern w:val="0"/>
                <w:sz w:val="20"/>
                <w:szCs w:val="20"/>
                <w:lang w:eastAsia="ja-JP"/>
              </w:rPr>
            </w:pPr>
            <w:r w:rsidRPr="00381540">
              <w:rPr>
                <w:rFonts w:ascii="Menlo" w:eastAsiaTheme="minorEastAsia" w:hAnsi="Menlo" w:cs="Menlo"/>
                <w:color w:val="A6E22E"/>
                <w:kern w:val="0"/>
                <w:sz w:val="20"/>
                <w:szCs w:val="20"/>
                <w:lang w:eastAsia="ja-JP"/>
              </w:rPr>
              <w:t>app</w:t>
            </w:r>
            <w:r w:rsidRPr="00381540">
              <w:rPr>
                <w:rFonts w:ascii="Menlo" w:eastAsiaTheme="minorEastAsia" w:hAnsi="Menlo" w:cs="Menlo"/>
                <w:color w:val="F8F8F2"/>
                <w:kern w:val="0"/>
                <w:sz w:val="20"/>
                <w:szCs w:val="20"/>
                <w:lang w:eastAsia="ja-JP"/>
              </w:rPr>
              <w:t>.</w:t>
            </w:r>
            <w:r w:rsidRPr="00381540">
              <w:rPr>
                <w:rFonts w:ascii="Menlo" w:eastAsiaTheme="minorEastAsia" w:hAnsi="Menlo" w:cs="Menlo"/>
                <w:color w:val="A6E22E"/>
                <w:kern w:val="0"/>
                <w:sz w:val="20"/>
                <w:szCs w:val="20"/>
                <w:lang w:eastAsia="ja-JP"/>
              </w:rPr>
              <w:t>get</w:t>
            </w:r>
            <w:r w:rsidRPr="00381540">
              <w:rPr>
                <w:rFonts w:ascii="Menlo" w:eastAsiaTheme="minorEastAsia" w:hAnsi="Menlo" w:cs="Menlo"/>
                <w:color w:val="F8F8F2"/>
                <w:kern w:val="0"/>
                <w:sz w:val="20"/>
                <w:szCs w:val="20"/>
                <w:lang w:eastAsia="ja-JP"/>
              </w:rPr>
              <w:t>(</w:t>
            </w:r>
            <w:r w:rsidRPr="00381540">
              <w:rPr>
                <w:rFonts w:ascii="Menlo" w:eastAsiaTheme="minorEastAsia" w:hAnsi="Menlo" w:cs="Menlo"/>
                <w:color w:val="E6DB74"/>
                <w:kern w:val="0"/>
                <w:sz w:val="20"/>
                <w:szCs w:val="20"/>
                <w:lang w:eastAsia="ja-JP"/>
              </w:rPr>
              <w:t>'/'</w:t>
            </w:r>
            <w:r w:rsidRPr="00381540">
              <w:rPr>
                <w:rFonts w:ascii="Menlo" w:eastAsiaTheme="minorEastAsia" w:hAnsi="Menlo" w:cs="Menlo"/>
                <w:color w:val="F8F8F2"/>
                <w:kern w:val="0"/>
                <w:sz w:val="20"/>
                <w:szCs w:val="20"/>
                <w:lang w:eastAsia="ja-JP"/>
              </w:rPr>
              <w:t xml:space="preserve">, </w:t>
            </w:r>
            <w:r w:rsidRPr="00381540">
              <w:rPr>
                <w:rFonts w:ascii="Menlo" w:eastAsiaTheme="minorEastAsia" w:hAnsi="Menlo" w:cs="Menlo"/>
                <w:color w:val="66D9EF"/>
                <w:kern w:val="0"/>
                <w:sz w:val="20"/>
                <w:szCs w:val="20"/>
                <w:lang w:eastAsia="ja-JP"/>
              </w:rPr>
              <w:t>function</w:t>
            </w:r>
            <w:r w:rsidRPr="00381540">
              <w:rPr>
                <w:rFonts w:ascii="Menlo" w:eastAsiaTheme="minorEastAsia" w:hAnsi="Menlo" w:cs="Menlo"/>
                <w:color w:val="F8F8F2"/>
                <w:kern w:val="0"/>
                <w:sz w:val="20"/>
                <w:szCs w:val="20"/>
                <w:lang w:eastAsia="ja-JP"/>
              </w:rPr>
              <w:t xml:space="preserve"> (</w:t>
            </w:r>
            <w:r w:rsidRPr="00381540">
              <w:rPr>
                <w:rFonts w:ascii="Menlo" w:eastAsiaTheme="minorEastAsia" w:hAnsi="Menlo" w:cs="Menlo"/>
                <w:color w:val="A6E22E"/>
                <w:kern w:val="0"/>
                <w:sz w:val="20"/>
                <w:szCs w:val="20"/>
                <w:lang w:eastAsia="ja-JP"/>
              </w:rPr>
              <w:t>req</w:t>
            </w:r>
            <w:r w:rsidRPr="00381540">
              <w:rPr>
                <w:rFonts w:ascii="Menlo" w:eastAsiaTheme="minorEastAsia" w:hAnsi="Menlo" w:cs="Menlo"/>
                <w:color w:val="F8F8F2"/>
                <w:kern w:val="0"/>
                <w:sz w:val="20"/>
                <w:szCs w:val="20"/>
                <w:lang w:eastAsia="ja-JP"/>
              </w:rPr>
              <w:t xml:space="preserve">, </w:t>
            </w:r>
            <w:r w:rsidRPr="00381540">
              <w:rPr>
                <w:rFonts w:ascii="Menlo" w:eastAsiaTheme="minorEastAsia" w:hAnsi="Menlo" w:cs="Menlo"/>
                <w:color w:val="A6E22E"/>
                <w:kern w:val="0"/>
                <w:sz w:val="20"/>
                <w:szCs w:val="20"/>
                <w:lang w:eastAsia="ja-JP"/>
              </w:rPr>
              <w:t>res</w:t>
            </w:r>
            <w:r w:rsidRPr="00381540">
              <w:rPr>
                <w:rFonts w:ascii="Menlo" w:eastAsiaTheme="minorEastAsia" w:hAnsi="Menlo" w:cs="Menlo"/>
                <w:color w:val="F8F8F2"/>
                <w:kern w:val="0"/>
                <w:sz w:val="20"/>
                <w:szCs w:val="20"/>
                <w:lang w:eastAsia="ja-JP"/>
              </w:rPr>
              <w:t>) {</w:t>
            </w:r>
          </w:p>
          <w:p w14:paraId="41DFC2BC" w14:textId="77777777" w:rsidR="005B019D" w:rsidRPr="00381540" w:rsidRDefault="005B019D" w:rsidP="005B019D">
            <w:pPr>
              <w:autoSpaceDE w:val="0"/>
              <w:autoSpaceDN w:val="0"/>
              <w:adjustRightInd w:val="0"/>
              <w:spacing w:before="0" w:after="0"/>
              <w:ind w:leftChars="166" w:left="398"/>
              <w:jc w:val="left"/>
              <w:rPr>
                <w:rFonts w:ascii="Menlo" w:eastAsiaTheme="minorEastAsia" w:hAnsi="Menlo" w:cs="Menlo"/>
                <w:color w:val="F8F8F2"/>
                <w:kern w:val="0"/>
                <w:sz w:val="20"/>
                <w:szCs w:val="20"/>
                <w:lang w:eastAsia="ja-JP"/>
              </w:rPr>
            </w:pPr>
            <w:r w:rsidRPr="00381540">
              <w:rPr>
                <w:rFonts w:ascii="Menlo" w:eastAsiaTheme="minorEastAsia" w:hAnsi="Menlo" w:cs="Menlo"/>
                <w:color w:val="F8F8F2"/>
                <w:kern w:val="0"/>
                <w:sz w:val="20"/>
                <w:szCs w:val="20"/>
                <w:lang w:eastAsia="ja-JP"/>
              </w:rPr>
              <w:t xml:space="preserve">  </w:t>
            </w:r>
            <w:r w:rsidRPr="00381540">
              <w:rPr>
                <w:rFonts w:ascii="Menlo" w:eastAsiaTheme="minorEastAsia" w:hAnsi="Menlo" w:cs="Menlo"/>
                <w:color w:val="A6E22E"/>
                <w:kern w:val="0"/>
                <w:sz w:val="20"/>
                <w:szCs w:val="20"/>
                <w:lang w:eastAsia="ja-JP"/>
              </w:rPr>
              <w:t>res</w:t>
            </w:r>
            <w:r w:rsidRPr="00381540">
              <w:rPr>
                <w:rFonts w:ascii="Menlo" w:eastAsiaTheme="minorEastAsia" w:hAnsi="Menlo" w:cs="Menlo"/>
                <w:color w:val="F8F8F2"/>
                <w:kern w:val="0"/>
                <w:sz w:val="20"/>
                <w:szCs w:val="20"/>
                <w:lang w:eastAsia="ja-JP"/>
              </w:rPr>
              <w:t>.</w:t>
            </w:r>
            <w:r w:rsidRPr="00381540">
              <w:rPr>
                <w:rFonts w:ascii="Menlo" w:eastAsiaTheme="minorEastAsia" w:hAnsi="Menlo" w:cs="Menlo"/>
                <w:color w:val="A6E22E"/>
                <w:kern w:val="0"/>
                <w:sz w:val="20"/>
                <w:szCs w:val="20"/>
                <w:lang w:eastAsia="ja-JP"/>
              </w:rPr>
              <w:t>send</w:t>
            </w:r>
            <w:r w:rsidRPr="00381540">
              <w:rPr>
                <w:rFonts w:ascii="Menlo" w:eastAsiaTheme="minorEastAsia" w:hAnsi="Menlo" w:cs="Menlo"/>
                <w:color w:val="F8F8F2"/>
                <w:kern w:val="0"/>
                <w:sz w:val="20"/>
                <w:szCs w:val="20"/>
                <w:lang w:eastAsia="ja-JP"/>
              </w:rPr>
              <w:t>(</w:t>
            </w:r>
            <w:r w:rsidRPr="00381540">
              <w:rPr>
                <w:rFonts w:ascii="Menlo" w:eastAsiaTheme="minorEastAsia" w:hAnsi="Menlo" w:cs="Menlo"/>
                <w:color w:val="E6DB74"/>
                <w:kern w:val="0"/>
                <w:sz w:val="20"/>
                <w:szCs w:val="20"/>
                <w:lang w:eastAsia="ja-JP"/>
              </w:rPr>
              <w:t>'Hello World!'</w:t>
            </w:r>
            <w:r w:rsidRPr="00381540">
              <w:rPr>
                <w:rFonts w:ascii="Menlo" w:eastAsiaTheme="minorEastAsia" w:hAnsi="Menlo" w:cs="Menlo"/>
                <w:color w:val="F8F8F2"/>
                <w:kern w:val="0"/>
                <w:sz w:val="20"/>
                <w:szCs w:val="20"/>
                <w:lang w:eastAsia="ja-JP"/>
              </w:rPr>
              <w:t>);</w:t>
            </w:r>
          </w:p>
          <w:p w14:paraId="403E8D06" w14:textId="77777777" w:rsidR="005B019D" w:rsidRPr="00381540" w:rsidRDefault="005B019D" w:rsidP="005B019D">
            <w:pPr>
              <w:autoSpaceDE w:val="0"/>
              <w:autoSpaceDN w:val="0"/>
              <w:adjustRightInd w:val="0"/>
              <w:spacing w:before="0" w:after="0"/>
              <w:ind w:leftChars="166" w:left="398"/>
              <w:jc w:val="left"/>
              <w:rPr>
                <w:rFonts w:ascii="Menlo" w:eastAsiaTheme="minorEastAsia" w:hAnsi="Menlo" w:cs="Menlo"/>
                <w:color w:val="F8F8F2"/>
                <w:kern w:val="0"/>
                <w:sz w:val="20"/>
                <w:szCs w:val="20"/>
                <w:lang w:eastAsia="ja-JP"/>
              </w:rPr>
            </w:pPr>
            <w:r w:rsidRPr="00381540">
              <w:rPr>
                <w:rFonts w:ascii="Menlo" w:eastAsiaTheme="minorEastAsia" w:hAnsi="Menlo" w:cs="Menlo"/>
                <w:color w:val="F8F8F2"/>
                <w:kern w:val="0"/>
                <w:sz w:val="20"/>
                <w:szCs w:val="20"/>
                <w:lang w:eastAsia="ja-JP"/>
              </w:rPr>
              <w:t>});</w:t>
            </w:r>
          </w:p>
          <w:p w14:paraId="3AB4FA25" w14:textId="77777777" w:rsidR="005B019D" w:rsidRPr="00381540" w:rsidRDefault="005B019D" w:rsidP="005B019D">
            <w:pPr>
              <w:autoSpaceDE w:val="0"/>
              <w:autoSpaceDN w:val="0"/>
              <w:adjustRightInd w:val="0"/>
              <w:spacing w:before="0" w:after="0"/>
              <w:ind w:leftChars="166" w:left="398"/>
              <w:jc w:val="left"/>
              <w:rPr>
                <w:rFonts w:ascii="Menlo" w:eastAsiaTheme="minorEastAsia" w:hAnsi="Menlo" w:cs="Menlo"/>
                <w:color w:val="F8F8F2"/>
                <w:kern w:val="0"/>
                <w:sz w:val="20"/>
                <w:szCs w:val="20"/>
                <w:lang w:eastAsia="ja-JP"/>
              </w:rPr>
            </w:pPr>
          </w:p>
          <w:p w14:paraId="4BED248C" w14:textId="77777777" w:rsidR="005B019D" w:rsidRPr="00381540" w:rsidRDefault="005B019D" w:rsidP="005B019D">
            <w:pPr>
              <w:autoSpaceDE w:val="0"/>
              <w:autoSpaceDN w:val="0"/>
              <w:adjustRightInd w:val="0"/>
              <w:spacing w:before="0" w:after="0"/>
              <w:ind w:leftChars="166" w:left="398"/>
              <w:jc w:val="left"/>
              <w:rPr>
                <w:rFonts w:ascii="Menlo" w:eastAsiaTheme="minorEastAsia" w:hAnsi="Menlo" w:cs="Menlo"/>
                <w:color w:val="F8F8F2"/>
                <w:kern w:val="0"/>
                <w:sz w:val="20"/>
                <w:szCs w:val="20"/>
                <w:lang w:eastAsia="ja-JP"/>
              </w:rPr>
            </w:pPr>
            <w:r w:rsidRPr="00381540">
              <w:rPr>
                <w:rFonts w:ascii="Menlo" w:eastAsiaTheme="minorEastAsia" w:hAnsi="Menlo" w:cs="Menlo"/>
                <w:color w:val="66D9EF"/>
                <w:kern w:val="0"/>
                <w:sz w:val="20"/>
                <w:szCs w:val="20"/>
                <w:lang w:eastAsia="ja-JP"/>
              </w:rPr>
              <w:t>var</w:t>
            </w:r>
            <w:r w:rsidRPr="00381540">
              <w:rPr>
                <w:rFonts w:ascii="Menlo" w:eastAsiaTheme="minorEastAsia" w:hAnsi="Menlo" w:cs="Menlo"/>
                <w:color w:val="F8F8F2"/>
                <w:kern w:val="0"/>
                <w:sz w:val="20"/>
                <w:szCs w:val="20"/>
                <w:lang w:eastAsia="ja-JP"/>
              </w:rPr>
              <w:t xml:space="preserve"> </w:t>
            </w:r>
            <w:r w:rsidRPr="00381540">
              <w:rPr>
                <w:rFonts w:ascii="Menlo" w:eastAsiaTheme="minorEastAsia" w:hAnsi="Menlo" w:cs="Menlo"/>
                <w:color w:val="A6E22E"/>
                <w:kern w:val="0"/>
                <w:sz w:val="20"/>
                <w:szCs w:val="20"/>
                <w:lang w:eastAsia="ja-JP"/>
              </w:rPr>
              <w:t>server</w:t>
            </w:r>
            <w:r w:rsidRPr="00381540">
              <w:rPr>
                <w:rFonts w:ascii="Menlo" w:eastAsiaTheme="minorEastAsia" w:hAnsi="Menlo" w:cs="Menlo"/>
                <w:color w:val="F8F8F2"/>
                <w:kern w:val="0"/>
                <w:sz w:val="20"/>
                <w:szCs w:val="20"/>
                <w:lang w:eastAsia="ja-JP"/>
              </w:rPr>
              <w:t xml:space="preserve"> </w:t>
            </w:r>
            <w:r w:rsidRPr="00381540">
              <w:rPr>
                <w:rFonts w:ascii="Menlo" w:eastAsiaTheme="minorEastAsia" w:hAnsi="Menlo" w:cs="Menlo"/>
                <w:color w:val="F92672"/>
                <w:kern w:val="0"/>
                <w:sz w:val="20"/>
                <w:szCs w:val="20"/>
                <w:lang w:eastAsia="ja-JP"/>
              </w:rPr>
              <w:t>=</w:t>
            </w:r>
            <w:r w:rsidRPr="00381540">
              <w:rPr>
                <w:rFonts w:ascii="Menlo" w:eastAsiaTheme="minorEastAsia" w:hAnsi="Menlo" w:cs="Menlo"/>
                <w:color w:val="F8F8F2"/>
                <w:kern w:val="0"/>
                <w:sz w:val="20"/>
                <w:szCs w:val="20"/>
                <w:lang w:eastAsia="ja-JP"/>
              </w:rPr>
              <w:t xml:space="preserve"> </w:t>
            </w:r>
            <w:r w:rsidRPr="00381540">
              <w:rPr>
                <w:rFonts w:ascii="Menlo" w:eastAsiaTheme="minorEastAsia" w:hAnsi="Menlo" w:cs="Menlo"/>
                <w:color w:val="A6E22E"/>
                <w:kern w:val="0"/>
                <w:sz w:val="20"/>
                <w:szCs w:val="20"/>
                <w:lang w:eastAsia="ja-JP"/>
              </w:rPr>
              <w:t>app</w:t>
            </w:r>
            <w:r w:rsidRPr="00381540">
              <w:rPr>
                <w:rFonts w:ascii="Menlo" w:eastAsiaTheme="minorEastAsia" w:hAnsi="Menlo" w:cs="Menlo"/>
                <w:color w:val="F8F8F2"/>
                <w:kern w:val="0"/>
                <w:sz w:val="20"/>
                <w:szCs w:val="20"/>
                <w:lang w:eastAsia="ja-JP"/>
              </w:rPr>
              <w:t>.</w:t>
            </w:r>
            <w:r w:rsidRPr="00381540">
              <w:rPr>
                <w:rFonts w:ascii="Menlo" w:eastAsiaTheme="minorEastAsia" w:hAnsi="Menlo" w:cs="Menlo"/>
                <w:color w:val="A6E22E"/>
                <w:kern w:val="0"/>
                <w:sz w:val="20"/>
                <w:szCs w:val="20"/>
                <w:lang w:eastAsia="ja-JP"/>
              </w:rPr>
              <w:t>listen</w:t>
            </w:r>
            <w:r w:rsidRPr="00381540">
              <w:rPr>
                <w:rFonts w:ascii="Menlo" w:eastAsiaTheme="minorEastAsia" w:hAnsi="Menlo" w:cs="Menlo"/>
                <w:color w:val="F8F8F2"/>
                <w:kern w:val="0"/>
                <w:sz w:val="20"/>
                <w:szCs w:val="20"/>
                <w:lang w:eastAsia="ja-JP"/>
              </w:rPr>
              <w:t>(</w:t>
            </w:r>
            <w:r w:rsidRPr="00381540">
              <w:rPr>
                <w:rFonts w:ascii="Menlo" w:eastAsiaTheme="minorEastAsia" w:hAnsi="Menlo" w:cs="Menlo"/>
                <w:color w:val="AE81FF"/>
                <w:kern w:val="0"/>
                <w:sz w:val="20"/>
                <w:szCs w:val="20"/>
                <w:lang w:eastAsia="ja-JP"/>
              </w:rPr>
              <w:t>3000</w:t>
            </w:r>
            <w:r w:rsidRPr="00381540">
              <w:rPr>
                <w:rFonts w:ascii="Menlo" w:eastAsiaTheme="minorEastAsia" w:hAnsi="Menlo" w:cs="Menlo"/>
                <w:color w:val="F8F8F2"/>
                <w:kern w:val="0"/>
                <w:sz w:val="20"/>
                <w:szCs w:val="20"/>
                <w:lang w:eastAsia="ja-JP"/>
              </w:rPr>
              <w:t xml:space="preserve">, </w:t>
            </w:r>
            <w:r w:rsidRPr="00381540">
              <w:rPr>
                <w:rFonts w:ascii="Menlo" w:eastAsiaTheme="minorEastAsia" w:hAnsi="Menlo" w:cs="Menlo"/>
                <w:color w:val="66D9EF"/>
                <w:kern w:val="0"/>
                <w:sz w:val="20"/>
                <w:szCs w:val="20"/>
                <w:lang w:eastAsia="ja-JP"/>
              </w:rPr>
              <w:t>function</w:t>
            </w:r>
            <w:r w:rsidRPr="00381540">
              <w:rPr>
                <w:rFonts w:ascii="Menlo" w:eastAsiaTheme="minorEastAsia" w:hAnsi="Menlo" w:cs="Menlo"/>
                <w:color w:val="F8F8F2"/>
                <w:kern w:val="0"/>
                <w:sz w:val="20"/>
                <w:szCs w:val="20"/>
                <w:lang w:eastAsia="ja-JP"/>
              </w:rPr>
              <w:t xml:space="preserve"> () {</w:t>
            </w:r>
          </w:p>
          <w:p w14:paraId="639FF728" w14:textId="77777777" w:rsidR="005B019D" w:rsidRPr="00381540" w:rsidRDefault="005B019D" w:rsidP="005B019D">
            <w:pPr>
              <w:autoSpaceDE w:val="0"/>
              <w:autoSpaceDN w:val="0"/>
              <w:adjustRightInd w:val="0"/>
              <w:spacing w:before="0" w:after="0"/>
              <w:ind w:leftChars="166" w:left="398"/>
              <w:jc w:val="left"/>
              <w:rPr>
                <w:rFonts w:ascii="Menlo" w:eastAsiaTheme="minorEastAsia" w:hAnsi="Menlo" w:cs="Menlo"/>
                <w:color w:val="F8F8F2"/>
                <w:kern w:val="0"/>
                <w:sz w:val="20"/>
                <w:szCs w:val="20"/>
                <w:lang w:eastAsia="ja-JP"/>
              </w:rPr>
            </w:pPr>
            <w:r w:rsidRPr="00381540">
              <w:rPr>
                <w:rFonts w:ascii="Menlo" w:eastAsiaTheme="minorEastAsia" w:hAnsi="Menlo" w:cs="Menlo"/>
                <w:color w:val="F8F8F2"/>
                <w:kern w:val="0"/>
                <w:sz w:val="20"/>
                <w:szCs w:val="20"/>
                <w:lang w:eastAsia="ja-JP"/>
              </w:rPr>
              <w:t xml:space="preserve">  </w:t>
            </w:r>
            <w:r w:rsidRPr="00381540">
              <w:rPr>
                <w:rFonts w:ascii="Menlo" w:eastAsiaTheme="minorEastAsia" w:hAnsi="Menlo" w:cs="Menlo"/>
                <w:color w:val="66D9EF"/>
                <w:kern w:val="0"/>
                <w:sz w:val="20"/>
                <w:szCs w:val="20"/>
                <w:lang w:eastAsia="ja-JP"/>
              </w:rPr>
              <w:t>var</w:t>
            </w:r>
            <w:r w:rsidRPr="00381540">
              <w:rPr>
                <w:rFonts w:ascii="Menlo" w:eastAsiaTheme="minorEastAsia" w:hAnsi="Menlo" w:cs="Menlo"/>
                <w:color w:val="F8F8F2"/>
                <w:kern w:val="0"/>
                <w:sz w:val="20"/>
                <w:szCs w:val="20"/>
                <w:lang w:eastAsia="ja-JP"/>
              </w:rPr>
              <w:t xml:space="preserve"> </w:t>
            </w:r>
            <w:r w:rsidRPr="00381540">
              <w:rPr>
                <w:rFonts w:ascii="Menlo" w:eastAsiaTheme="minorEastAsia" w:hAnsi="Menlo" w:cs="Menlo"/>
                <w:color w:val="A6E22E"/>
                <w:kern w:val="0"/>
                <w:sz w:val="20"/>
                <w:szCs w:val="20"/>
                <w:lang w:eastAsia="ja-JP"/>
              </w:rPr>
              <w:t>host</w:t>
            </w:r>
            <w:r w:rsidRPr="00381540">
              <w:rPr>
                <w:rFonts w:ascii="Menlo" w:eastAsiaTheme="minorEastAsia" w:hAnsi="Menlo" w:cs="Menlo"/>
                <w:color w:val="F8F8F2"/>
                <w:kern w:val="0"/>
                <w:sz w:val="20"/>
                <w:szCs w:val="20"/>
                <w:lang w:eastAsia="ja-JP"/>
              </w:rPr>
              <w:t xml:space="preserve"> </w:t>
            </w:r>
            <w:r w:rsidRPr="00381540">
              <w:rPr>
                <w:rFonts w:ascii="Menlo" w:eastAsiaTheme="minorEastAsia" w:hAnsi="Menlo" w:cs="Menlo"/>
                <w:color w:val="F92672"/>
                <w:kern w:val="0"/>
                <w:sz w:val="20"/>
                <w:szCs w:val="20"/>
                <w:lang w:eastAsia="ja-JP"/>
              </w:rPr>
              <w:t>=</w:t>
            </w:r>
            <w:r w:rsidRPr="00381540">
              <w:rPr>
                <w:rFonts w:ascii="Menlo" w:eastAsiaTheme="minorEastAsia" w:hAnsi="Menlo" w:cs="Menlo"/>
                <w:color w:val="F8F8F2"/>
                <w:kern w:val="0"/>
                <w:sz w:val="20"/>
                <w:szCs w:val="20"/>
                <w:lang w:eastAsia="ja-JP"/>
              </w:rPr>
              <w:t xml:space="preserve"> </w:t>
            </w:r>
            <w:r w:rsidRPr="00381540">
              <w:rPr>
                <w:rFonts w:ascii="Menlo" w:eastAsiaTheme="minorEastAsia" w:hAnsi="Menlo" w:cs="Menlo"/>
                <w:color w:val="A6E22E"/>
                <w:kern w:val="0"/>
                <w:sz w:val="20"/>
                <w:szCs w:val="20"/>
                <w:lang w:eastAsia="ja-JP"/>
              </w:rPr>
              <w:t>server</w:t>
            </w:r>
            <w:r w:rsidRPr="00381540">
              <w:rPr>
                <w:rFonts w:ascii="Menlo" w:eastAsiaTheme="minorEastAsia" w:hAnsi="Menlo" w:cs="Menlo"/>
                <w:color w:val="F8F8F2"/>
                <w:kern w:val="0"/>
                <w:sz w:val="20"/>
                <w:szCs w:val="20"/>
                <w:lang w:eastAsia="ja-JP"/>
              </w:rPr>
              <w:t>.</w:t>
            </w:r>
            <w:r w:rsidRPr="00381540">
              <w:rPr>
                <w:rFonts w:ascii="Menlo" w:eastAsiaTheme="minorEastAsia" w:hAnsi="Menlo" w:cs="Menlo"/>
                <w:color w:val="A6E22E"/>
                <w:kern w:val="0"/>
                <w:sz w:val="20"/>
                <w:szCs w:val="20"/>
                <w:lang w:eastAsia="ja-JP"/>
              </w:rPr>
              <w:t>address</w:t>
            </w:r>
            <w:r w:rsidRPr="00381540">
              <w:rPr>
                <w:rFonts w:ascii="Menlo" w:eastAsiaTheme="minorEastAsia" w:hAnsi="Menlo" w:cs="Menlo"/>
                <w:color w:val="F8F8F2"/>
                <w:kern w:val="0"/>
                <w:sz w:val="20"/>
                <w:szCs w:val="20"/>
                <w:lang w:eastAsia="ja-JP"/>
              </w:rPr>
              <w:t>().</w:t>
            </w:r>
            <w:r w:rsidRPr="00381540">
              <w:rPr>
                <w:rFonts w:ascii="Menlo" w:eastAsiaTheme="minorEastAsia" w:hAnsi="Menlo" w:cs="Menlo"/>
                <w:color w:val="A6E22E"/>
                <w:kern w:val="0"/>
                <w:sz w:val="20"/>
                <w:szCs w:val="20"/>
                <w:lang w:eastAsia="ja-JP"/>
              </w:rPr>
              <w:t>address</w:t>
            </w:r>
            <w:r w:rsidRPr="00381540">
              <w:rPr>
                <w:rFonts w:ascii="Menlo" w:eastAsiaTheme="minorEastAsia" w:hAnsi="Menlo" w:cs="Menlo"/>
                <w:color w:val="F8F8F2"/>
                <w:kern w:val="0"/>
                <w:sz w:val="20"/>
                <w:szCs w:val="20"/>
                <w:lang w:eastAsia="ja-JP"/>
              </w:rPr>
              <w:t>;</w:t>
            </w:r>
          </w:p>
          <w:p w14:paraId="0AD9B3BE" w14:textId="77777777" w:rsidR="005B019D" w:rsidRPr="00381540" w:rsidRDefault="005B019D" w:rsidP="005B019D">
            <w:pPr>
              <w:autoSpaceDE w:val="0"/>
              <w:autoSpaceDN w:val="0"/>
              <w:adjustRightInd w:val="0"/>
              <w:spacing w:before="0" w:after="0"/>
              <w:ind w:leftChars="166" w:left="398"/>
              <w:jc w:val="left"/>
              <w:rPr>
                <w:rFonts w:ascii="Menlo" w:eastAsiaTheme="minorEastAsia" w:hAnsi="Menlo" w:cs="Menlo"/>
                <w:color w:val="F8F8F2"/>
                <w:kern w:val="0"/>
                <w:sz w:val="20"/>
                <w:szCs w:val="20"/>
                <w:lang w:eastAsia="ja-JP"/>
              </w:rPr>
            </w:pPr>
            <w:r w:rsidRPr="00381540">
              <w:rPr>
                <w:rFonts w:ascii="Menlo" w:eastAsiaTheme="minorEastAsia" w:hAnsi="Menlo" w:cs="Menlo"/>
                <w:color w:val="F8F8F2"/>
                <w:kern w:val="0"/>
                <w:sz w:val="20"/>
                <w:szCs w:val="20"/>
                <w:lang w:eastAsia="ja-JP"/>
              </w:rPr>
              <w:t xml:space="preserve">  </w:t>
            </w:r>
            <w:r w:rsidRPr="00381540">
              <w:rPr>
                <w:rFonts w:ascii="Menlo" w:eastAsiaTheme="minorEastAsia" w:hAnsi="Menlo" w:cs="Menlo"/>
                <w:color w:val="66D9EF"/>
                <w:kern w:val="0"/>
                <w:sz w:val="20"/>
                <w:szCs w:val="20"/>
                <w:lang w:eastAsia="ja-JP"/>
              </w:rPr>
              <w:t>var</w:t>
            </w:r>
            <w:r w:rsidRPr="00381540">
              <w:rPr>
                <w:rFonts w:ascii="Menlo" w:eastAsiaTheme="minorEastAsia" w:hAnsi="Menlo" w:cs="Menlo"/>
                <w:color w:val="F8F8F2"/>
                <w:kern w:val="0"/>
                <w:sz w:val="20"/>
                <w:szCs w:val="20"/>
                <w:lang w:eastAsia="ja-JP"/>
              </w:rPr>
              <w:t xml:space="preserve"> </w:t>
            </w:r>
            <w:r w:rsidRPr="00381540">
              <w:rPr>
                <w:rFonts w:ascii="Menlo" w:eastAsiaTheme="minorEastAsia" w:hAnsi="Menlo" w:cs="Menlo"/>
                <w:color w:val="A6E22E"/>
                <w:kern w:val="0"/>
                <w:sz w:val="20"/>
                <w:szCs w:val="20"/>
                <w:lang w:eastAsia="ja-JP"/>
              </w:rPr>
              <w:t>port</w:t>
            </w:r>
            <w:r w:rsidRPr="00381540">
              <w:rPr>
                <w:rFonts w:ascii="Menlo" w:eastAsiaTheme="minorEastAsia" w:hAnsi="Menlo" w:cs="Menlo"/>
                <w:color w:val="F8F8F2"/>
                <w:kern w:val="0"/>
                <w:sz w:val="20"/>
                <w:szCs w:val="20"/>
                <w:lang w:eastAsia="ja-JP"/>
              </w:rPr>
              <w:t xml:space="preserve"> </w:t>
            </w:r>
            <w:r w:rsidRPr="00381540">
              <w:rPr>
                <w:rFonts w:ascii="Menlo" w:eastAsiaTheme="minorEastAsia" w:hAnsi="Menlo" w:cs="Menlo"/>
                <w:color w:val="F92672"/>
                <w:kern w:val="0"/>
                <w:sz w:val="20"/>
                <w:szCs w:val="20"/>
                <w:lang w:eastAsia="ja-JP"/>
              </w:rPr>
              <w:t>=</w:t>
            </w:r>
            <w:r w:rsidRPr="00381540">
              <w:rPr>
                <w:rFonts w:ascii="Menlo" w:eastAsiaTheme="minorEastAsia" w:hAnsi="Menlo" w:cs="Menlo"/>
                <w:color w:val="F8F8F2"/>
                <w:kern w:val="0"/>
                <w:sz w:val="20"/>
                <w:szCs w:val="20"/>
                <w:lang w:eastAsia="ja-JP"/>
              </w:rPr>
              <w:t xml:space="preserve"> </w:t>
            </w:r>
            <w:r w:rsidRPr="00381540">
              <w:rPr>
                <w:rFonts w:ascii="Menlo" w:eastAsiaTheme="minorEastAsia" w:hAnsi="Menlo" w:cs="Menlo"/>
                <w:color w:val="A6E22E"/>
                <w:kern w:val="0"/>
                <w:sz w:val="20"/>
                <w:szCs w:val="20"/>
                <w:lang w:eastAsia="ja-JP"/>
              </w:rPr>
              <w:t>server</w:t>
            </w:r>
            <w:r w:rsidRPr="00381540">
              <w:rPr>
                <w:rFonts w:ascii="Menlo" w:eastAsiaTheme="minorEastAsia" w:hAnsi="Menlo" w:cs="Menlo"/>
                <w:color w:val="F8F8F2"/>
                <w:kern w:val="0"/>
                <w:sz w:val="20"/>
                <w:szCs w:val="20"/>
                <w:lang w:eastAsia="ja-JP"/>
              </w:rPr>
              <w:t>.</w:t>
            </w:r>
            <w:r w:rsidRPr="00381540">
              <w:rPr>
                <w:rFonts w:ascii="Menlo" w:eastAsiaTheme="minorEastAsia" w:hAnsi="Menlo" w:cs="Menlo"/>
                <w:color w:val="A6E22E"/>
                <w:kern w:val="0"/>
                <w:sz w:val="20"/>
                <w:szCs w:val="20"/>
                <w:lang w:eastAsia="ja-JP"/>
              </w:rPr>
              <w:t>address</w:t>
            </w:r>
            <w:r w:rsidRPr="00381540">
              <w:rPr>
                <w:rFonts w:ascii="Menlo" w:eastAsiaTheme="minorEastAsia" w:hAnsi="Menlo" w:cs="Menlo"/>
                <w:color w:val="F8F8F2"/>
                <w:kern w:val="0"/>
                <w:sz w:val="20"/>
                <w:szCs w:val="20"/>
                <w:lang w:eastAsia="ja-JP"/>
              </w:rPr>
              <w:t>().</w:t>
            </w:r>
            <w:r w:rsidRPr="00381540">
              <w:rPr>
                <w:rFonts w:ascii="Menlo" w:eastAsiaTheme="minorEastAsia" w:hAnsi="Menlo" w:cs="Menlo"/>
                <w:color w:val="A6E22E"/>
                <w:kern w:val="0"/>
                <w:sz w:val="20"/>
                <w:szCs w:val="20"/>
                <w:lang w:eastAsia="ja-JP"/>
              </w:rPr>
              <w:t>port</w:t>
            </w:r>
            <w:r w:rsidRPr="00381540">
              <w:rPr>
                <w:rFonts w:ascii="Menlo" w:eastAsiaTheme="minorEastAsia" w:hAnsi="Menlo" w:cs="Menlo"/>
                <w:color w:val="F8F8F2"/>
                <w:kern w:val="0"/>
                <w:sz w:val="20"/>
                <w:szCs w:val="20"/>
                <w:lang w:eastAsia="ja-JP"/>
              </w:rPr>
              <w:t>;</w:t>
            </w:r>
          </w:p>
          <w:p w14:paraId="5CD13D50" w14:textId="77777777" w:rsidR="005B019D" w:rsidRPr="00381540" w:rsidRDefault="005B019D" w:rsidP="005B019D">
            <w:pPr>
              <w:autoSpaceDE w:val="0"/>
              <w:autoSpaceDN w:val="0"/>
              <w:adjustRightInd w:val="0"/>
              <w:spacing w:before="0" w:after="0"/>
              <w:ind w:leftChars="166" w:left="398"/>
              <w:jc w:val="left"/>
              <w:rPr>
                <w:rFonts w:ascii="Menlo" w:eastAsiaTheme="minorEastAsia" w:hAnsi="Menlo" w:cs="Menlo"/>
                <w:color w:val="F8F8F2"/>
                <w:kern w:val="0"/>
                <w:sz w:val="20"/>
                <w:szCs w:val="20"/>
                <w:lang w:eastAsia="ja-JP"/>
              </w:rPr>
            </w:pPr>
          </w:p>
          <w:p w14:paraId="622A163A" w14:textId="77777777" w:rsidR="005B019D" w:rsidRPr="00381540" w:rsidRDefault="005B019D" w:rsidP="005B019D">
            <w:pPr>
              <w:autoSpaceDE w:val="0"/>
              <w:autoSpaceDN w:val="0"/>
              <w:adjustRightInd w:val="0"/>
              <w:spacing w:before="0" w:after="0"/>
              <w:ind w:leftChars="166" w:left="398"/>
              <w:jc w:val="left"/>
              <w:rPr>
                <w:rFonts w:ascii="Menlo" w:eastAsiaTheme="minorEastAsia" w:hAnsi="Menlo" w:cs="Menlo"/>
                <w:color w:val="F8F8F2"/>
                <w:kern w:val="0"/>
                <w:sz w:val="20"/>
                <w:szCs w:val="20"/>
                <w:lang w:eastAsia="ja-JP"/>
              </w:rPr>
            </w:pPr>
            <w:r w:rsidRPr="00381540">
              <w:rPr>
                <w:rFonts w:ascii="Menlo" w:eastAsiaTheme="minorEastAsia" w:hAnsi="Menlo" w:cs="Menlo"/>
                <w:color w:val="F8F8F2"/>
                <w:kern w:val="0"/>
                <w:sz w:val="20"/>
                <w:szCs w:val="20"/>
                <w:lang w:eastAsia="ja-JP"/>
              </w:rPr>
              <w:t xml:space="preserve">  </w:t>
            </w:r>
            <w:r w:rsidRPr="00381540">
              <w:rPr>
                <w:rFonts w:ascii="Menlo" w:eastAsiaTheme="minorEastAsia" w:hAnsi="Menlo" w:cs="Menlo"/>
                <w:color w:val="A6E22E"/>
                <w:kern w:val="0"/>
                <w:sz w:val="20"/>
                <w:szCs w:val="20"/>
                <w:lang w:eastAsia="ja-JP"/>
              </w:rPr>
              <w:t>console</w:t>
            </w:r>
            <w:r w:rsidRPr="00381540">
              <w:rPr>
                <w:rFonts w:ascii="Menlo" w:eastAsiaTheme="minorEastAsia" w:hAnsi="Menlo" w:cs="Menlo"/>
                <w:color w:val="F8F8F2"/>
                <w:kern w:val="0"/>
                <w:sz w:val="20"/>
                <w:szCs w:val="20"/>
                <w:lang w:eastAsia="ja-JP"/>
              </w:rPr>
              <w:t>.</w:t>
            </w:r>
            <w:r w:rsidRPr="00381540">
              <w:rPr>
                <w:rFonts w:ascii="Menlo" w:eastAsiaTheme="minorEastAsia" w:hAnsi="Menlo" w:cs="Menlo"/>
                <w:color w:val="A6E22E"/>
                <w:kern w:val="0"/>
                <w:sz w:val="20"/>
                <w:szCs w:val="20"/>
                <w:lang w:eastAsia="ja-JP"/>
              </w:rPr>
              <w:t>log</w:t>
            </w:r>
            <w:r w:rsidRPr="00381540">
              <w:rPr>
                <w:rFonts w:ascii="Menlo" w:eastAsiaTheme="minorEastAsia" w:hAnsi="Menlo" w:cs="Menlo"/>
                <w:color w:val="F8F8F2"/>
                <w:kern w:val="0"/>
                <w:sz w:val="20"/>
                <w:szCs w:val="20"/>
                <w:lang w:eastAsia="ja-JP"/>
              </w:rPr>
              <w:t>(</w:t>
            </w:r>
            <w:r w:rsidRPr="00381540">
              <w:rPr>
                <w:rFonts w:ascii="Menlo" w:eastAsiaTheme="minorEastAsia" w:hAnsi="Menlo" w:cs="Menlo"/>
                <w:color w:val="E6DB74"/>
                <w:kern w:val="0"/>
                <w:sz w:val="20"/>
                <w:szCs w:val="20"/>
                <w:lang w:eastAsia="ja-JP"/>
              </w:rPr>
              <w:t>'Example app listening at http://%s:%s'</w:t>
            </w:r>
            <w:r w:rsidRPr="00381540">
              <w:rPr>
                <w:rFonts w:ascii="Menlo" w:eastAsiaTheme="minorEastAsia" w:hAnsi="Menlo" w:cs="Menlo"/>
                <w:color w:val="F8F8F2"/>
                <w:kern w:val="0"/>
                <w:sz w:val="20"/>
                <w:szCs w:val="20"/>
                <w:lang w:eastAsia="ja-JP"/>
              </w:rPr>
              <w:t xml:space="preserve">, </w:t>
            </w:r>
            <w:r w:rsidRPr="00381540">
              <w:rPr>
                <w:rFonts w:ascii="Menlo" w:eastAsiaTheme="minorEastAsia" w:hAnsi="Menlo" w:cs="Menlo"/>
                <w:color w:val="A6E22E"/>
                <w:kern w:val="0"/>
                <w:sz w:val="20"/>
                <w:szCs w:val="20"/>
                <w:lang w:eastAsia="ja-JP"/>
              </w:rPr>
              <w:t>host</w:t>
            </w:r>
            <w:r w:rsidRPr="00381540">
              <w:rPr>
                <w:rFonts w:ascii="Menlo" w:eastAsiaTheme="minorEastAsia" w:hAnsi="Menlo" w:cs="Menlo"/>
                <w:color w:val="F8F8F2"/>
                <w:kern w:val="0"/>
                <w:sz w:val="20"/>
                <w:szCs w:val="20"/>
                <w:lang w:eastAsia="ja-JP"/>
              </w:rPr>
              <w:t xml:space="preserve">, </w:t>
            </w:r>
            <w:r w:rsidRPr="00381540">
              <w:rPr>
                <w:rFonts w:ascii="Menlo" w:eastAsiaTheme="minorEastAsia" w:hAnsi="Menlo" w:cs="Menlo"/>
                <w:color w:val="A6E22E"/>
                <w:kern w:val="0"/>
                <w:sz w:val="20"/>
                <w:szCs w:val="20"/>
                <w:lang w:eastAsia="ja-JP"/>
              </w:rPr>
              <w:t>port</w:t>
            </w:r>
            <w:r w:rsidRPr="00381540">
              <w:rPr>
                <w:rFonts w:ascii="Menlo" w:eastAsiaTheme="minorEastAsia" w:hAnsi="Menlo" w:cs="Menlo"/>
                <w:color w:val="F8F8F2"/>
                <w:kern w:val="0"/>
                <w:sz w:val="20"/>
                <w:szCs w:val="20"/>
                <w:lang w:eastAsia="ja-JP"/>
              </w:rPr>
              <w:t>);</w:t>
            </w:r>
          </w:p>
          <w:p w14:paraId="03A3AC0E" w14:textId="77777777" w:rsidR="005B019D" w:rsidRPr="00381540" w:rsidRDefault="005B019D" w:rsidP="005B019D">
            <w:pPr>
              <w:autoSpaceDE w:val="0"/>
              <w:autoSpaceDN w:val="0"/>
              <w:adjustRightInd w:val="0"/>
              <w:spacing w:before="0" w:after="0"/>
              <w:ind w:leftChars="166" w:left="398"/>
              <w:jc w:val="left"/>
              <w:rPr>
                <w:rFonts w:ascii="Menlo" w:eastAsiaTheme="minorEastAsia" w:hAnsi="Menlo" w:cs="Menlo"/>
                <w:color w:val="F8F8F2"/>
                <w:kern w:val="0"/>
                <w:sz w:val="20"/>
                <w:szCs w:val="20"/>
                <w:lang w:eastAsia="ja-JP"/>
              </w:rPr>
            </w:pPr>
            <w:r w:rsidRPr="00381540">
              <w:rPr>
                <w:rFonts w:ascii="Menlo" w:eastAsiaTheme="minorEastAsia" w:hAnsi="Menlo" w:cs="Menlo"/>
                <w:color w:val="F8F8F2"/>
                <w:kern w:val="0"/>
                <w:sz w:val="20"/>
                <w:szCs w:val="20"/>
                <w:lang w:eastAsia="ja-JP"/>
              </w:rPr>
              <w:t>});</w:t>
            </w:r>
          </w:p>
          <w:p w14:paraId="390C47AA" w14:textId="77777777" w:rsidR="0031244E" w:rsidRDefault="0031244E" w:rsidP="0031244E">
            <w:pPr>
              <w:autoSpaceDE w:val="0"/>
              <w:autoSpaceDN w:val="0"/>
              <w:adjustRightInd w:val="0"/>
              <w:spacing w:before="0" w:after="0"/>
              <w:jc w:val="left"/>
              <w:rPr>
                <w:rFonts w:ascii="Monaco" w:eastAsiaTheme="minorEastAsia" w:hAnsi="Monaco" w:cs="Monaco"/>
                <w:b/>
                <w:bCs/>
                <w:color w:val="204A87"/>
                <w:kern w:val="0"/>
                <w:sz w:val="20"/>
                <w:szCs w:val="20"/>
                <w:lang w:eastAsia="ja-JP"/>
              </w:rPr>
            </w:pPr>
          </w:p>
        </w:tc>
      </w:tr>
    </w:tbl>
    <w:p w14:paraId="7A2EDF3F" w14:textId="77777777" w:rsidR="0031244E" w:rsidRDefault="0031244E" w:rsidP="0031244E">
      <w:pPr>
        <w:autoSpaceDE w:val="0"/>
        <w:autoSpaceDN w:val="0"/>
        <w:adjustRightInd w:val="0"/>
        <w:spacing w:before="0" w:after="0" w:line="240" w:lineRule="auto"/>
        <w:jc w:val="left"/>
        <w:rPr>
          <w:rFonts w:ascii="Monaco" w:eastAsiaTheme="minorEastAsia" w:hAnsi="Monaco" w:cs="Monaco"/>
          <w:b/>
          <w:bCs/>
          <w:color w:val="204A87"/>
          <w:kern w:val="0"/>
          <w:sz w:val="20"/>
          <w:szCs w:val="20"/>
          <w:lang w:eastAsia="ja-JP"/>
        </w:rPr>
      </w:pPr>
    </w:p>
    <w:p w14:paraId="733763FA" w14:textId="77777777" w:rsidR="0031244E" w:rsidRDefault="005B019D" w:rsidP="007F0102">
      <w:pPr>
        <w:ind w:firstLine="480"/>
      </w:pPr>
      <w:r w:rsidRPr="007F0102">
        <w:t xml:space="preserve">上面的代码启动一个服务并监听从 3000 端口进入的所有连接请求。他将对所有向(/) URL </w:t>
      </w:r>
      <w:r w:rsidRPr="007F0102">
        <w:rPr>
          <w:rFonts w:hint="eastAsia"/>
        </w:rPr>
        <w:t>发出</w:t>
      </w:r>
      <w:r w:rsidRPr="007F0102">
        <w:t>的GET</w:t>
      </w:r>
      <w:r w:rsidRPr="007F0102">
        <w:rPr>
          <w:rFonts w:hint="eastAsia"/>
        </w:rPr>
        <w:t>请求</w:t>
      </w:r>
      <w:r w:rsidRPr="007F0102">
        <w:t>将会 返回 “Hello World!” 字符串。对于其他所有路径全部返回 404 Not Found。</w:t>
      </w:r>
    </w:p>
    <w:p w14:paraId="2F0363D5" w14:textId="77777777" w:rsidR="007F0102" w:rsidRDefault="007F0102" w:rsidP="007F0102">
      <w:pPr>
        <w:ind w:firstLine="480"/>
      </w:pPr>
      <w:r>
        <w:t>HTTPie是一个</w:t>
      </w:r>
      <w:r w:rsidR="00381540">
        <w:t>开源的</w:t>
      </w:r>
      <w:r>
        <w:t>命令行下的HTTP</w:t>
      </w:r>
      <w:r>
        <w:rPr>
          <w:rFonts w:hint="eastAsia"/>
        </w:rPr>
        <w:t>客户端</w:t>
      </w:r>
      <w:r>
        <w:t>。</w:t>
      </w:r>
      <w:r w:rsidR="001C3265">
        <w:rPr>
          <w:rFonts w:hint="eastAsia"/>
        </w:rPr>
        <w:t>它</w:t>
      </w:r>
      <w:r w:rsidR="001C3265">
        <w:t>可以很方便的用来测试WEB</w:t>
      </w:r>
      <w:r w:rsidR="001C3265">
        <w:rPr>
          <w:rFonts w:hint="eastAsia"/>
        </w:rPr>
        <w:t>服务</w:t>
      </w:r>
      <w:r w:rsidR="001C3265">
        <w:t>。</w:t>
      </w:r>
      <w:r>
        <w:t>运行刚刚的E</w:t>
      </w:r>
      <w:r>
        <w:rPr>
          <w:rFonts w:hint="eastAsia"/>
        </w:rPr>
        <w:t>xpress</w:t>
      </w:r>
      <w:r>
        <w:t>示例，使用HTTPie</w:t>
      </w:r>
      <w:r>
        <w:rPr>
          <w:rFonts w:hint="eastAsia"/>
        </w:rPr>
        <w:t>来测试</w:t>
      </w:r>
      <w:r>
        <w:t>刚刚启动的应用。</w:t>
      </w:r>
      <w:r w:rsidR="00381540">
        <w:rPr>
          <w:rFonts w:hint="eastAsia"/>
        </w:rPr>
        <w:t>测试</w:t>
      </w:r>
      <w:r w:rsidR="00381540">
        <w:t>结果如下</w:t>
      </w:r>
      <w:r w:rsidR="001C3265">
        <w:t>:</w:t>
      </w:r>
    </w:p>
    <w:tbl>
      <w:tblPr>
        <w:tblStyle w:val="aa"/>
        <w:tblW w:w="0" w:type="auto"/>
        <w:tblLook w:val="04A0" w:firstRow="1" w:lastRow="0" w:firstColumn="1" w:lastColumn="0" w:noHBand="0" w:noVBand="1"/>
      </w:tblPr>
      <w:tblGrid>
        <w:gridCol w:w="8529"/>
      </w:tblGrid>
      <w:tr w:rsidR="00381540" w14:paraId="656CA967" w14:textId="77777777" w:rsidTr="00A47D59">
        <w:tc>
          <w:tcPr>
            <w:tcW w:w="8529" w:type="dxa"/>
            <w:tcBorders>
              <w:top w:val="nil"/>
              <w:left w:val="nil"/>
              <w:bottom w:val="nil"/>
              <w:right w:val="nil"/>
            </w:tcBorders>
            <w:shd w:val="clear" w:color="auto" w:fill="404040" w:themeFill="text1" w:themeFillTint="BF"/>
          </w:tcPr>
          <w:p w14:paraId="3019BF84" w14:textId="77777777" w:rsidR="00381540" w:rsidRDefault="00381540" w:rsidP="003815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rightChars="100" w:right="240"/>
              <w:jc w:val="left"/>
            </w:pPr>
            <w:r>
              <w:t xml:space="preserve">  </w:t>
            </w:r>
          </w:p>
          <w:p w14:paraId="66D4FC53" w14:textId="77777777" w:rsidR="00381540" w:rsidRPr="00381540" w:rsidRDefault="00381540" w:rsidP="003815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rightChars="100" w:right="240"/>
              <w:jc w:val="left"/>
              <w:rPr>
                <w:rFonts w:ascii="Menlo" w:eastAsiaTheme="minorEastAsia" w:hAnsi="Menlo" w:cs="Menlo"/>
                <w:color w:val="F8F2FF"/>
                <w:kern w:val="0"/>
                <w:sz w:val="20"/>
                <w:szCs w:val="20"/>
                <w:lang w:eastAsia="ja-JP"/>
              </w:rPr>
            </w:pPr>
            <w:r w:rsidRPr="00381540">
              <w:rPr>
                <w:rFonts w:ascii="Menlo" w:eastAsiaTheme="minorEastAsia" w:hAnsi="Menlo" w:cs="Menlo"/>
                <w:color w:val="400BD9"/>
                <w:kern w:val="0"/>
                <w:sz w:val="20"/>
                <w:szCs w:val="20"/>
                <w:lang w:eastAsia="ja-JP"/>
              </w:rPr>
              <w:t>&gt;</w:t>
            </w:r>
            <w:r w:rsidRPr="00381540">
              <w:rPr>
                <w:rFonts w:ascii="Menlo" w:eastAsiaTheme="minorEastAsia" w:hAnsi="Menlo" w:cs="Menlo"/>
                <w:color w:val="F8F2FF"/>
                <w:kern w:val="0"/>
                <w:sz w:val="20"/>
                <w:szCs w:val="20"/>
                <w:lang w:eastAsia="ja-JP"/>
              </w:rPr>
              <w:t xml:space="preserve"> http get localhost:3000</w:t>
            </w:r>
          </w:p>
          <w:p w14:paraId="13E0E009" w14:textId="77777777" w:rsidR="00381540" w:rsidRPr="00381540" w:rsidRDefault="00381540" w:rsidP="003815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Chars="100" w:left="240" w:rightChars="100" w:right="240"/>
              <w:jc w:val="left"/>
              <w:rPr>
                <w:rFonts w:ascii="Menlo" w:eastAsiaTheme="minorEastAsia" w:hAnsi="Menlo" w:cs="Menlo"/>
                <w:color w:val="F8F2FF"/>
                <w:kern w:val="0"/>
                <w:sz w:val="20"/>
                <w:szCs w:val="20"/>
                <w:lang w:eastAsia="ja-JP"/>
              </w:rPr>
            </w:pPr>
            <w:r w:rsidRPr="00381540">
              <w:rPr>
                <w:rFonts w:ascii="Menlo" w:eastAsiaTheme="minorEastAsia" w:hAnsi="Menlo" w:cs="Menlo"/>
                <w:color w:val="5EDCFF"/>
                <w:kern w:val="0"/>
                <w:sz w:val="20"/>
                <w:szCs w:val="20"/>
                <w:lang w:eastAsia="ja-JP"/>
              </w:rPr>
              <w:t>HTTP</w:t>
            </w:r>
            <w:r w:rsidRPr="00381540">
              <w:rPr>
                <w:rFonts w:ascii="Menlo" w:eastAsiaTheme="minorEastAsia" w:hAnsi="Menlo" w:cs="Menlo"/>
                <w:color w:val="FC1E62"/>
                <w:kern w:val="0"/>
                <w:sz w:val="20"/>
                <w:szCs w:val="20"/>
                <w:lang w:eastAsia="ja-JP"/>
              </w:rPr>
              <w:t>/</w:t>
            </w:r>
            <w:r w:rsidRPr="00381540">
              <w:rPr>
                <w:rFonts w:ascii="Menlo" w:eastAsiaTheme="minorEastAsia" w:hAnsi="Menlo" w:cs="Menlo"/>
                <w:color w:val="B582FF"/>
                <w:kern w:val="0"/>
                <w:sz w:val="20"/>
                <w:szCs w:val="20"/>
                <w:lang w:eastAsia="ja-JP"/>
              </w:rPr>
              <w:t>1.1</w:t>
            </w:r>
            <w:r w:rsidRPr="00381540">
              <w:rPr>
                <w:rFonts w:ascii="Menlo" w:eastAsiaTheme="minorEastAsia" w:hAnsi="Menlo" w:cs="Menlo"/>
                <w:color w:val="E6E5E5"/>
                <w:kern w:val="0"/>
                <w:sz w:val="20"/>
                <w:szCs w:val="20"/>
                <w:lang w:eastAsia="ja-JP"/>
              </w:rPr>
              <w:t xml:space="preserve"> </w:t>
            </w:r>
            <w:r w:rsidRPr="00381540">
              <w:rPr>
                <w:rFonts w:ascii="Menlo" w:eastAsiaTheme="minorEastAsia" w:hAnsi="Menlo" w:cs="Menlo"/>
                <w:color w:val="B582FF"/>
                <w:kern w:val="0"/>
                <w:sz w:val="20"/>
                <w:szCs w:val="20"/>
                <w:lang w:eastAsia="ja-JP"/>
              </w:rPr>
              <w:t>200</w:t>
            </w:r>
            <w:r w:rsidRPr="00381540">
              <w:rPr>
                <w:rFonts w:ascii="Menlo" w:eastAsiaTheme="minorEastAsia" w:hAnsi="Menlo" w:cs="Menlo"/>
                <w:color w:val="E6E5E5"/>
                <w:kern w:val="0"/>
                <w:sz w:val="20"/>
                <w:szCs w:val="20"/>
                <w:lang w:eastAsia="ja-JP"/>
              </w:rPr>
              <w:t xml:space="preserve"> </w:t>
            </w:r>
            <w:r w:rsidRPr="00381540">
              <w:rPr>
                <w:rFonts w:ascii="Menlo" w:eastAsiaTheme="minorEastAsia" w:hAnsi="Menlo" w:cs="Menlo"/>
                <w:color w:val="ADE018"/>
                <w:kern w:val="0"/>
                <w:sz w:val="20"/>
                <w:szCs w:val="20"/>
                <w:lang w:eastAsia="ja-JP"/>
              </w:rPr>
              <w:t>OK</w:t>
            </w:r>
          </w:p>
          <w:p w14:paraId="34FF719E" w14:textId="77777777" w:rsidR="00381540" w:rsidRPr="00381540" w:rsidRDefault="00381540" w:rsidP="003815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Chars="100" w:left="240" w:rightChars="100" w:right="240"/>
              <w:jc w:val="left"/>
              <w:rPr>
                <w:rFonts w:ascii="Menlo" w:eastAsiaTheme="minorEastAsia" w:hAnsi="Menlo" w:cs="Menlo"/>
                <w:color w:val="F8F2FF"/>
                <w:kern w:val="0"/>
                <w:sz w:val="20"/>
                <w:szCs w:val="20"/>
                <w:lang w:eastAsia="ja-JP"/>
              </w:rPr>
            </w:pPr>
            <w:r w:rsidRPr="00381540">
              <w:rPr>
                <w:rFonts w:ascii="Menlo" w:eastAsiaTheme="minorEastAsia" w:hAnsi="Menlo" w:cs="Menlo"/>
                <w:color w:val="ADE018"/>
                <w:kern w:val="0"/>
                <w:sz w:val="20"/>
                <w:szCs w:val="20"/>
                <w:lang w:eastAsia="ja-JP"/>
              </w:rPr>
              <w:t>Connection</w:t>
            </w:r>
            <w:r w:rsidRPr="00381540">
              <w:rPr>
                <w:rFonts w:ascii="Menlo" w:eastAsiaTheme="minorEastAsia" w:hAnsi="Menlo" w:cs="Menlo"/>
                <w:color w:val="FC1E62"/>
                <w:kern w:val="0"/>
                <w:sz w:val="20"/>
                <w:szCs w:val="20"/>
                <w:lang w:eastAsia="ja-JP"/>
              </w:rPr>
              <w:t>:</w:t>
            </w:r>
            <w:r w:rsidRPr="00381540">
              <w:rPr>
                <w:rFonts w:ascii="Menlo" w:eastAsiaTheme="minorEastAsia" w:hAnsi="Menlo" w:cs="Menlo"/>
                <w:color w:val="E6E5E5"/>
                <w:kern w:val="0"/>
                <w:sz w:val="20"/>
                <w:szCs w:val="20"/>
                <w:lang w:eastAsia="ja-JP"/>
              </w:rPr>
              <w:t xml:space="preserve"> </w:t>
            </w:r>
            <w:r w:rsidRPr="00381540">
              <w:rPr>
                <w:rFonts w:ascii="Menlo" w:eastAsiaTheme="minorEastAsia" w:hAnsi="Menlo" w:cs="Menlo"/>
                <w:color w:val="D9DB7D"/>
                <w:kern w:val="0"/>
                <w:sz w:val="20"/>
                <w:szCs w:val="20"/>
                <w:lang w:eastAsia="ja-JP"/>
              </w:rPr>
              <w:t>keep-alive</w:t>
            </w:r>
          </w:p>
          <w:p w14:paraId="46B684A7" w14:textId="77777777" w:rsidR="00381540" w:rsidRPr="00381540" w:rsidRDefault="00381540" w:rsidP="003815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Chars="100" w:left="240" w:rightChars="100" w:right="240"/>
              <w:jc w:val="left"/>
              <w:rPr>
                <w:rFonts w:ascii="Menlo" w:eastAsiaTheme="minorEastAsia" w:hAnsi="Menlo" w:cs="Menlo"/>
                <w:color w:val="F8F2FF"/>
                <w:kern w:val="0"/>
                <w:sz w:val="20"/>
                <w:szCs w:val="20"/>
                <w:lang w:eastAsia="ja-JP"/>
              </w:rPr>
            </w:pPr>
            <w:r w:rsidRPr="00381540">
              <w:rPr>
                <w:rFonts w:ascii="Menlo" w:eastAsiaTheme="minorEastAsia" w:hAnsi="Menlo" w:cs="Menlo"/>
                <w:color w:val="ADE018"/>
                <w:kern w:val="0"/>
                <w:sz w:val="20"/>
                <w:szCs w:val="20"/>
                <w:lang w:eastAsia="ja-JP"/>
              </w:rPr>
              <w:t>Content-Length</w:t>
            </w:r>
            <w:r w:rsidRPr="00381540">
              <w:rPr>
                <w:rFonts w:ascii="Menlo" w:eastAsiaTheme="minorEastAsia" w:hAnsi="Menlo" w:cs="Menlo"/>
                <w:color w:val="FC1E62"/>
                <w:kern w:val="0"/>
                <w:sz w:val="20"/>
                <w:szCs w:val="20"/>
                <w:lang w:eastAsia="ja-JP"/>
              </w:rPr>
              <w:t>:</w:t>
            </w:r>
            <w:r w:rsidRPr="00381540">
              <w:rPr>
                <w:rFonts w:ascii="Menlo" w:eastAsiaTheme="minorEastAsia" w:hAnsi="Menlo" w:cs="Menlo"/>
                <w:color w:val="E6E5E5"/>
                <w:kern w:val="0"/>
                <w:sz w:val="20"/>
                <w:szCs w:val="20"/>
                <w:lang w:eastAsia="ja-JP"/>
              </w:rPr>
              <w:t xml:space="preserve"> </w:t>
            </w:r>
            <w:r w:rsidRPr="00381540">
              <w:rPr>
                <w:rFonts w:ascii="Menlo" w:eastAsiaTheme="minorEastAsia" w:hAnsi="Menlo" w:cs="Menlo"/>
                <w:color w:val="D9DB7D"/>
                <w:kern w:val="0"/>
                <w:sz w:val="20"/>
                <w:szCs w:val="20"/>
                <w:lang w:eastAsia="ja-JP"/>
              </w:rPr>
              <w:t>12</w:t>
            </w:r>
          </w:p>
          <w:p w14:paraId="630BD4BB" w14:textId="77777777" w:rsidR="00381540" w:rsidRPr="00381540" w:rsidRDefault="00381540" w:rsidP="003815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Chars="100" w:left="240" w:rightChars="100" w:right="240"/>
              <w:jc w:val="left"/>
              <w:rPr>
                <w:rFonts w:ascii="Menlo" w:eastAsiaTheme="minorEastAsia" w:hAnsi="Menlo" w:cs="Menlo"/>
                <w:color w:val="F8F2FF"/>
                <w:kern w:val="0"/>
                <w:sz w:val="20"/>
                <w:szCs w:val="20"/>
                <w:lang w:eastAsia="ja-JP"/>
              </w:rPr>
            </w:pPr>
            <w:r w:rsidRPr="00381540">
              <w:rPr>
                <w:rFonts w:ascii="Menlo" w:eastAsiaTheme="minorEastAsia" w:hAnsi="Menlo" w:cs="Menlo"/>
                <w:color w:val="ADE018"/>
                <w:kern w:val="0"/>
                <w:sz w:val="20"/>
                <w:szCs w:val="20"/>
                <w:lang w:eastAsia="ja-JP"/>
              </w:rPr>
              <w:t>Content-Type</w:t>
            </w:r>
            <w:r w:rsidRPr="00381540">
              <w:rPr>
                <w:rFonts w:ascii="Menlo" w:eastAsiaTheme="minorEastAsia" w:hAnsi="Menlo" w:cs="Menlo"/>
                <w:color w:val="FC1E62"/>
                <w:kern w:val="0"/>
                <w:sz w:val="20"/>
                <w:szCs w:val="20"/>
                <w:lang w:eastAsia="ja-JP"/>
              </w:rPr>
              <w:t>:</w:t>
            </w:r>
            <w:r w:rsidRPr="00381540">
              <w:rPr>
                <w:rFonts w:ascii="Menlo" w:eastAsiaTheme="minorEastAsia" w:hAnsi="Menlo" w:cs="Menlo"/>
                <w:color w:val="E6E5E5"/>
                <w:kern w:val="0"/>
                <w:sz w:val="20"/>
                <w:szCs w:val="20"/>
                <w:lang w:eastAsia="ja-JP"/>
              </w:rPr>
              <w:t xml:space="preserve"> </w:t>
            </w:r>
            <w:r w:rsidRPr="00381540">
              <w:rPr>
                <w:rFonts w:ascii="Menlo" w:eastAsiaTheme="minorEastAsia" w:hAnsi="Menlo" w:cs="Menlo"/>
                <w:color w:val="D9DB7D"/>
                <w:kern w:val="0"/>
                <w:sz w:val="20"/>
                <w:szCs w:val="20"/>
                <w:lang w:eastAsia="ja-JP"/>
              </w:rPr>
              <w:t>text/html; charset=utf-8</w:t>
            </w:r>
          </w:p>
          <w:p w14:paraId="57ECF082" w14:textId="77777777" w:rsidR="00381540" w:rsidRPr="00381540" w:rsidRDefault="00381540" w:rsidP="003815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Chars="100" w:left="240" w:rightChars="100" w:right="240"/>
              <w:jc w:val="left"/>
              <w:rPr>
                <w:rFonts w:ascii="Menlo" w:eastAsiaTheme="minorEastAsia" w:hAnsi="Menlo" w:cs="Menlo"/>
                <w:color w:val="F8F2FF"/>
                <w:kern w:val="0"/>
                <w:sz w:val="20"/>
                <w:szCs w:val="20"/>
                <w:lang w:eastAsia="ja-JP"/>
              </w:rPr>
            </w:pPr>
            <w:r w:rsidRPr="00381540">
              <w:rPr>
                <w:rFonts w:ascii="Menlo" w:eastAsiaTheme="minorEastAsia" w:hAnsi="Menlo" w:cs="Menlo"/>
                <w:color w:val="ADE018"/>
                <w:kern w:val="0"/>
                <w:sz w:val="20"/>
                <w:szCs w:val="20"/>
                <w:lang w:eastAsia="ja-JP"/>
              </w:rPr>
              <w:t>Date</w:t>
            </w:r>
            <w:r w:rsidRPr="00381540">
              <w:rPr>
                <w:rFonts w:ascii="Menlo" w:eastAsiaTheme="minorEastAsia" w:hAnsi="Menlo" w:cs="Menlo"/>
                <w:color w:val="FC1E62"/>
                <w:kern w:val="0"/>
                <w:sz w:val="20"/>
                <w:szCs w:val="20"/>
                <w:lang w:eastAsia="ja-JP"/>
              </w:rPr>
              <w:t>:</w:t>
            </w:r>
            <w:r w:rsidRPr="00381540">
              <w:rPr>
                <w:rFonts w:ascii="Menlo" w:eastAsiaTheme="minorEastAsia" w:hAnsi="Menlo" w:cs="Menlo"/>
                <w:color w:val="E6E5E5"/>
                <w:kern w:val="0"/>
                <w:sz w:val="20"/>
                <w:szCs w:val="20"/>
                <w:lang w:eastAsia="ja-JP"/>
              </w:rPr>
              <w:t xml:space="preserve"> </w:t>
            </w:r>
            <w:r w:rsidRPr="00381540">
              <w:rPr>
                <w:rFonts w:ascii="Menlo" w:eastAsiaTheme="minorEastAsia" w:hAnsi="Menlo" w:cs="Menlo"/>
                <w:color w:val="D9DB7D"/>
                <w:kern w:val="0"/>
                <w:sz w:val="20"/>
                <w:szCs w:val="20"/>
                <w:lang w:eastAsia="ja-JP"/>
              </w:rPr>
              <w:t>Wed, 04 May 2016 04:17:51 GMT</w:t>
            </w:r>
          </w:p>
          <w:p w14:paraId="37D39E9E" w14:textId="77777777" w:rsidR="00381540" w:rsidRPr="00381540" w:rsidRDefault="00381540" w:rsidP="003815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Chars="100" w:left="240" w:rightChars="100" w:right="240"/>
              <w:jc w:val="left"/>
              <w:rPr>
                <w:rFonts w:ascii="Menlo" w:eastAsiaTheme="minorEastAsia" w:hAnsi="Menlo" w:cs="Menlo"/>
                <w:color w:val="F8F2FF"/>
                <w:kern w:val="0"/>
                <w:sz w:val="20"/>
                <w:szCs w:val="20"/>
                <w:lang w:eastAsia="ja-JP"/>
              </w:rPr>
            </w:pPr>
            <w:r w:rsidRPr="00381540">
              <w:rPr>
                <w:rFonts w:ascii="Menlo" w:eastAsiaTheme="minorEastAsia" w:hAnsi="Menlo" w:cs="Menlo"/>
                <w:color w:val="ADE018"/>
                <w:kern w:val="0"/>
                <w:sz w:val="20"/>
                <w:szCs w:val="20"/>
                <w:lang w:eastAsia="ja-JP"/>
              </w:rPr>
              <w:t>ETag</w:t>
            </w:r>
            <w:r w:rsidRPr="00381540">
              <w:rPr>
                <w:rFonts w:ascii="Menlo" w:eastAsiaTheme="minorEastAsia" w:hAnsi="Menlo" w:cs="Menlo"/>
                <w:color w:val="FC1E62"/>
                <w:kern w:val="0"/>
                <w:sz w:val="20"/>
                <w:szCs w:val="20"/>
                <w:lang w:eastAsia="ja-JP"/>
              </w:rPr>
              <w:t>:</w:t>
            </w:r>
            <w:r w:rsidRPr="00381540">
              <w:rPr>
                <w:rFonts w:ascii="Menlo" w:eastAsiaTheme="minorEastAsia" w:hAnsi="Menlo" w:cs="Menlo"/>
                <w:color w:val="E6E5E5"/>
                <w:kern w:val="0"/>
                <w:sz w:val="20"/>
                <w:szCs w:val="20"/>
                <w:lang w:eastAsia="ja-JP"/>
              </w:rPr>
              <w:t xml:space="preserve"> </w:t>
            </w:r>
            <w:r w:rsidRPr="00381540">
              <w:rPr>
                <w:rFonts w:ascii="Menlo" w:eastAsiaTheme="minorEastAsia" w:hAnsi="Menlo" w:cs="Menlo"/>
                <w:color w:val="D9DB7D"/>
                <w:kern w:val="0"/>
                <w:sz w:val="20"/>
                <w:szCs w:val="20"/>
                <w:lang w:eastAsia="ja-JP"/>
              </w:rPr>
              <w:t>W/"c-7Qdih1MuhjZehB6Sv8UNjA"</w:t>
            </w:r>
          </w:p>
          <w:p w14:paraId="4C78E2BF" w14:textId="77777777" w:rsidR="00381540" w:rsidRPr="00381540" w:rsidRDefault="00381540" w:rsidP="003815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Chars="100" w:left="240" w:rightChars="100" w:right="240"/>
              <w:jc w:val="left"/>
              <w:rPr>
                <w:rFonts w:ascii="Menlo" w:eastAsiaTheme="minorEastAsia" w:hAnsi="Menlo" w:cs="Menlo"/>
                <w:color w:val="F8F2FF"/>
                <w:kern w:val="0"/>
                <w:sz w:val="20"/>
                <w:szCs w:val="20"/>
                <w:lang w:eastAsia="ja-JP"/>
              </w:rPr>
            </w:pPr>
            <w:r w:rsidRPr="00381540">
              <w:rPr>
                <w:rFonts w:ascii="Menlo" w:eastAsiaTheme="minorEastAsia" w:hAnsi="Menlo" w:cs="Menlo"/>
                <w:color w:val="ADE018"/>
                <w:kern w:val="0"/>
                <w:sz w:val="20"/>
                <w:szCs w:val="20"/>
                <w:lang w:eastAsia="ja-JP"/>
              </w:rPr>
              <w:t>X-Powered-By</w:t>
            </w:r>
            <w:r w:rsidRPr="00381540">
              <w:rPr>
                <w:rFonts w:ascii="Menlo" w:eastAsiaTheme="minorEastAsia" w:hAnsi="Menlo" w:cs="Menlo"/>
                <w:color w:val="FC1E62"/>
                <w:kern w:val="0"/>
                <w:sz w:val="20"/>
                <w:szCs w:val="20"/>
                <w:lang w:eastAsia="ja-JP"/>
              </w:rPr>
              <w:t>:</w:t>
            </w:r>
            <w:r w:rsidRPr="00381540">
              <w:rPr>
                <w:rFonts w:ascii="Menlo" w:eastAsiaTheme="minorEastAsia" w:hAnsi="Menlo" w:cs="Menlo"/>
                <w:color w:val="E6E5E5"/>
                <w:kern w:val="0"/>
                <w:sz w:val="20"/>
                <w:szCs w:val="20"/>
                <w:lang w:eastAsia="ja-JP"/>
              </w:rPr>
              <w:t xml:space="preserve"> </w:t>
            </w:r>
            <w:r w:rsidRPr="00381540">
              <w:rPr>
                <w:rFonts w:ascii="Menlo" w:eastAsiaTheme="minorEastAsia" w:hAnsi="Menlo" w:cs="Menlo"/>
                <w:color w:val="D9DB7D"/>
                <w:kern w:val="0"/>
                <w:sz w:val="20"/>
                <w:szCs w:val="20"/>
                <w:lang w:eastAsia="ja-JP"/>
              </w:rPr>
              <w:t>Express</w:t>
            </w:r>
          </w:p>
          <w:p w14:paraId="549FA0F0" w14:textId="77777777" w:rsidR="00381540" w:rsidRPr="00381540" w:rsidRDefault="00381540" w:rsidP="003815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Chars="100" w:left="240" w:rightChars="100" w:right="240"/>
              <w:jc w:val="left"/>
              <w:rPr>
                <w:rFonts w:ascii="Menlo" w:eastAsiaTheme="minorEastAsia" w:hAnsi="Menlo" w:cs="Menlo"/>
                <w:color w:val="F8F2FF"/>
                <w:kern w:val="0"/>
                <w:sz w:val="20"/>
                <w:szCs w:val="20"/>
                <w:lang w:eastAsia="ja-JP"/>
              </w:rPr>
            </w:pPr>
          </w:p>
          <w:p w14:paraId="0AEDF214" w14:textId="77777777" w:rsidR="00381540" w:rsidRPr="00381540" w:rsidRDefault="00381540" w:rsidP="00381540">
            <w:pPr>
              <w:ind w:leftChars="100" w:left="240" w:rightChars="100" w:right="240" w:firstLine="480"/>
              <w:rPr>
                <w:sz w:val="20"/>
                <w:szCs w:val="20"/>
              </w:rPr>
            </w:pPr>
            <w:r w:rsidRPr="00381540">
              <w:rPr>
                <w:rFonts w:ascii="Menlo" w:eastAsiaTheme="minorEastAsia" w:hAnsi="Menlo" w:cs="Menlo"/>
                <w:color w:val="E6E5E5"/>
                <w:kern w:val="0"/>
                <w:sz w:val="20"/>
                <w:szCs w:val="20"/>
                <w:lang w:eastAsia="ja-JP"/>
              </w:rPr>
              <w:t>Hello World!</w:t>
            </w:r>
          </w:p>
        </w:tc>
      </w:tr>
    </w:tbl>
    <w:p w14:paraId="14ABC0D8" w14:textId="77777777" w:rsidR="00381540" w:rsidRDefault="00381540" w:rsidP="00381540">
      <w:r>
        <w:t xml:space="preserve">    可以看到HTTP</w:t>
      </w:r>
      <w:r>
        <w:rPr>
          <w:rFonts w:hint="eastAsia"/>
        </w:rPr>
        <w:t>ie</w:t>
      </w:r>
      <w:r w:rsidR="00A6449D">
        <w:rPr>
          <w:rFonts w:hint="eastAsia"/>
        </w:rPr>
        <w:t>工具</w:t>
      </w:r>
      <w:r>
        <w:rPr>
          <w:rFonts w:hint="eastAsia"/>
        </w:rPr>
        <w:t>向</w:t>
      </w:r>
      <w:r>
        <w:t>服务端的指定路径发出get请求后</w:t>
      </w:r>
      <w:r w:rsidR="005167D0">
        <w:t>服务器返回</w:t>
      </w:r>
      <w:r>
        <w:t>了H</w:t>
      </w:r>
      <w:r>
        <w:rPr>
          <w:rFonts w:hint="eastAsia"/>
        </w:rPr>
        <w:t>ello</w:t>
      </w:r>
      <w:r>
        <w:t xml:space="preserve"> World</w:t>
      </w:r>
      <w:r>
        <w:rPr>
          <w:rFonts w:hint="eastAsia"/>
        </w:rPr>
        <w:t>字符串</w:t>
      </w:r>
      <w:r>
        <w:t>。</w:t>
      </w:r>
    </w:p>
    <w:p w14:paraId="1C11CB94" w14:textId="77777777" w:rsidR="0031244E" w:rsidRPr="00F22EC4" w:rsidRDefault="0031244E" w:rsidP="0031244E">
      <w:pPr>
        <w:pStyle w:val="3"/>
        <w:rPr>
          <w:rFonts w:asciiTheme="minorEastAsia" w:hAnsiTheme="minorEastAsia"/>
        </w:rPr>
      </w:pPr>
      <w:bookmarkStart w:id="214" w:name="_Toc450129316"/>
      <w:bookmarkStart w:id="215" w:name="_Toc450143265"/>
      <w:bookmarkStart w:id="216" w:name="_Toc450151611"/>
      <w:bookmarkStart w:id="217" w:name="_Toc450161953"/>
      <w:bookmarkStart w:id="218" w:name="_Toc450163563"/>
      <w:bookmarkStart w:id="219" w:name="_Toc450381492"/>
      <w:bookmarkStart w:id="220" w:name="_Toc450751984"/>
      <w:bookmarkStart w:id="221" w:name="_Toc451069705"/>
      <w:r w:rsidRPr="00F22EC4">
        <w:rPr>
          <w:rFonts w:asciiTheme="minorEastAsia" w:hAnsiTheme="minorEastAsia"/>
        </w:rPr>
        <w:lastRenderedPageBreak/>
        <w:t>3.2.2 E</w:t>
      </w:r>
      <w:r w:rsidRPr="00F22EC4">
        <w:rPr>
          <w:rFonts w:asciiTheme="minorEastAsia" w:hAnsiTheme="minorEastAsia" w:hint="eastAsia"/>
        </w:rPr>
        <w:t>xpress路由</w:t>
      </w:r>
      <w:bookmarkEnd w:id="214"/>
      <w:bookmarkEnd w:id="215"/>
      <w:bookmarkEnd w:id="216"/>
      <w:bookmarkEnd w:id="217"/>
      <w:bookmarkEnd w:id="218"/>
      <w:bookmarkEnd w:id="219"/>
      <w:bookmarkEnd w:id="220"/>
      <w:bookmarkEnd w:id="221"/>
    </w:p>
    <w:p w14:paraId="71BBAD93" w14:textId="77777777" w:rsidR="00AC3F52" w:rsidRDefault="00102B9A" w:rsidP="00AC3F52">
      <w:pPr>
        <w:ind w:firstLine="480"/>
      </w:pPr>
      <w:r w:rsidRPr="00102B9A">
        <w:t>路由是指如何定义应用的端点（URIs）以及如何响应客户端的请求。</w:t>
      </w:r>
    </w:p>
    <w:p w14:paraId="47FEE52D" w14:textId="77777777" w:rsidR="00AC3F52" w:rsidRDefault="00102B9A" w:rsidP="00AC3F52">
      <w:pPr>
        <w:ind w:firstLine="480"/>
      </w:pPr>
      <w:r w:rsidRPr="00102B9A">
        <w:t>路由是由一个 URI、HTTP 请求（GET、POST等）和若干个句柄组成，</w:t>
      </w:r>
      <w:r w:rsidR="00AC3F52">
        <w:t>E</w:t>
      </w:r>
      <w:r w:rsidR="00AC3F52">
        <w:rPr>
          <w:rFonts w:hint="eastAsia"/>
        </w:rPr>
        <w:t>xpress</w:t>
      </w:r>
      <w:r w:rsidR="00AC3F52">
        <w:t>路由</w:t>
      </w:r>
      <w:r w:rsidRPr="00102B9A">
        <w:t xml:space="preserve">的结构如下： app.METHOD(path, [callback...], callback)， app 是 express 对象的一个实例， METHOD 是一个 </w:t>
      </w:r>
      <w:hyperlink r:id="rId18" w:history="1">
        <w:r w:rsidRPr="00102B9A">
          <w:t>HTTP 请求方法</w:t>
        </w:r>
      </w:hyperlink>
      <w:r w:rsidRPr="00102B9A">
        <w:t>， path 是服务器上的路径， callback 是当路由匹配时要执行的函数。</w:t>
      </w:r>
    </w:p>
    <w:p w14:paraId="18AAC418" w14:textId="77777777" w:rsidR="00102B9A" w:rsidRDefault="00102B9A" w:rsidP="00AC3F52">
      <w:pPr>
        <w:ind w:firstLine="480"/>
      </w:pPr>
      <w:r w:rsidRPr="00102B9A">
        <w:t>下面是一个基本的路由示例：</w:t>
      </w:r>
    </w:p>
    <w:tbl>
      <w:tblPr>
        <w:tblStyle w:val="aa"/>
        <w:tblW w:w="0" w:type="auto"/>
        <w:tblLook w:val="04A0" w:firstRow="1" w:lastRow="0" w:firstColumn="1" w:lastColumn="0" w:noHBand="0" w:noVBand="1"/>
      </w:tblPr>
      <w:tblGrid>
        <w:gridCol w:w="8529"/>
      </w:tblGrid>
      <w:tr w:rsidR="005B019D" w14:paraId="45C97B9A" w14:textId="77777777" w:rsidTr="00A47D59">
        <w:tc>
          <w:tcPr>
            <w:tcW w:w="8529" w:type="dxa"/>
            <w:tcBorders>
              <w:top w:val="nil"/>
              <w:left w:val="nil"/>
              <w:bottom w:val="nil"/>
              <w:right w:val="nil"/>
            </w:tcBorders>
            <w:shd w:val="clear" w:color="auto" w:fill="404040" w:themeFill="text1" w:themeFillTint="BF"/>
          </w:tcPr>
          <w:p w14:paraId="6A3190E7" w14:textId="77777777" w:rsidR="005B019D" w:rsidRDefault="005B019D" w:rsidP="005B019D">
            <w:pPr>
              <w:autoSpaceDE w:val="0"/>
              <w:autoSpaceDN w:val="0"/>
              <w:adjustRightInd w:val="0"/>
              <w:spacing w:before="0" w:after="0"/>
              <w:ind w:leftChars="166" w:left="398"/>
              <w:jc w:val="left"/>
              <w:rPr>
                <w:rFonts w:ascii="Monaco" w:eastAsiaTheme="minorEastAsia" w:hAnsi="Monaco" w:cs="Monaco"/>
                <w:color w:val="66D9EF"/>
                <w:kern w:val="0"/>
                <w:sz w:val="20"/>
                <w:szCs w:val="20"/>
                <w:lang w:eastAsia="ja-JP"/>
              </w:rPr>
            </w:pPr>
          </w:p>
          <w:p w14:paraId="0A90D300" w14:textId="77777777" w:rsidR="005B019D" w:rsidRPr="00381540" w:rsidRDefault="005B019D" w:rsidP="005B019D">
            <w:pPr>
              <w:autoSpaceDE w:val="0"/>
              <w:autoSpaceDN w:val="0"/>
              <w:adjustRightInd w:val="0"/>
              <w:spacing w:before="0" w:after="0"/>
              <w:ind w:leftChars="166" w:left="398"/>
              <w:jc w:val="left"/>
              <w:rPr>
                <w:rFonts w:ascii="Menlo" w:eastAsiaTheme="minorEastAsia" w:hAnsi="Menlo" w:cs="Menlo"/>
                <w:color w:val="F8F8F2"/>
                <w:kern w:val="0"/>
                <w:sz w:val="20"/>
                <w:szCs w:val="20"/>
                <w:lang w:eastAsia="ja-JP"/>
              </w:rPr>
            </w:pPr>
            <w:r w:rsidRPr="00381540">
              <w:rPr>
                <w:rFonts w:ascii="Menlo" w:eastAsiaTheme="minorEastAsia" w:hAnsi="Menlo" w:cs="Menlo"/>
                <w:color w:val="66D9EF"/>
                <w:kern w:val="0"/>
                <w:sz w:val="20"/>
                <w:szCs w:val="20"/>
                <w:lang w:eastAsia="ja-JP"/>
              </w:rPr>
              <w:t>var</w:t>
            </w:r>
            <w:r w:rsidRPr="00381540">
              <w:rPr>
                <w:rFonts w:ascii="Menlo" w:eastAsiaTheme="minorEastAsia" w:hAnsi="Menlo" w:cs="Menlo"/>
                <w:color w:val="F8F8F2"/>
                <w:kern w:val="0"/>
                <w:sz w:val="20"/>
                <w:szCs w:val="20"/>
                <w:lang w:eastAsia="ja-JP"/>
              </w:rPr>
              <w:t xml:space="preserve"> </w:t>
            </w:r>
            <w:r w:rsidRPr="00381540">
              <w:rPr>
                <w:rFonts w:ascii="Menlo" w:eastAsiaTheme="minorEastAsia" w:hAnsi="Menlo" w:cs="Menlo"/>
                <w:color w:val="A6E22E"/>
                <w:kern w:val="0"/>
                <w:sz w:val="20"/>
                <w:szCs w:val="20"/>
                <w:lang w:eastAsia="ja-JP"/>
              </w:rPr>
              <w:t>express</w:t>
            </w:r>
            <w:r w:rsidRPr="00381540">
              <w:rPr>
                <w:rFonts w:ascii="Menlo" w:eastAsiaTheme="minorEastAsia" w:hAnsi="Menlo" w:cs="Menlo"/>
                <w:color w:val="F8F8F2"/>
                <w:kern w:val="0"/>
                <w:sz w:val="20"/>
                <w:szCs w:val="20"/>
                <w:lang w:eastAsia="ja-JP"/>
              </w:rPr>
              <w:t xml:space="preserve"> </w:t>
            </w:r>
            <w:r w:rsidRPr="00381540">
              <w:rPr>
                <w:rFonts w:ascii="Menlo" w:eastAsiaTheme="minorEastAsia" w:hAnsi="Menlo" w:cs="Menlo"/>
                <w:color w:val="F92672"/>
                <w:kern w:val="0"/>
                <w:sz w:val="20"/>
                <w:szCs w:val="20"/>
                <w:lang w:eastAsia="ja-JP"/>
              </w:rPr>
              <w:t>=</w:t>
            </w:r>
            <w:r w:rsidRPr="00381540">
              <w:rPr>
                <w:rFonts w:ascii="Menlo" w:eastAsiaTheme="minorEastAsia" w:hAnsi="Menlo" w:cs="Menlo"/>
                <w:color w:val="F8F8F2"/>
                <w:kern w:val="0"/>
                <w:sz w:val="20"/>
                <w:szCs w:val="20"/>
                <w:lang w:eastAsia="ja-JP"/>
              </w:rPr>
              <w:t xml:space="preserve"> </w:t>
            </w:r>
            <w:r w:rsidRPr="00381540">
              <w:rPr>
                <w:rFonts w:ascii="Menlo" w:eastAsiaTheme="minorEastAsia" w:hAnsi="Menlo" w:cs="Menlo"/>
                <w:color w:val="A6E22E"/>
                <w:kern w:val="0"/>
                <w:sz w:val="20"/>
                <w:szCs w:val="20"/>
                <w:lang w:eastAsia="ja-JP"/>
              </w:rPr>
              <w:t>require</w:t>
            </w:r>
            <w:r w:rsidRPr="00381540">
              <w:rPr>
                <w:rFonts w:ascii="Menlo" w:eastAsiaTheme="minorEastAsia" w:hAnsi="Menlo" w:cs="Menlo"/>
                <w:color w:val="F8F8F2"/>
                <w:kern w:val="0"/>
                <w:sz w:val="20"/>
                <w:szCs w:val="20"/>
                <w:lang w:eastAsia="ja-JP"/>
              </w:rPr>
              <w:t>(</w:t>
            </w:r>
            <w:r w:rsidRPr="00381540">
              <w:rPr>
                <w:rFonts w:ascii="Menlo" w:eastAsiaTheme="minorEastAsia" w:hAnsi="Menlo" w:cs="Menlo"/>
                <w:color w:val="E6DB74"/>
                <w:kern w:val="0"/>
                <w:sz w:val="20"/>
                <w:szCs w:val="20"/>
                <w:lang w:eastAsia="ja-JP"/>
              </w:rPr>
              <w:t>'express'</w:t>
            </w:r>
            <w:r w:rsidRPr="00381540">
              <w:rPr>
                <w:rFonts w:ascii="Menlo" w:eastAsiaTheme="minorEastAsia" w:hAnsi="Menlo" w:cs="Menlo"/>
                <w:color w:val="F8F8F2"/>
                <w:kern w:val="0"/>
                <w:sz w:val="20"/>
                <w:szCs w:val="20"/>
                <w:lang w:eastAsia="ja-JP"/>
              </w:rPr>
              <w:t>);</w:t>
            </w:r>
          </w:p>
          <w:p w14:paraId="70FB5BBF" w14:textId="77777777" w:rsidR="005B019D" w:rsidRPr="00381540" w:rsidRDefault="005B019D" w:rsidP="005B019D">
            <w:pPr>
              <w:autoSpaceDE w:val="0"/>
              <w:autoSpaceDN w:val="0"/>
              <w:adjustRightInd w:val="0"/>
              <w:spacing w:before="0" w:after="0"/>
              <w:ind w:leftChars="166" w:left="398"/>
              <w:jc w:val="left"/>
              <w:rPr>
                <w:rFonts w:ascii="Menlo" w:eastAsiaTheme="minorEastAsia" w:hAnsi="Menlo" w:cs="Menlo"/>
                <w:color w:val="F8F8F2"/>
                <w:kern w:val="0"/>
                <w:sz w:val="20"/>
                <w:szCs w:val="20"/>
                <w:lang w:eastAsia="ja-JP"/>
              </w:rPr>
            </w:pPr>
            <w:r w:rsidRPr="00381540">
              <w:rPr>
                <w:rFonts w:ascii="Menlo" w:eastAsiaTheme="minorEastAsia" w:hAnsi="Menlo" w:cs="Menlo"/>
                <w:color w:val="66D9EF"/>
                <w:kern w:val="0"/>
                <w:sz w:val="20"/>
                <w:szCs w:val="20"/>
                <w:lang w:eastAsia="ja-JP"/>
              </w:rPr>
              <w:t>var</w:t>
            </w:r>
            <w:r w:rsidRPr="00381540">
              <w:rPr>
                <w:rFonts w:ascii="Menlo" w:eastAsiaTheme="minorEastAsia" w:hAnsi="Menlo" w:cs="Menlo"/>
                <w:color w:val="F8F8F2"/>
                <w:kern w:val="0"/>
                <w:sz w:val="20"/>
                <w:szCs w:val="20"/>
                <w:lang w:eastAsia="ja-JP"/>
              </w:rPr>
              <w:t xml:space="preserve"> </w:t>
            </w:r>
            <w:r w:rsidRPr="00381540">
              <w:rPr>
                <w:rFonts w:ascii="Menlo" w:eastAsiaTheme="minorEastAsia" w:hAnsi="Menlo" w:cs="Menlo"/>
                <w:color w:val="A6E22E"/>
                <w:kern w:val="0"/>
                <w:sz w:val="20"/>
                <w:szCs w:val="20"/>
                <w:lang w:eastAsia="ja-JP"/>
              </w:rPr>
              <w:t>app</w:t>
            </w:r>
            <w:r w:rsidRPr="00381540">
              <w:rPr>
                <w:rFonts w:ascii="Menlo" w:eastAsiaTheme="minorEastAsia" w:hAnsi="Menlo" w:cs="Menlo"/>
                <w:color w:val="F8F8F2"/>
                <w:kern w:val="0"/>
                <w:sz w:val="20"/>
                <w:szCs w:val="20"/>
                <w:lang w:eastAsia="ja-JP"/>
              </w:rPr>
              <w:t xml:space="preserve"> </w:t>
            </w:r>
            <w:r w:rsidRPr="00381540">
              <w:rPr>
                <w:rFonts w:ascii="Menlo" w:eastAsiaTheme="minorEastAsia" w:hAnsi="Menlo" w:cs="Menlo"/>
                <w:color w:val="F92672"/>
                <w:kern w:val="0"/>
                <w:sz w:val="20"/>
                <w:szCs w:val="20"/>
                <w:lang w:eastAsia="ja-JP"/>
              </w:rPr>
              <w:t>=</w:t>
            </w:r>
            <w:r w:rsidRPr="00381540">
              <w:rPr>
                <w:rFonts w:ascii="Menlo" w:eastAsiaTheme="minorEastAsia" w:hAnsi="Menlo" w:cs="Menlo"/>
                <w:color w:val="F8F8F2"/>
                <w:kern w:val="0"/>
                <w:sz w:val="20"/>
                <w:szCs w:val="20"/>
                <w:lang w:eastAsia="ja-JP"/>
              </w:rPr>
              <w:t xml:space="preserve"> </w:t>
            </w:r>
            <w:r w:rsidRPr="00381540">
              <w:rPr>
                <w:rFonts w:ascii="Menlo" w:eastAsiaTheme="minorEastAsia" w:hAnsi="Menlo" w:cs="Menlo"/>
                <w:color w:val="A6E22E"/>
                <w:kern w:val="0"/>
                <w:sz w:val="20"/>
                <w:szCs w:val="20"/>
                <w:lang w:eastAsia="ja-JP"/>
              </w:rPr>
              <w:t>express</w:t>
            </w:r>
            <w:r w:rsidRPr="00381540">
              <w:rPr>
                <w:rFonts w:ascii="Menlo" w:eastAsiaTheme="minorEastAsia" w:hAnsi="Menlo" w:cs="Menlo"/>
                <w:color w:val="F8F8F2"/>
                <w:kern w:val="0"/>
                <w:sz w:val="20"/>
                <w:szCs w:val="20"/>
                <w:lang w:eastAsia="ja-JP"/>
              </w:rPr>
              <w:t>();</w:t>
            </w:r>
          </w:p>
          <w:p w14:paraId="75FBA9CA" w14:textId="77777777" w:rsidR="005B019D" w:rsidRPr="00381540" w:rsidRDefault="005B019D" w:rsidP="005B019D">
            <w:pPr>
              <w:autoSpaceDE w:val="0"/>
              <w:autoSpaceDN w:val="0"/>
              <w:adjustRightInd w:val="0"/>
              <w:spacing w:before="0" w:after="0"/>
              <w:ind w:leftChars="166" w:left="398"/>
              <w:jc w:val="left"/>
              <w:rPr>
                <w:rFonts w:ascii="Menlo" w:eastAsiaTheme="minorEastAsia" w:hAnsi="Menlo" w:cs="Menlo"/>
                <w:color w:val="75715E"/>
                <w:kern w:val="0"/>
                <w:sz w:val="20"/>
                <w:szCs w:val="20"/>
                <w:lang w:eastAsia="ja-JP"/>
              </w:rPr>
            </w:pPr>
            <w:r w:rsidRPr="00381540">
              <w:rPr>
                <w:rFonts w:ascii="Menlo" w:eastAsiaTheme="minorEastAsia" w:hAnsi="Menlo" w:cs="Menlo"/>
                <w:color w:val="75715E"/>
                <w:kern w:val="0"/>
                <w:sz w:val="20"/>
                <w:szCs w:val="20"/>
                <w:lang w:eastAsia="ja-JP"/>
              </w:rPr>
              <w:t xml:space="preserve">// </w:t>
            </w:r>
            <w:r w:rsidRPr="00381540">
              <w:rPr>
                <w:rFonts w:ascii="Menlo" w:eastAsiaTheme="minorEastAsia" w:hAnsi="Menlo" w:cs="Menlo"/>
                <w:color w:val="75715E"/>
                <w:kern w:val="0"/>
                <w:sz w:val="20"/>
                <w:szCs w:val="20"/>
                <w:lang w:eastAsia="ja-JP"/>
              </w:rPr>
              <w:t>匹配到</w:t>
            </w:r>
            <w:r w:rsidRPr="00381540">
              <w:rPr>
                <w:rFonts w:ascii="Menlo" w:eastAsiaTheme="minorEastAsia" w:hAnsi="Menlo" w:cs="Menlo"/>
                <w:color w:val="75715E"/>
                <w:kern w:val="0"/>
                <w:sz w:val="20"/>
                <w:szCs w:val="20"/>
                <w:lang w:eastAsia="ja-JP"/>
              </w:rPr>
              <w:t>GET</w:t>
            </w:r>
            <w:r w:rsidRPr="00381540">
              <w:rPr>
                <w:rFonts w:ascii="Menlo" w:eastAsiaTheme="minorEastAsia" w:hAnsi="Menlo" w:cs="Menlo"/>
                <w:color w:val="75715E"/>
                <w:kern w:val="0"/>
                <w:sz w:val="20"/>
                <w:szCs w:val="20"/>
                <w:lang w:eastAsia="ja-JP"/>
              </w:rPr>
              <w:t>请求时返回</w:t>
            </w:r>
            <w:r w:rsidRPr="00381540">
              <w:rPr>
                <w:rFonts w:ascii="Menlo" w:eastAsiaTheme="minorEastAsia" w:hAnsi="Menlo" w:cs="Menlo"/>
                <w:color w:val="75715E"/>
                <w:kern w:val="0"/>
                <w:sz w:val="20"/>
                <w:szCs w:val="20"/>
                <w:lang w:eastAsia="ja-JP"/>
              </w:rPr>
              <w:t>Hello world</w:t>
            </w:r>
          </w:p>
          <w:p w14:paraId="52ADB0E1" w14:textId="77777777" w:rsidR="005B019D" w:rsidRPr="00381540" w:rsidRDefault="005B019D" w:rsidP="005B019D">
            <w:pPr>
              <w:autoSpaceDE w:val="0"/>
              <w:autoSpaceDN w:val="0"/>
              <w:adjustRightInd w:val="0"/>
              <w:spacing w:before="0" w:after="0"/>
              <w:ind w:leftChars="166" w:left="398"/>
              <w:jc w:val="left"/>
              <w:rPr>
                <w:rFonts w:ascii="Menlo" w:eastAsiaTheme="minorEastAsia" w:hAnsi="Menlo" w:cs="Menlo"/>
                <w:color w:val="F8F8F2"/>
                <w:kern w:val="0"/>
                <w:sz w:val="20"/>
                <w:szCs w:val="20"/>
                <w:lang w:eastAsia="ja-JP"/>
              </w:rPr>
            </w:pPr>
            <w:r w:rsidRPr="00381540">
              <w:rPr>
                <w:rFonts w:ascii="Menlo" w:eastAsiaTheme="minorEastAsia" w:hAnsi="Menlo" w:cs="Menlo"/>
                <w:color w:val="A6E22E"/>
                <w:kern w:val="0"/>
                <w:sz w:val="20"/>
                <w:szCs w:val="20"/>
                <w:lang w:eastAsia="ja-JP"/>
              </w:rPr>
              <w:t>app</w:t>
            </w:r>
            <w:r w:rsidRPr="00381540">
              <w:rPr>
                <w:rFonts w:ascii="Menlo" w:eastAsiaTheme="minorEastAsia" w:hAnsi="Menlo" w:cs="Menlo"/>
                <w:color w:val="F8F8F2"/>
                <w:kern w:val="0"/>
                <w:sz w:val="20"/>
                <w:szCs w:val="20"/>
                <w:lang w:eastAsia="ja-JP"/>
              </w:rPr>
              <w:t>.</w:t>
            </w:r>
            <w:r w:rsidRPr="00381540">
              <w:rPr>
                <w:rFonts w:ascii="Menlo" w:eastAsiaTheme="minorEastAsia" w:hAnsi="Menlo" w:cs="Menlo"/>
                <w:color w:val="A6E22E"/>
                <w:kern w:val="0"/>
                <w:sz w:val="20"/>
                <w:szCs w:val="20"/>
                <w:lang w:eastAsia="ja-JP"/>
              </w:rPr>
              <w:t>get</w:t>
            </w:r>
            <w:r w:rsidRPr="00381540">
              <w:rPr>
                <w:rFonts w:ascii="Menlo" w:eastAsiaTheme="minorEastAsia" w:hAnsi="Menlo" w:cs="Menlo"/>
                <w:color w:val="F8F8F2"/>
                <w:kern w:val="0"/>
                <w:sz w:val="20"/>
                <w:szCs w:val="20"/>
                <w:lang w:eastAsia="ja-JP"/>
              </w:rPr>
              <w:t>(</w:t>
            </w:r>
            <w:r w:rsidRPr="00381540">
              <w:rPr>
                <w:rFonts w:ascii="Menlo" w:eastAsiaTheme="minorEastAsia" w:hAnsi="Menlo" w:cs="Menlo"/>
                <w:color w:val="E6DB74"/>
                <w:kern w:val="0"/>
                <w:sz w:val="20"/>
                <w:szCs w:val="20"/>
                <w:lang w:eastAsia="ja-JP"/>
              </w:rPr>
              <w:t>'/'</w:t>
            </w:r>
            <w:r w:rsidRPr="00381540">
              <w:rPr>
                <w:rFonts w:ascii="Menlo" w:eastAsiaTheme="minorEastAsia" w:hAnsi="Menlo" w:cs="Menlo"/>
                <w:color w:val="F8F8F2"/>
                <w:kern w:val="0"/>
                <w:sz w:val="20"/>
                <w:szCs w:val="20"/>
                <w:lang w:eastAsia="ja-JP"/>
              </w:rPr>
              <w:t xml:space="preserve">, </w:t>
            </w:r>
            <w:r w:rsidRPr="00381540">
              <w:rPr>
                <w:rFonts w:ascii="Menlo" w:eastAsiaTheme="minorEastAsia" w:hAnsi="Menlo" w:cs="Menlo"/>
                <w:color w:val="66D9EF"/>
                <w:kern w:val="0"/>
                <w:sz w:val="20"/>
                <w:szCs w:val="20"/>
                <w:lang w:eastAsia="ja-JP"/>
              </w:rPr>
              <w:t>function</w:t>
            </w:r>
            <w:r w:rsidRPr="00381540">
              <w:rPr>
                <w:rFonts w:ascii="Menlo" w:eastAsiaTheme="minorEastAsia" w:hAnsi="Menlo" w:cs="Menlo"/>
                <w:color w:val="F8F8F2"/>
                <w:kern w:val="0"/>
                <w:sz w:val="20"/>
                <w:szCs w:val="20"/>
                <w:lang w:eastAsia="ja-JP"/>
              </w:rPr>
              <w:t>(</w:t>
            </w:r>
            <w:r w:rsidRPr="00381540">
              <w:rPr>
                <w:rFonts w:ascii="Menlo" w:eastAsiaTheme="minorEastAsia" w:hAnsi="Menlo" w:cs="Menlo"/>
                <w:color w:val="A6E22E"/>
                <w:kern w:val="0"/>
                <w:sz w:val="20"/>
                <w:szCs w:val="20"/>
                <w:lang w:eastAsia="ja-JP"/>
              </w:rPr>
              <w:t>req</w:t>
            </w:r>
            <w:r w:rsidRPr="00381540">
              <w:rPr>
                <w:rFonts w:ascii="Menlo" w:eastAsiaTheme="minorEastAsia" w:hAnsi="Menlo" w:cs="Menlo"/>
                <w:color w:val="F8F8F2"/>
                <w:kern w:val="0"/>
                <w:sz w:val="20"/>
                <w:szCs w:val="20"/>
                <w:lang w:eastAsia="ja-JP"/>
              </w:rPr>
              <w:t xml:space="preserve">, </w:t>
            </w:r>
            <w:r w:rsidRPr="00381540">
              <w:rPr>
                <w:rFonts w:ascii="Menlo" w:eastAsiaTheme="minorEastAsia" w:hAnsi="Menlo" w:cs="Menlo"/>
                <w:color w:val="A6E22E"/>
                <w:kern w:val="0"/>
                <w:sz w:val="20"/>
                <w:szCs w:val="20"/>
                <w:lang w:eastAsia="ja-JP"/>
              </w:rPr>
              <w:t>res</w:t>
            </w:r>
            <w:r w:rsidRPr="00381540">
              <w:rPr>
                <w:rFonts w:ascii="Menlo" w:eastAsiaTheme="minorEastAsia" w:hAnsi="Menlo" w:cs="Menlo"/>
                <w:color w:val="F8F8F2"/>
                <w:kern w:val="0"/>
                <w:sz w:val="20"/>
                <w:szCs w:val="20"/>
                <w:lang w:eastAsia="ja-JP"/>
              </w:rPr>
              <w:t>) {</w:t>
            </w:r>
          </w:p>
          <w:p w14:paraId="6C678360" w14:textId="77777777" w:rsidR="005B019D" w:rsidRPr="00381540" w:rsidRDefault="005B019D" w:rsidP="005B019D">
            <w:pPr>
              <w:autoSpaceDE w:val="0"/>
              <w:autoSpaceDN w:val="0"/>
              <w:adjustRightInd w:val="0"/>
              <w:spacing w:before="0" w:after="0"/>
              <w:ind w:leftChars="166" w:left="398"/>
              <w:jc w:val="left"/>
              <w:rPr>
                <w:rFonts w:ascii="Menlo" w:eastAsiaTheme="minorEastAsia" w:hAnsi="Menlo" w:cs="Menlo"/>
                <w:color w:val="F8F8F2"/>
                <w:kern w:val="0"/>
                <w:sz w:val="20"/>
                <w:szCs w:val="20"/>
                <w:lang w:eastAsia="ja-JP"/>
              </w:rPr>
            </w:pPr>
            <w:r w:rsidRPr="00381540">
              <w:rPr>
                <w:rFonts w:ascii="Menlo" w:eastAsiaTheme="minorEastAsia" w:hAnsi="Menlo" w:cs="Menlo"/>
                <w:color w:val="F8F8F2"/>
                <w:kern w:val="0"/>
                <w:sz w:val="20"/>
                <w:szCs w:val="20"/>
                <w:lang w:eastAsia="ja-JP"/>
              </w:rPr>
              <w:t xml:space="preserve">  </w:t>
            </w:r>
            <w:r w:rsidRPr="00381540">
              <w:rPr>
                <w:rFonts w:ascii="Menlo" w:eastAsiaTheme="minorEastAsia" w:hAnsi="Menlo" w:cs="Menlo"/>
                <w:color w:val="A6E22E"/>
                <w:kern w:val="0"/>
                <w:sz w:val="20"/>
                <w:szCs w:val="20"/>
                <w:lang w:eastAsia="ja-JP"/>
              </w:rPr>
              <w:t>res</w:t>
            </w:r>
            <w:r w:rsidRPr="00381540">
              <w:rPr>
                <w:rFonts w:ascii="Menlo" w:eastAsiaTheme="minorEastAsia" w:hAnsi="Menlo" w:cs="Menlo"/>
                <w:color w:val="F8F8F2"/>
                <w:kern w:val="0"/>
                <w:sz w:val="20"/>
                <w:szCs w:val="20"/>
                <w:lang w:eastAsia="ja-JP"/>
              </w:rPr>
              <w:t>.</w:t>
            </w:r>
            <w:r w:rsidRPr="00381540">
              <w:rPr>
                <w:rFonts w:ascii="Menlo" w:eastAsiaTheme="minorEastAsia" w:hAnsi="Menlo" w:cs="Menlo"/>
                <w:color w:val="A6E22E"/>
                <w:kern w:val="0"/>
                <w:sz w:val="20"/>
                <w:szCs w:val="20"/>
                <w:lang w:eastAsia="ja-JP"/>
              </w:rPr>
              <w:t>send</w:t>
            </w:r>
            <w:r w:rsidRPr="00381540">
              <w:rPr>
                <w:rFonts w:ascii="Menlo" w:eastAsiaTheme="minorEastAsia" w:hAnsi="Menlo" w:cs="Menlo"/>
                <w:color w:val="F8F8F2"/>
                <w:kern w:val="0"/>
                <w:sz w:val="20"/>
                <w:szCs w:val="20"/>
                <w:lang w:eastAsia="ja-JP"/>
              </w:rPr>
              <w:t>(</w:t>
            </w:r>
            <w:r w:rsidRPr="00381540">
              <w:rPr>
                <w:rFonts w:ascii="Menlo" w:eastAsiaTheme="minorEastAsia" w:hAnsi="Menlo" w:cs="Menlo"/>
                <w:color w:val="E6DB74"/>
                <w:kern w:val="0"/>
                <w:sz w:val="20"/>
                <w:szCs w:val="20"/>
                <w:lang w:eastAsia="ja-JP"/>
              </w:rPr>
              <w:t>'hello world'</w:t>
            </w:r>
            <w:r w:rsidRPr="00381540">
              <w:rPr>
                <w:rFonts w:ascii="Menlo" w:eastAsiaTheme="minorEastAsia" w:hAnsi="Menlo" w:cs="Menlo"/>
                <w:color w:val="F8F8F2"/>
                <w:kern w:val="0"/>
                <w:sz w:val="20"/>
                <w:szCs w:val="20"/>
                <w:lang w:eastAsia="ja-JP"/>
              </w:rPr>
              <w:t>);</w:t>
            </w:r>
          </w:p>
          <w:p w14:paraId="5A27D955" w14:textId="77777777" w:rsidR="005B019D" w:rsidRPr="005B019D" w:rsidRDefault="005B019D" w:rsidP="005B019D">
            <w:pPr>
              <w:autoSpaceDE w:val="0"/>
              <w:autoSpaceDN w:val="0"/>
              <w:adjustRightInd w:val="0"/>
              <w:spacing w:before="0" w:after="0"/>
              <w:ind w:leftChars="166" w:left="398"/>
              <w:jc w:val="left"/>
              <w:rPr>
                <w:rFonts w:ascii="Monaco" w:eastAsiaTheme="minorEastAsia" w:hAnsi="Monaco" w:cs="Monaco"/>
                <w:color w:val="F8F8F2"/>
                <w:kern w:val="0"/>
                <w:sz w:val="20"/>
                <w:szCs w:val="20"/>
                <w:lang w:eastAsia="ja-JP"/>
              </w:rPr>
            </w:pPr>
            <w:r w:rsidRPr="00381540">
              <w:rPr>
                <w:rFonts w:ascii="Menlo" w:eastAsiaTheme="minorEastAsia" w:hAnsi="Menlo" w:cs="Menlo"/>
                <w:color w:val="F8F8F2"/>
                <w:kern w:val="0"/>
                <w:sz w:val="20"/>
                <w:szCs w:val="20"/>
                <w:lang w:eastAsia="ja-JP"/>
              </w:rPr>
              <w:t>});</w:t>
            </w:r>
          </w:p>
        </w:tc>
      </w:tr>
      <w:tr w:rsidR="005B019D" w14:paraId="1E18A92A" w14:textId="77777777" w:rsidTr="00A47D59">
        <w:tc>
          <w:tcPr>
            <w:tcW w:w="8529" w:type="dxa"/>
            <w:tcBorders>
              <w:top w:val="nil"/>
              <w:left w:val="nil"/>
              <w:bottom w:val="nil"/>
              <w:right w:val="nil"/>
            </w:tcBorders>
            <w:shd w:val="clear" w:color="auto" w:fill="404040" w:themeFill="text1" w:themeFillTint="BF"/>
          </w:tcPr>
          <w:p w14:paraId="5D97A819" w14:textId="77777777" w:rsidR="005B019D" w:rsidRDefault="005B019D" w:rsidP="005B019D">
            <w:pPr>
              <w:autoSpaceDE w:val="0"/>
              <w:autoSpaceDN w:val="0"/>
              <w:adjustRightInd w:val="0"/>
              <w:spacing w:before="0" w:after="0"/>
              <w:jc w:val="left"/>
              <w:rPr>
                <w:rFonts w:ascii="Monaco" w:eastAsiaTheme="minorEastAsia" w:hAnsi="Monaco" w:cs="Monaco"/>
                <w:color w:val="66D9EF"/>
                <w:kern w:val="0"/>
                <w:sz w:val="20"/>
                <w:szCs w:val="20"/>
                <w:lang w:eastAsia="ja-JP"/>
              </w:rPr>
            </w:pPr>
          </w:p>
        </w:tc>
      </w:tr>
    </w:tbl>
    <w:p w14:paraId="331E812E" w14:textId="77777777" w:rsidR="00AC3F52" w:rsidRDefault="00AC3F52" w:rsidP="00AC3F52">
      <w:r>
        <w:rPr>
          <w:rFonts w:ascii="Monaco" w:eastAsiaTheme="minorEastAsia" w:hAnsi="Monaco" w:cs="Monaco"/>
          <w:color w:val="7F7F7F" w:themeColor="text1" w:themeTint="80"/>
          <w:kern w:val="0"/>
          <w:sz w:val="20"/>
          <w:szCs w:val="20"/>
          <w:lang w:eastAsia="ja-JP"/>
        </w:rPr>
        <w:t xml:space="preserve">    </w:t>
      </w:r>
      <w:r>
        <w:rPr>
          <w:rFonts w:hint="eastAsia"/>
        </w:rPr>
        <w:t>示例</w:t>
      </w:r>
      <w:r>
        <w:t>中程序监听到客户端向指定的路径</w:t>
      </w:r>
      <w:r>
        <w:rPr>
          <w:rFonts w:hint="eastAsia"/>
        </w:rPr>
        <w:t>以</w:t>
      </w:r>
      <w:r w:rsidR="00490198">
        <w:t>GET</w:t>
      </w:r>
      <w:r>
        <w:t>的方式发送请求后，</w:t>
      </w:r>
      <w:r>
        <w:rPr>
          <w:rFonts w:hint="eastAsia"/>
        </w:rPr>
        <w:t>服务端</w:t>
      </w:r>
      <w:r>
        <w:t>会向客户端</w:t>
      </w:r>
      <w:r w:rsidR="00490198">
        <w:t>返回</w:t>
      </w:r>
      <w:r>
        <w:t>H</w:t>
      </w:r>
      <w:r>
        <w:rPr>
          <w:rFonts w:hint="eastAsia"/>
        </w:rPr>
        <w:t>ello</w:t>
      </w:r>
      <w:r>
        <w:t xml:space="preserve"> </w:t>
      </w:r>
      <w:r>
        <w:rPr>
          <w:rFonts w:hint="eastAsia"/>
        </w:rPr>
        <w:t>world</w:t>
      </w:r>
      <w:r>
        <w:t>。</w:t>
      </w:r>
    </w:p>
    <w:p w14:paraId="344EA225" w14:textId="77777777" w:rsidR="00102B9A" w:rsidRPr="00F22EC4" w:rsidRDefault="007F188B" w:rsidP="007F188B">
      <w:pPr>
        <w:pStyle w:val="3"/>
        <w:rPr>
          <w:rFonts w:asciiTheme="minorEastAsia" w:hAnsiTheme="minorEastAsia"/>
        </w:rPr>
      </w:pPr>
      <w:bookmarkStart w:id="222" w:name="_Toc450129317"/>
      <w:bookmarkStart w:id="223" w:name="_Toc450143266"/>
      <w:bookmarkStart w:id="224" w:name="_Toc450151612"/>
      <w:bookmarkStart w:id="225" w:name="_Toc450161954"/>
      <w:bookmarkStart w:id="226" w:name="_Toc450163564"/>
      <w:bookmarkStart w:id="227" w:name="_Toc450381493"/>
      <w:bookmarkStart w:id="228" w:name="_Toc450751985"/>
      <w:bookmarkStart w:id="229" w:name="_Toc451069706"/>
      <w:r w:rsidRPr="00F22EC4">
        <w:rPr>
          <w:rFonts w:asciiTheme="minorEastAsia" w:hAnsiTheme="minorEastAsia"/>
        </w:rPr>
        <w:t>3.</w:t>
      </w:r>
      <w:r w:rsidR="0031244E" w:rsidRPr="00F22EC4">
        <w:rPr>
          <w:rFonts w:asciiTheme="minorEastAsia" w:hAnsiTheme="minorEastAsia"/>
        </w:rPr>
        <w:t>2</w:t>
      </w:r>
      <w:r w:rsidRPr="00F22EC4">
        <w:rPr>
          <w:rFonts w:asciiTheme="minorEastAsia" w:hAnsiTheme="minorEastAsia"/>
        </w:rPr>
        <w:t>.</w:t>
      </w:r>
      <w:r w:rsidR="0031244E" w:rsidRPr="00F22EC4">
        <w:rPr>
          <w:rFonts w:asciiTheme="minorEastAsia" w:hAnsiTheme="minorEastAsia"/>
        </w:rPr>
        <w:t>3 E</w:t>
      </w:r>
      <w:r w:rsidR="0031244E" w:rsidRPr="00F22EC4">
        <w:rPr>
          <w:rFonts w:asciiTheme="minorEastAsia" w:hAnsiTheme="minorEastAsia" w:hint="eastAsia"/>
        </w:rPr>
        <w:t>xpress</w:t>
      </w:r>
      <w:r w:rsidR="00102B9A" w:rsidRPr="00F22EC4">
        <w:rPr>
          <w:rFonts w:asciiTheme="minorEastAsia" w:hAnsiTheme="minorEastAsia"/>
        </w:rPr>
        <w:t>路由方法</w:t>
      </w:r>
      <w:bookmarkEnd w:id="222"/>
      <w:bookmarkEnd w:id="223"/>
      <w:bookmarkEnd w:id="224"/>
      <w:bookmarkEnd w:id="225"/>
      <w:bookmarkEnd w:id="226"/>
      <w:bookmarkEnd w:id="227"/>
      <w:bookmarkEnd w:id="228"/>
      <w:bookmarkEnd w:id="229"/>
    </w:p>
    <w:p w14:paraId="47AF3684" w14:textId="77777777" w:rsidR="00102B9A" w:rsidRDefault="00AC3F52" w:rsidP="00102B9A">
      <w:r>
        <w:t xml:space="preserve">    </w:t>
      </w:r>
      <w:r w:rsidR="00102B9A" w:rsidRPr="00102B9A">
        <w:t>路由方法源于 HTTP 请求方法，和 express 实例相关联。下面这个例子展示了为应用跟路径定义的 GET 和 POST 请求：</w:t>
      </w:r>
    </w:p>
    <w:tbl>
      <w:tblPr>
        <w:tblStyle w:val="aa"/>
        <w:tblW w:w="0" w:type="auto"/>
        <w:tblLook w:val="04A0" w:firstRow="1" w:lastRow="0" w:firstColumn="1" w:lastColumn="0" w:noHBand="0" w:noVBand="1"/>
      </w:tblPr>
      <w:tblGrid>
        <w:gridCol w:w="8529"/>
      </w:tblGrid>
      <w:tr w:rsidR="005B019D" w14:paraId="03D81357" w14:textId="77777777" w:rsidTr="00A47D59">
        <w:tc>
          <w:tcPr>
            <w:tcW w:w="8529" w:type="dxa"/>
            <w:tcBorders>
              <w:top w:val="nil"/>
              <w:left w:val="nil"/>
              <w:bottom w:val="nil"/>
              <w:right w:val="nil"/>
            </w:tcBorders>
            <w:shd w:val="clear" w:color="auto" w:fill="404040" w:themeFill="text1" w:themeFillTint="BF"/>
          </w:tcPr>
          <w:p w14:paraId="27CB2DF6" w14:textId="77777777" w:rsidR="005B019D" w:rsidRDefault="005B019D" w:rsidP="005B019D">
            <w:pPr>
              <w:autoSpaceDE w:val="0"/>
              <w:autoSpaceDN w:val="0"/>
              <w:adjustRightInd w:val="0"/>
              <w:spacing w:before="0" w:after="0"/>
              <w:ind w:leftChars="166" w:left="398"/>
              <w:jc w:val="left"/>
              <w:rPr>
                <w:rFonts w:ascii="Monaco" w:eastAsiaTheme="minorEastAsia" w:hAnsi="Monaco" w:cs="Monaco"/>
                <w:color w:val="75715E"/>
                <w:kern w:val="0"/>
                <w:sz w:val="20"/>
                <w:szCs w:val="20"/>
                <w:lang w:eastAsia="ja-JP"/>
              </w:rPr>
            </w:pPr>
          </w:p>
          <w:p w14:paraId="38AEFF33" w14:textId="77777777" w:rsidR="005B019D" w:rsidRPr="00381540" w:rsidRDefault="005B019D" w:rsidP="005B019D">
            <w:pPr>
              <w:autoSpaceDE w:val="0"/>
              <w:autoSpaceDN w:val="0"/>
              <w:adjustRightInd w:val="0"/>
              <w:spacing w:before="0" w:after="0"/>
              <w:ind w:leftChars="166" w:left="398"/>
              <w:jc w:val="left"/>
              <w:rPr>
                <w:rFonts w:ascii="Menlo" w:eastAsiaTheme="minorEastAsia" w:hAnsi="Menlo" w:cs="Menlo"/>
                <w:color w:val="75715E"/>
                <w:kern w:val="0"/>
                <w:sz w:val="20"/>
                <w:szCs w:val="20"/>
                <w:lang w:eastAsia="ja-JP"/>
              </w:rPr>
            </w:pPr>
            <w:r w:rsidRPr="00381540">
              <w:rPr>
                <w:rFonts w:ascii="Menlo" w:eastAsiaTheme="minorEastAsia" w:hAnsi="Menlo" w:cs="Menlo"/>
                <w:color w:val="75715E"/>
                <w:kern w:val="0"/>
                <w:sz w:val="20"/>
                <w:szCs w:val="20"/>
                <w:lang w:eastAsia="ja-JP"/>
              </w:rPr>
              <w:t xml:space="preserve">// GET </w:t>
            </w:r>
            <w:r w:rsidR="00381540">
              <w:rPr>
                <w:rFonts w:ascii="Menlo" w:eastAsiaTheme="minorEastAsia" w:hAnsi="Menlo" w:cs="Menlo" w:hint="eastAsia"/>
                <w:color w:val="75715E"/>
                <w:kern w:val="0"/>
                <w:sz w:val="20"/>
                <w:szCs w:val="20"/>
                <w:lang w:eastAsia="ja-JP"/>
              </w:rPr>
              <w:t>方法</w:t>
            </w:r>
            <w:r w:rsidR="00381540">
              <w:rPr>
                <w:rFonts w:ascii="Menlo" w:eastAsiaTheme="minorEastAsia" w:hAnsi="Menlo" w:cs="Menlo"/>
                <w:color w:val="75715E"/>
                <w:kern w:val="0"/>
                <w:sz w:val="20"/>
                <w:szCs w:val="20"/>
                <w:lang w:eastAsia="ja-JP"/>
              </w:rPr>
              <w:t>的</w:t>
            </w:r>
            <w:r w:rsidRPr="00381540">
              <w:rPr>
                <w:rFonts w:ascii="Menlo" w:eastAsiaTheme="minorEastAsia" w:hAnsi="Menlo" w:cs="Menlo"/>
                <w:color w:val="75715E"/>
                <w:kern w:val="0"/>
                <w:sz w:val="20"/>
                <w:szCs w:val="20"/>
                <w:lang w:eastAsia="ja-JP"/>
              </w:rPr>
              <w:t xml:space="preserve"> </w:t>
            </w:r>
            <w:r w:rsidR="00381540">
              <w:rPr>
                <w:rFonts w:ascii="Menlo" w:eastAsiaTheme="minorEastAsia" w:hAnsi="Menlo" w:cs="Menlo"/>
                <w:color w:val="75715E"/>
                <w:kern w:val="0"/>
                <w:sz w:val="20"/>
                <w:szCs w:val="20"/>
                <w:lang w:eastAsia="ja-JP"/>
              </w:rPr>
              <w:t>路由</w:t>
            </w:r>
          </w:p>
          <w:p w14:paraId="2C811049" w14:textId="77777777" w:rsidR="005B019D" w:rsidRPr="00381540" w:rsidRDefault="005B019D" w:rsidP="005B019D">
            <w:pPr>
              <w:autoSpaceDE w:val="0"/>
              <w:autoSpaceDN w:val="0"/>
              <w:adjustRightInd w:val="0"/>
              <w:spacing w:before="0" w:after="0"/>
              <w:ind w:leftChars="166" w:left="398"/>
              <w:jc w:val="left"/>
              <w:rPr>
                <w:rFonts w:ascii="Menlo" w:eastAsiaTheme="minorEastAsia" w:hAnsi="Menlo" w:cs="Menlo"/>
                <w:color w:val="F8F8F2"/>
                <w:kern w:val="0"/>
                <w:sz w:val="20"/>
                <w:szCs w:val="20"/>
                <w:lang w:eastAsia="ja-JP"/>
              </w:rPr>
            </w:pPr>
            <w:r w:rsidRPr="00381540">
              <w:rPr>
                <w:rFonts w:ascii="Menlo" w:eastAsiaTheme="minorEastAsia" w:hAnsi="Menlo" w:cs="Menlo"/>
                <w:color w:val="A6E22E"/>
                <w:kern w:val="0"/>
                <w:sz w:val="20"/>
                <w:szCs w:val="20"/>
                <w:lang w:eastAsia="ja-JP"/>
              </w:rPr>
              <w:t>app</w:t>
            </w:r>
            <w:r w:rsidRPr="00381540">
              <w:rPr>
                <w:rFonts w:ascii="Menlo" w:eastAsiaTheme="minorEastAsia" w:hAnsi="Menlo" w:cs="Menlo"/>
                <w:color w:val="F8F8F2"/>
                <w:kern w:val="0"/>
                <w:sz w:val="20"/>
                <w:szCs w:val="20"/>
                <w:lang w:eastAsia="ja-JP"/>
              </w:rPr>
              <w:t>.</w:t>
            </w:r>
            <w:r w:rsidRPr="00381540">
              <w:rPr>
                <w:rFonts w:ascii="Menlo" w:eastAsiaTheme="minorEastAsia" w:hAnsi="Menlo" w:cs="Menlo"/>
                <w:color w:val="A6E22E"/>
                <w:kern w:val="0"/>
                <w:sz w:val="20"/>
                <w:szCs w:val="20"/>
                <w:lang w:eastAsia="ja-JP"/>
              </w:rPr>
              <w:t>get</w:t>
            </w:r>
            <w:r w:rsidRPr="00381540">
              <w:rPr>
                <w:rFonts w:ascii="Menlo" w:eastAsiaTheme="minorEastAsia" w:hAnsi="Menlo" w:cs="Menlo"/>
                <w:color w:val="F8F8F2"/>
                <w:kern w:val="0"/>
                <w:sz w:val="20"/>
                <w:szCs w:val="20"/>
                <w:lang w:eastAsia="ja-JP"/>
              </w:rPr>
              <w:t>(</w:t>
            </w:r>
            <w:r w:rsidRPr="00381540">
              <w:rPr>
                <w:rFonts w:ascii="Menlo" w:eastAsiaTheme="minorEastAsia" w:hAnsi="Menlo" w:cs="Menlo"/>
                <w:color w:val="E6DB74"/>
                <w:kern w:val="0"/>
                <w:sz w:val="20"/>
                <w:szCs w:val="20"/>
                <w:lang w:eastAsia="ja-JP"/>
              </w:rPr>
              <w:t>'/'</w:t>
            </w:r>
            <w:r w:rsidRPr="00381540">
              <w:rPr>
                <w:rFonts w:ascii="Menlo" w:eastAsiaTheme="minorEastAsia" w:hAnsi="Menlo" w:cs="Menlo"/>
                <w:color w:val="F8F8F2"/>
                <w:kern w:val="0"/>
                <w:sz w:val="20"/>
                <w:szCs w:val="20"/>
                <w:lang w:eastAsia="ja-JP"/>
              </w:rPr>
              <w:t xml:space="preserve">, </w:t>
            </w:r>
            <w:r w:rsidRPr="00381540">
              <w:rPr>
                <w:rFonts w:ascii="Menlo" w:eastAsiaTheme="minorEastAsia" w:hAnsi="Menlo" w:cs="Menlo"/>
                <w:color w:val="66D9EF"/>
                <w:kern w:val="0"/>
                <w:sz w:val="20"/>
                <w:szCs w:val="20"/>
                <w:lang w:eastAsia="ja-JP"/>
              </w:rPr>
              <w:t>function</w:t>
            </w:r>
            <w:r w:rsidRPr="00381540">
              <w:rPr>
                <w:rFonts w:ascii="Menlo" w:eastAsiaTheme="minorEastAsia" w:hAnsi="Menlo" w:cs="Menlo"/>
                <w:color w:val="F8F8F2"/>
                <w:kern w:val="0"/>
                <w:sz w:val="20"/>
                <w:szCs w:val="20"/>
                <w:lang w:eastAsia="ja-JP"/>
              </w:rPr>
              <w:t xml:space="preserve"> (</w:t>
            </w:r>
            <w:r w:rsidRPr="00381540">
              <w:rPr>
                <w:rFonts w:ascii="Menlo" w:eastAsiaTheme="minorEastAsia" w:hAnsi="Menlo" w:cs="Menlo"/>
                <w:color w:val="A6E22E"/>
                <w:kern w:val="0"/>
                <w:sz w:val="20"/>
                <w:szCs w:val="20"/>
                <w:lang w:eastAsia="ja-JP"/>
              </w:rPr>
              <w:t>req</w:t>
            </w:r>
            <w:r w:rsidRPr="00381540">
              <w:rPr>
                <w:rFonts w:ascii="Menlo" w:eastAsiaTheme="minorEastAsia" w:hAnsi="Menlo" w:cs="Menlo"/>
                <w:color w:val="F8F8F2"/>
                <w:kern w:val="0"/>
                <w:sz w:val="20"/>
                <w:szCs w:val="20"/>
                <w:lang w:eastAsia="ja-JP"/>
              </w:rPr>
              <w:t xml:space="preserve">, </w:t>
            </w:r>
            <w:r w:rsidRPr="00381540">
              <w:rPr>
                <w:rFonts w:ascii="Menlo" w:eastAsiaTheme="minorEastAsia" w:hAnsi="Menlo" w:cs="Menlo"/>
                <w:color w:val="A6E22E"/>
                <w:kern w:val="0"/>
                <w:sz w:val="20"/>
                <w:szCs w:val="20"/>
                <w:lang w:eastAsia="ja-JP"/>
              </w:rPr>
              <w:t>res</w:t>
            </w:r>
            <w:r w:rsidRPr="00381540">
              <w:rPr>
                <w:rFonts w:ascii="Menlo" w:eastAsiaTheme="minorEastAsia" w:hAnsi="Menlo" w:cs="Menlo"/>
                <w:color w:val="F8F8F2"/>
                <w:kern w:val="0"/>
                <w:sz w:val="20"/>
                <w:szCs w:val="20"/>
                <w:lang w:eastAsia="ja-JP"/>
              </w:rPr>
              <w:t>) {</w:t>
            </w:r>
          </w:p>
          <w:p w14:paraId="6E5A824E" w14:textId="77777777" w:rsidR="005B019D" w:rsidRPr="00381540" w:rsidRDefault="005B019D" w:rsidP="005B019D">
            <w:pPr>
              <w:autoSpaceDE w:val="0"/>
              <w:autoSpaceDN w:val="0"/>
              <w:adjustRightInd w:val="0"/>
              <w:spacing w:before="0" w:after="0"/>
              <w:ind w:leftChars="166" w:left="398"/>
              <w:jc w:val="left"/>
              <w:rPr>
                <w:rFonts w:ascii="Menlo" w:eastAsiaTheme="minorEastAsia" w:hAnsi="Menlo" w:cs="Menlo"/>
                <w:color w:val="F8F8F2"/>
                <w:kern w:val="0"/>
                <w:sz w:val="20"/>
                <w:szCs w:val="20"/>
                <w:lang w:eastAsia="ja-JP"/>
              </w:rPr>
            </w:pPr>
            <w:r w:rsidRPr="00381540">
              <w:rPr>
                <w:rFonts w:ascii="Menlo" w:eastAsiaTheme="minorEastAsia" w:hAnsi="Menlo" w:cs="Menlo"/>
                <w:color w:val="F8F8F2"/>
                <w:kern w:val="0"/>
                <w:sz w:val="20"/>
                <w:szCs w:val="20"/>
                <w:lang w:eastAsia="ja-JP"/>
              </w:rPr>
              <w:t xml:space="preserve">  </w:t>
            </w:r>
            <w:r w:rsidRPr="00381540">
              <w:rPr>
                <w:rFonts w:ascii="Menlo" w:eastAsiaTheme="minorEastAsia" w:hAnsi="Menlo" w:cs="Menlo"/>
                <w:color w:val="A6E22E"/>
                <w:kern w:val="0"/>
                <w:sz w:val="20"/>
                <w:szCs w:val="20"/>
                <w:lang w:eastAsia="ja-JP"/>
              </w:rPr>
              <w:t>res</w:t>
            </w:r>
            <w:r w:rsidRPr="00381540">
              <w:rPr>
                <w:rFonts w:ascii="Menlo" w:eastAsiaTheme="minorEastAsia" w:hAnsi="Menlo" w:cs="Menlo"/>
                <w:color w:val="F8F8F2"/>
                <w:kern w:val="0"/>
                <w:sz w:val="20"/>
                <w:szCs w:val="20"/>
                <w:lang w:eastAsia="ja-JP"/>
              </w:rPr>
              <w:t>.</w:t>
            </w:r>
            <w:r w:rsidRPr="00381540">
              <w:rPr>
                <w:rFonts w:ascii="Menlo" w:eastAsiaTheme="minorEastAsia" w:hAnsi="Menlo" w:cs="Menlo"/>
                <w:color w:val="A6E22E"/>
                <w:kern w:val="0"/>
                <w:sz w:val="20"/>
                <w:szCs w:val="20"/>
                <w:lang w:eastAsia="ja-JP"/>
              </w:rPr>
              <w:t>send</w:t>
            </w:r>
            <w:r w:rsidRPr="00381540">
              <w:rPr>
                <w:rFonts w:ascii="Menlo" w:eastAsiaTheme="minorEastAsia" w:hAnsi="Menlo" w:cs="Menlo"/>
                <w:color w:val="F8F8F2"/>
                <w:kern w:val="0"/>
                <w:sz w:val="20"/>
                <w:szCs w:val="20"/>
                <w:lang w:eastAsia="ja-JP"/>
              </w:rPr>
              <w:t>(</w:t>
            </w:r>
            <w:r w:rsidRPr="00381540">
              <w:rPr>
                <w:rFonts w:ascii="Menlo" w:eastAsiaTheme="minorEastAsia" w:hAnsi="Menlo" w:cs="Menlo"/>
                <w:color w:val="E6DB74"/>
                <w:kern w:val="0"/>
                <w:sz w:val="20"/>
                <w:szCs w:val="20"/>
                <w:lang w:eastAsia="ja-JP"/>
              </w:rPr>
              <w:t xml:space="preserve">'GET request to the </w:t>
            </w:r>
            <w:r w:rsidR="00632EE2" w:rsidRPr="00381540">
              <w:rPr>
                <w:rFonts w:ascii="Menlo" w:eastAsiaTheme="minorEastAsia" w:hAnsi="Menlo" w:cs="Menlo"/>
                <w:color w:val="E6DB74"/>
                <w:kern w:val="0"/>
                <w:sz w:val="20"/>
                <w:szCs w:val="20"/>
                <w:lang w:eastAsia="ja-JP"/>
              </w:rPr>
              <w:t>homepage'</w:t>
            </w:r>
            <w:r w:rsidRPr="00381540">
              <w:rPr>
                <w:rFonts w:ascii="Menlo" w:eastAsiaTheme="minorEastAsia" w:hAnsi="Menlo" w:cs="Menlo"/>
                <w:color w:val="F8F8F2"/>
                <w:kern w:val="0"/>
                <w:sz w:val="20"/>
                <w:szCs w:val="20"/>
                <w:lang w:eastAsia="ja-JP"/>
              </w:rPr>
              <w:t>);</w:t>
            </w:r>
          </w:p>
          <w:p w14:paraId="2145D69C" w14:textId="77777777" w:rsidR="005B019D" w:rsidRPr="00381540" w:rsidRDefault="005B019D" w:rsidP="005B019D">
            <w:pPr>
              <w:autoSpaceDE w:val="0"/>
              <w:autoSpaceDN w:val="0"/>
              <w:adjustRightInd w:val="0"/>
              <w:spacing w:before="0" w:after="0"/>
              <w:ind w:leftChars="166" w:left="398"/>
              <w:jc w:val="left"/>
              <w:rPr>
                <w:rFonts w:ascii="Menlo" w:eastAsiaTheme="minorEastAsia" w:hAnsi="Menlo" w:cs="Menlo"/>
                <w:color w:val="F8F8F2"/>
                <w:kern w:val="0"/>
                <w:sz w:val="20"/>
                <w:szCs w:val="20"/>
                <w:lang w:eastAsia="ja-JP"/>
              </w:rPr>
            </w:pPr>
            <w:r w:rsidRPr="00381540">
              <w:rPr>
                <w:rFonts w:ascii="Menlo" w:eastAsiaTheme="minorEastAsia" w:hAnsi="Menlo" w:cs="Menlo"/>
                <w:color w:val="F8F8F2"/>
                <w:kern w:val="0"/>
                <w:sz w:val="20"/>
                <w:szCs w:val="20"/>
                <w:lang w:eastAsia="ja-JP"/>
              </w:rPr>
              <w:t>});</w:t>
            </w:r>
          </w:p>
          <w:p w14:paraId="0F46E449" w14:textId="77777777" w:rsidR="005B019D" w:rsidRPr="00381540" w:rsidRDefault="005B019D" w:rsidP="005B019D">
            <w:pPr>
              <w:autoSpaceDE w:val="0"/>
              <w:autoSpaceDN w:val="0"/>
              <w:adjustRightInd w:val="0"/>
              <w:spacing w:before="0" w:after="0"/>
              <w:ind w:leftChars="166" w:left="398"/>
              <w:jc w:val="left"/>
              <w:rPr>
                <w:rFonts w:ascii="Menlo" w:eastAsiaTheme="minorEastAsia" w:hAnsi="Menlo" w:cs="Menlo"/>
                <w:color w:val="F8F8F2"/>
                <w:kern w:val="0"/>
                <w:sz w:val="20"/>
                <w:szCs w:val="20"/>
                <w:lang w:eastAsia="ja-JP"/>
              </w:rPr>
            </w:pPr>
          </w:p>
          <w:p w14:paraId="2DB06E2E" w14:textId="77777777" w:rsidR="005B019D" w:rsidRPr="00381540" w:rsidRDefault="005B019D" w:rsidP="005B019D">
            <w:pPr>
              <w:autoSpaceDE w:val="0"/>
              <w:autoSpaceDN w:val="0"/>
              <w:adjustRightInd w:val="0"/>
              <w:spacing w:before="0" w:after="0"/>
              <w:ind w:leftChars="166" w:left="398"/>
              <w:jc w:val="left"/>
              <w:rPr>
                <w:rFonts w:ascii="Menlo" w:eastAsiaTheme="minorEastAsia" w:hAnsi="Menlo" w:cs="Menlo"/>
                <w:color w:val="75715E"/>
                <w:kern w:val="0"/>
                <w:sz w:val="20"/>
                <w:szCs w:val="20"/>
                <w:lang w:eastAsia="ja-JP"/>
              </w:rPr>
            </w:pPr>
            <w:r w:rsidRPr="00381540">
              <w:rPr>
                <w:rFonts w:ascii="Menlo" w:eastAsiaTheme="minorEastAsia" w:hAnsi="Menlo" w:cs="Menlo"/>
                <w:color w:val="75715E"/>
                <w:kern w:val="0"/>
                <w:sz w:val="20"/>
                <w:szCs w:val="20"/>
                <w:lang w:eastAsia="ja-JP"/>
              </w:rPr>
              <w:t xml:space="preserve">// POST </w:t>
            </w:r>
            <w:r w:rsidR="00381540">
              <w:rPr>
                <w:rFonts w:ascii="Menlo" w:eastAsiaTheme="minorEastAsia" w:hAnsi="Menlo" w:cs="Menlo"/>
                <w:color w:val="75715E"/>
                <w:kern w:val="0"/>
                <w:sz w:val="20"/>
                <w:szCs w:val="20"/>
                <w:lang w:eastAsia="ja-JP"/>
              </w:rPr>
              <w:t>方法的路由</w:t>
            </w:r>
          </w:p>
          <w:p w14:paraId="647FB440" w14:textId="77777777" w:rsidR="005B019D" w:rsidRPr="00381540" w:rsidRDefault="005B019D" w:rsidP="005B019D">
            <w:pPr>
              <w:autoSpaceDE w:val="0"/>
              <w:autoSpaceDN w:val="0"/>
              <w:adjustRightInd w:val="0"/>
              <w:spacing w:before="0" w:after="0"/>
              <w:ind w:leftChars="166" w:left="398"/>
              <w:jc w:val="left"/>
              <w:rPr>
                <w:rFonts w:ascii="Menlo" w:eastAsiaTheme="minorEastAsia" w:hAnsi="Menlo" w:cs="Menlo"/>
                <w:color w:val="F8F8F2"/>
                <w:kern w:val="0"/>
                <w:sz w:val="20"/>
                <w:szCs w:val="20"/>
                <w:lang w:eastAsia="ja-JP"/>
              </w:rPr>
            </w:pPr>
            <w:r w:rsidRPr="00381540">
              <w:rPr>
                <w:rFonts w:ascii="Menlo" w:eastAsiaTheme="minorEastAsia" w:hAnsi="Menlo" w:cs="Menlo"/>
                <w:color w:val="A6E22E"/>
                <w:kern w:val="0"/>
                <w:sz w:val="20"/>
                <w:szCs w:val="20"/>
                <w:lang w:eastAsia="ja-JP"/>
              </w:rPr>
              <w:t>app</w:t>
            </w:r>
            <w:r w:rsidRPr="00381540">
              <w:rPr>
                <w:rFonts w:ascii="Menlo" w:eastAsiaTheme="minorEastAsia" w:hAnsi="Menlo" w:cs="Menlo"/>
                <w:color w:val="F8F8F2"/>
                <w:kern w:val="0"/>
                <w:sz w:val="20"/>
                <w:szCs w:val="20"/>
                <w:lang w:eastAsia="ja-JP"/>
              </w:rPr>
              <w:t>.</w:t>
            </w:r>
            <w:r w:rsidRPr="00381540">
              <w:rPr>
                <w:rFonts w:ascii="Menlo" w:eastAsiaTheme="minorEastAsia" w:hAnsi="Menlo" w:cs="Menlo"/>
                <w:color w:val="A6E22E"/>
                <w:kern w:val="0"/>
                <w:sz w:val="20"/>
                <w:szCs w:val="20"/>
                <w:lang w:eastAsia="ja-JP"/>
              </w:rPr>
              <w:t>post</w:t>
            </w:r>
            <w:r w:rsidRPr="00381540">
              <w:rPr>
                <w:rFonts w:ascii="Menlo" w:eastAsiaTheme="minorEastAsia" w:hAnsi="Menlo" w:cs="Menlo"/>
                <w:color w:val="F8F8F2"/>
                <w:kern w:val="0"/>
                <w:sz w:val="20"/>
                <w:szCs w:val="20"/>
                <w:lang w:eastAsia="ja-JP"/>
              </w:rPr>
              <w:t>(</w:t>
            </w:r>
            <w:r w:rsidRPr="00381540">
              <w:rPr>
                <w:rFonts w:ascii="Menlo" w:eastAsiaTheme="minorEastAsia" w:hAnsi="Menlo" w:cs="Menlo"/>
                <w:color w:val="E6DB74"/>
                <w:kern w:val="0"/>
                <w:sz w:val="20"/>
                <w:szCs w:val="20"/>
                <w:lang w:eastAsia="ja-JP"/>
              </w:rPr>
              <w:t>'/'</w:t>
            </w:r>
            <w:r w:rsidRPr="00381540">
              <w:rPr>
                <w:rFonts w:ascii="Menlo" w:eastAsiaTheme="minorEastAsia" w:hAnsi="Menlo" w:cs="Menlo"/>
                <w:color w:val="F8F8F2"/>
                <w:kern w:val="0"/>
                <w:sz w:val="20"/>
                <w:szCs w:val="20"/>
                <w:lang w:eastAsia="ja-JP"/>
              </w:rPr>
              <w:t xml:space="preserve">, </w:t>
            </w:r>
            <w:r w:rsidRPr="00381540">
              <w:rPr>
                <w:rFonts w:ascii="Menlo" w:eastAsiaTheme="minorEastAsia" w:hAnsi="Menlo" w:cs="Menlo"/>
                <w:color w:val="66D9EF"/>
                <w:kern w:val="0"/>
                <w:sz w:val="20"/>
                <w:szCs w:val="20"/>
                <w:lang w:eastAsia="ja-JP"/>
              </w:rPr>
              <w:t>function</w:t>
            </w:r>
            <w:r w:rsidRPr="00381540">
              <w:rPr>
                <w:rFonts w:ascii="Menlo" w:eastAsiaTheme="minorEastAsia" w:hAnsi="Menlo" w:cs="Menlo"/>
                <w:color w:val="F8F8F2"/>
                <w:kern w:val="0"/>
                <w:sz w:val="20"/>
                <w:szCs w:val="20"/>
                <w:lang w:eastAsia="ja-JP"/>
              </w:rPr>
              <w:t xml:space="preserve"> (</w:t>
            </w:r>
            <w:r w:rsidRPr="00381540">
              <w:rPr>
                <w:rFonts w:ascii="Menlo" w:eastAsiaTheme="minorEastAsia" w:hAnsi="Menlo" w:cs="Menlo"/>
                <w:color w:val="A6E22E"/>
                <w:kern w:val="0"/>
                <w:sz w:val="20"/>
                <w:szCs w:val="20"/>
                <w:lang w:eastAsia="ja-JP"/>
              </w:rPr>
              <w:t>req</w:t>
            </w:r>
            <w:r w:rsidRPr="00381540">
              <w:rPr>
                <w:rFonts w:ascii="Menlo" w:eastAsiaTheme="minorEastAsia" w:hAnsi="Menlo" w:cs="Menlo"/>
                <w:color w:val="F8F8F2"/>
                <w:kern w:val="0"/>
                <w:sz w:val="20"/>
                <w:szCs w:val="20"/>
                <w:lang w:eastAsia="ja-JP"/>
              </w:rPr>
              <w:t xml:space="preserve">, </w:t>
            </w:r>
            <w:r w:rsidRPr="00381540">
              <w:rPr>
                <w:rFonts w:ascii="Menlo" w:eastAsiaTheme="minorEastAsia" w:hAnsi="Menlo" w:cs="Menlo"/>
                <w:color w:val="A6E22E"/>
                <w:kern w:val="0"/>
                <w:sz w:val="20"/>
                <w:szCs w:val="20"/>
                <w:lang w:eastAsia="ja-JP"/>
              </w:rPr>
              <w:t>res</w:t>
            </w:r>
            <w:r w:rsidRPr="00381540">
              <w:rPr>
                <w:rFonts w:ascii="Menlo" w:eastAsiaTheme="minorEastAsia" w:hAnsi="Menlo" w:cs="Menlo"/>
                <w:color w:val="F8F8F2"/>
                <w:kern w:val="0"/>
                <w:sz w:val="20"/>
                <w:szCs w:val="20"/>
                <w:lang w:eastAsia="ja-JP"/>
              </w:rPr>
              <w:t>) {</w:t>
            </w:r>
          </w:p>
          <w:p w14:paraId="1232D76A" w14:textId="77777777" w:rsidR="005B019D" w:rsidRPr="00381540" w:rsidRDefault="005B019D" w:rsidP="005B019D">
            <w:pPr>
              <w:autoSpaceDE w:val="0"/>
              <w:autoSpaceDN w:val="0"/>
              <w:adjustRightInd w:val="0"/>
              <w:spacing w:before="0" w:after="0"/>
              <w:ind w:leftChars="166" w:left="398"/>
              <w:jc w:val="left"/>
              <w:rPr>
                <w:rFonts w:ascii="Menlo" w:eastAsiaTheme="minorEastAsia" w:hAnsi="Menlo" w:cs="Menlo"/>
                <w:color w:val="F8F8F2"/>
                <w:kern w:val="0"/>
                <w:sz w:val="20"/>
                <w:szCs w:val="20"/>
                <w:lang w:eastAsia="ja-JP"/>
              </w:rPr>
            </w:pPr>
            <w:r w:rsidRPr="00381540">
              <w:rPr>
                <w:rFonts w:ascii="Menlo" w:eastAsiaTheme="minorEastAsia" w:hAnsi="Menlo" w:cs="Menlo"/>
                <w:color w:val="F8F8F2"/>
                <w:kern w:val="0"/>
                <w:sz w:val="20"/>
                <w:szCs w:val="20"/>
                <w:lang w:eastAsia="ja-JP"/>
              </w:rPr>
              <w:t xml:space="preserve">  </w:t>
            </w:r>
            <w:r w:rsidRPr="00381540">
              <w:rPr>
                <w:rFonts w:ascii="Menlo" w:eastAsiaTheme="minorEastAsia" w:hAnsi="Menlo" w:cs="Menlo"/>
                <w:color w:val="A6E22E"/>
                <w:kern w:val="0"/>
                <w:sz w:val="20"/>
                <w:szCs w:val="20"/>
                <w:lang w:eastAsia="ja-JP"/>
              </w:rPr>
              <w:t>res</w:t>
            </w:r>
            <w:r w:rsidRPr="00381540">
              <w:rPr>
                <w:rFonts w:ascii="Menlo" w:eastAsiaTheme="minorEastAsia" w:hAnsi="Menlo" w:cs="Menlo"/>
                <w:color w:val="F8F8F2"/>
                <w:kern w:val="0"/>
                <w:sz w:val="20"/>
                <w:szCs w:val="20"/>
                <w:lang w:eastAsia="ja-JP"/>
              </w:rPr>
              <w:t>.</w:t>
            </w:r>
            <w:r w:rsidRPr="00381540">
              <w:rPr>
                <w:rFonts w:ascii="Menlo" w:eastAsiaTheme="minorEastAsia" w:hAnsi="Menlo" w:cs="Menlo"/>
                <w:color w:val="A6E22E"/>
                <w:kern w:val="0"/>
                <w:sz w:val="20"/>
                <w:szCs w:val="20"/>
                <w:lang w:eastAsia="ja-JP"/>
              </w:rPr>
              <w:t>send</w:t>
            </w:r>
            <w:r w:rsidRPr="00381540">
              <w:rPr>
                <w:rFonts w:ascii="Menlo" w:eastAsiaTheme="minorEastAsia" w:hAnsi="Menlo" w:cs="Menlo"/>
                <w:color w:val="F8F8F2"/>
                <w:kern w:val="0"/>
                <w:sz w:val="20"/>
                <w:szCs w:val="20"/>
                <w:lang w:eastAsia="ja-JP"/>
              </w:rPr>
              <w:t>(</w:t>
            </w:r>
            <w:r w:rsidRPr="00381540">
              <w:rPr>
                <w:rFonts w:ascii="Menlo" w:eastAsiaTheme="minorEastAsia" w:hAnsi="Menlo" w:cs="Menlo"/>
                <w:color w:val="E6DB74"/>
                <w:kern w:val="0"/>
                <w:sz w:val="20"/>
                <w:szCs w:val="20"/>
                <w:lang w:eastAsia="ja-JP"/>
              </w:rPr>
              <w:t>'POST request to the homepage'</w:t>
            </w:r>
            <w:r w:rsidRPr="00381540">
              <w:rPr>
                <w:rFonts w:ascii="Menlo" w:eastAsiaTheme="minorEastAsia" w:hAnsi="Menlo" w:cs="Menlo"/>
                <w:color w:val="F8F8F2"/>
                <w:kern w:val="0"/>
                <w:sz w:val="20"/>
                <w:szCs w:val="20"/>
                <w:lang w:eastAsia="ja-JP"/>
              </w:rPr>
              <w:t>);</w:t>
            </w:r>
          </w:p>
          <w:p w14:paraId="437EC105" w14:textId="77777777" w:rsidR="005B019D" w:rsidRPr="00381540" w:rsidRDefault="005B019D" w:rsidP="005B019D">
            <w:pPr>
              <w:autoSpaceDE w:val="0"/>
              <w:autoSpaceDN w:val="0"/>
              <w:adjustRightInd w:val="0"/>
              <w:spacing w:before="0" w:after="0"/>
              <w:ind w:leftChars="166" w:left="398"/>
              <w:jc w:val="left"/>
              <w:rPr>
                <w:rFonts w:ascii="Menlo" w:eastAsiaTheme="minorEastAsia" w:hAnsi="Menlo" w:cs="Menlo"/>
                <w:color w:val="F8F8F2"/>
                <w:kern w:val="0"/>
                <w:sz w:val="20"/>
                <w:szCs w:val="20"/>
                <w:lang w:eastAsia="ja-JP"/>
              </w:rPr>
            </w:pPr>
            <w:r w:rsidRPr="00381540">
              <w:rPr>
                <w:rFonts w:ascii="Menlo" w:eastAsiaTheme="minorEastAsia" w:hAnsi="Menlo" w:cs="Menlo"/>
                <w:color w:val="F8F8F2"/>
                <w:kern w:val="0"/>
                <w:sz w:val="20"/>
                <w:szCs w:val="20"/>
                <w:lang w:eastAsia="ja-JP"/>
              </w:rPr>
              <w:t>});</w:t>
            </w:r>
          </w:p>
          <w:p w14:paraId="70BFA98A" w14:textId="77777777" w:rsidR="005B019D" w:rsidRDefault="005B019D" w:rsidP="00A47D59">
            <w:pPr>
              <w:autoSpaceDE w:val="0"/>
              <w:autoSpaceDN w:val="0"/>
              <w:adjustRightInd w:val="0"/>
              <w:spacing w:before="0" w:after="0"/>
              <w:jc w:val="left"/>
              <w:rPr>
                <w:rFonts w:ascii="Monaco" w:eastAsiaTheme="minorEastAsia" w:hAnsi="Monaco" w:cs="Monaco"/>
                <w:b/>
                <w:bCs/>
                <w:color w:val="204A87"/>
                <w:kern w:val="0"/>
                <w:sz w:val="20"/>
                <w:szCs w:val="20"/>
                <w:lang w:eastAsia="ja-JP"/>
              </w:rPr>
            </w:pPr>
          </w:p>
        </w:tc>
      </w:tr>
    </w:tbl>
    <w:p w14:paraId="136A9BFE" w14:textId="77777777" w:rsidR="005B019D" w:rsidRDefault="005B019D" w:rsidP="005B019D">
      <w:pPr>
        <w:autoSpaceDE w:val="0"/>
        <w:autoSpaceDN w:val="0"/>
        <w:adjustRightInd w:val="0"/>
        <w:spacing w:before="0" w:after="0" w:line="240" w:lineRule="auto"/>
        <w:jc w:val="left"/>
        <w:rPr>
          <w:rFonts w:ascii="Monaco" w:eastAsiaTheme="minorEastAsia" w:hAnsi="Monaco" w:cs="Monaco"/>
          <w:b/>
          <w:bCs/>
          <w:color w:val="204A87"/>
          <w:kern w:val="0"/>
          <w:sz w:val="20"/>
          <w:szCs w:val="20"/>
          <w:lang w:eastAsia="ja-JP"/>
        </w:rPr>
      </w:pPr>
    </w:p>
    <w:p w14:paraId="7BEF1944" w14:textId="77777777" w:rsidR="00490198" w:rsidRDefault="005B019D" w:rsidP="005B019D">
      <w:r>
        <w:rPr>
          <w:rFonts w:ascii="Monaco" w:eastAsiaTheme="minorEastAsia" w:hAnsi="Monaco" w:cs="Monaco" w:hint="eastAsia"/>
          <w:color w:val="7F7F7F" w:themeColor="text1" w:themeTint="80"/>
          <w:kern w:val="0"/>
          <w:sz w:val="20"/>
          <w:szCs w:val="20"/>
          <w:lang w:eastAsia="ja-JP"/>
        </w:rPr>
        <w:t xml:space="preserve">    </w:t>
      </w:r>
      <w:r w:rsidR="00490198">
        <w:t>当客户端向</w:t>
      </w:r>
      <w:r w:rsidR="00490198">
        <w:rPr>
          <w:rFonts w:hint="eastAsia"/>
        </w:rPr>
        <w:t>服务器</w:t>
      </w:r>
      <w:r w:rsidR="00490198">
        <w:t>指定路径发出GET</w:t>
      </w:r>
      <w:r w:rsidR="00490198">
        <w:rPr>
          <w:rFonts w:hint="eastAsia"/>
        </w:rPr>
        <w:t>请求</w:t>
      </w:r>
      <w:r w:rsidR="00490198">
        <w:t>后，</w:t>
      </w:r>
      <w:r w:rsidR="00490198">
        <w:rPr>
          <w:rFonts w:hint="eastAsia"/>
        </w:rPr>
        <w:t>响应</w:t>
      </w:r>
      <w:r w:rsidR="00490198">
        <w:t>的是对应的GET</w:t>
      </w:r>
      <w:r w:rsidR="00490198">
        <w:rPr>
          <w:rFonts w:hint="eastAsia"/>
        </w:rPr>
        <w:t>方法</w:t>
      </w:r>
      <w:r w:rsidR="00490198">
        <w:t>的回调函数，</w:t>
      </w:r>
      <w:r w:rsidR="00490198">
        <w:rPr>
          <w:rFonts w:hint="eastAsia"/>
        </w:rPr>
        <w:t>当</w:t>
      </w:r>
      <w:r w:rsidR="00490198">
        <w:t>客户端向服务器指定发出POST</w:t>
      </w:r>
      <w:r w:rsidR="00490198">
        <w:rPr>
          <w:rFonts w:hint="eastAsia"/>
        </w:rPr>
        <w:t>请求</w:t>
      </w:r>
      <w:r w:rsidR="00490198">
        <w:t>后，</w:t>
      </w:r>
      <w:r w:rsidR="00490198">
        <w:rPr>
          <w:rFonts w:hint="eastAsia"/>
        </w:rPr>
        <w:t>响应</w:t>
      </w:r>
      <w:r w:rsidR="00490198">
        <w:t>的是POST</w:t>
      </w:r>
      <w:r w:rsidR="00490198">
        <w:rPr>
          <w:rFonts w:hint="eastAsia"/>
        </w:rPr>
        <w:t>回调</w:t>
      </w:r>
      <w:r w:rsidR="00490198">
        <w:t>函数。</w:t>
      </w:r>
    </w:p>
    <w:p w14:paraId="1EA9362C" w14:textId="77777777" w:rsidR="00102B9A" w:rsidRDefault="00102B9A" w:rsidP="00490198">
      <w:pPr>
        <w:ind w:firstLine="480"/>
      </w:pPr>
      <w:r w:rsidRPr="00102B9A">
        <w:t xml:space="preserve">Express 定义了如下和 HTTP 请求对应的路由方法： get, post, put, head, delete, options, trace, copy, lock, mkcol, move, purge, </w:t>
      </w:r>
      <w:r w:rsidRPr="00102B9A">
        <w:lastRenderedPageBreak/>
        <w:t>propfind, proppatch, unlock, report, mkactivity, checkout, merge, m-search, notify, subscribe, unsubscribe, patch, search, 和 connect。</w:t>
      </w:r>
      <w:r w:rsidR="00490198">
        <w:t>最</w:t>
      </w:r>
      <w:r w:rsidR="00490198">
        <w:rPr>
          <w:rFonts w:hint="eastAsia"/>
        </w:rPr>
        <w:t>常用</w:t>
      </w:r>
      <w:r w:rsidR="00490198">
        <w:t>的HTTP</w:t>
      </w:r>
      <w:r w:rsidR="00490198">
        <w:rPr>
          <w:rFonts w:hint="eastAsia"/>
        </w:rPr>
        <w:t>请求</w:t>
      </w:r>
      <w:r w:rsidR="00490198">
        <w:t>方法是</w:t>
      </w:r>
      <w:r w:rsidR="00490198" w:rsidRPr="00102B9A">
        <w:t>get, post, put, delete</w:t>
      </w:r>
      <w:r w:rsidR="00490198">
        <w:t>这四种。</w:t>
      </w:r>
    </w:p>
    <w:p w14:paraId="5C90022F" w14:textId="77777777" w:rsidR="00282A38" w:rsidRPr="008A626A" w:rsidRDefault="001D6349" w:rsidP="008A626A">
      <w:pPr>
        <w:pStyle w:val="2"/>
        <w:rPr>
          <w:rFonts w:asciiTheme="minorEastAsia" w:hAnsiTheme="minorEastAsia"/>
        </w:rPr>
      </w:pPr>
      <w:bookmarkStart w:id="230" w:name="_Toc450143267"/>
      <w:bookmarkStart w:id="231" w:name="_Toc450151613"/>
      <w:bookmarkStart w:id="232" w:name="_Toc450161955"/>
      <w:bookmarkStart w:id="233" w:name="_Toc450163565"/>
      <w:bookmarkStart w:id="234" w:name="_Toc450381494"/>
      <w:bookmarkStart w:id="235" w:name="_Toc450751986"/>
      <w:bookmarkStart w:id="236" w:name="_Toc451069707"/>
      <w:bookmarkStart w:id="237" w:name="_Toc450129318"/>
      <w:r w:rsidRPr="008A626A">
        <w:rPr>
          <w:rFonts w:asciiTheme="minorEastAsia" w:hAnsiTheme="minorEastAsia"/>
        </w:rPr>
        <w:t xml:space="preserve">3.3 </w:t>
      </w:r>
      <w:r w:rsidR="00F91F18" w:rsidRPr="008A626A">
        <w:rPr>
          <w:rFonts w:asciiTheme="minorEastAsia" w:hAnsiTheme="minorEastAsia"/>
        </w:rPr>
        <w:t>M</w:t>
      </w:r>
      <w:r w:rsidR="00F91F18" w:rsidRPr="008A626A">
        <w:rPr>
          <w:rFonts w:asciiTheme="minorEastAsia" w:hAnsiTheme="minorEastAsia" w:hint="eastAsia"/>
        </w:rPr>
        <w:t>ongo</w:t>
      </w:r>
      <w:r w:rsidR="00F91F18" w:rsidRPr="008A626A">
        <w:rPr>
          <w:rFonts w:asciiTheme="minorEastAsia" w:hAnsiTheme="minorEastAsia"/>
        </w:rPr>
        <w:t>DB</w:t>
      </w:r>
      <w:r w:rsidRPr="008A626A">
        <w:rPr>
          <w:rFonts w:asciiTheme="minorEastAsia" w:hAnsiTheme="minorEastAsia"/>
        </w:rPr>
        <w:t xml:space="preserve"> </w:t>
      </w:r>
      <w:r w:rsidRPr="008A626A">
        <w:rPr>
          <w:rFonts w:asciiTheme="minorEastAsia" w:hAnsiTheme="minorEastAsia" w:hint="eastAsia"/>
        </w:rPr>
        <w:t>数据库</w:t>
      </w:r>
      <w:bookmarkEnd w:id="230"/>
      <w:bookmarkEnd w:id="231"/>
      <w:bookmarkEnd w:id="232"/>
      <w:bookmarkEnd w:id="233"/>
      <w:bookmarkEnd w:id="234"/>
      <w:bookmarkEnd w:id="235"/>
      <w:bookmarkEnd w:id="236"/>
    </w:p>
    <w:p w14:paraId="1BB0BADD" w14:textId="77777777" w:rsidR="001D6349" w:rsidRDefault="001D6349" w:rsidP="001D6349">
      <w:pPr>
        <w:ind w:firstLine="480"/>
      </w:pPr>
      <w:r w:rsidRPr="001D6349">
        <w:t>在本次设计中，</w:t>
      </w:r>
      <w:r w:rsidRPr="001D6349">
        <w:rPr>
          <w:rFonts w:hint="eastAsia"/>
        </w:rPr>
        <w:t>Mongo</w:t>
      </w:r>
      <w:r w:rsidRPr="001D6349">
        <w:t>DB做</w:t>
      </w:r>
      <w:r>
        <w:t>为</w:t>
      </w:r>
      <w:r w:rsidRPr="001D6349">
        <w:t>系统的数据库，用来存储设备传感器信息以及对应</w:t>
      </w:r>
      <w:r w:rsidRPr="001D6349">
        <w:rPr>
          <w:rFonts w:hint="eastAsia"/>
        </w:rPr>
        <w:t>传感器</w:t>
      </w:r>
      <w:r w:rsidRPr="001D6349">
        <w:t>的</w:t>
      </w:r>
      <w:r w:rsidRPr="001D6349">
        <w:rPr>
          <w:rFonts w:hint="eastAsia"/>
        </w:rPr>
        <w:t>温度</w:t>
      </w:r>
      <w:r w:rsidRPr="001D6349">
        <w:t>信息。</w:t>
      </w:r>
    </w:p>
    <w:p w14:paraId="65FD7870" w14:textId="77777777" w:rsidR="001D6349" w:rsidRPr="00F22EC4" w:rsidRDefault="00471844" w:rsidP="00471844">
      <w:pPr>
        <w:pStyle w:val="3"/>
        <w:rPr>
          <w:rFonts w:asciiTheme="minorEastAsia" w:hAnsiTheme="minorEastAsia"/>
          <w:lang w:eastAsia="ja-JP"/>
        </w:rPr>
      </w:pPr>
      <w:bookmarkStart w:id="238" w:name="_Toc450143268"/>
      <w:bookmarkStart w:id="239" w:name="_Toc450151614"/>
      <w:bookmarkStart w:id="240" w:name="_Toc450161956"/>
      <w:bookmarkStart w:id="241" w:name="_Toc450163566"/>
      <w:bookmarkStart w:id="242" w:name="_Toc450381495"/>
      <w:bookmarkStart w:id="243" w:name="_Toc450751987"/>
      <w:bookmarkStart w:id="244" w:name="_Toc451069708"/>
      <w:r w:rsidRPr="00F22EC4">
        <w:rPr>
          <w:rFonts w:asciiTheme="minorEastAsia" w:hAnsiTheme="minorEastAsia"/>
          <w:lang w:eastAsia="ja-JP"/>
        </w:rPr>
        <w:t>3.3.1 mongoose</w:t>
      </w:r>
      <w:bookmarkEnd w:id="238"/>
      <w:bookmarkEnd w:id="239"/>
      <w:bookmarkEnd w:id="240"/>
      <w:bookmarkEnd w:id="241"/>
      <w:bookmarkEnd w:id="242"/>
      <w:bookmarkEnd w:id="243"/>
      <w:bookmarkEnd w:id="244"/>
    </w:p>
    <w:p w14:paraId="48025DD1" w14:textId="77777777" w:rsidR="00471844" w:rsidRDefault="00471844" w:rsidP="00471844">
      <w:pPr>
        <w:ind w:firstLine="480"/>
      </w:pPr>
      <w:r w:rsidRPr="00471844">
        <w:t>mongoose是在</w:t>
      </w:r>
      <w:r>
        <w:t>N</w:t>
      </w:r>
      <w:r>
        <w:rPr>
          <w:rFonts w:hint="eastAsia"/>
        </w:rPr>
        <w:t>ode.js</w:t>
      </w:r>
      <w:r w:rsidRPr="00471844">
        <w:t>环境中操作MongoDB数据库的一种便捷的封装，一种对象模型工具，类似ORM，</w:t>
      </w:r>
      <w:r>
        <w:rPr>
          <w:rFonts w:hint="eastAsia"/>
        </w:rPr>
        <w:t>它</w:t>
      </w:r>
      <w:r>
        <w:t>提供了大量的方法去操作M</w:t>
      </w:r>
      <w:r>
        <w:rPr>
          <w:rFonts w:hint="eastAsia"/>
        </w:rPr>
        <w:t>ongo</w:t>
      </w:r>
      <w:r>
        <w:t>DB</w:t>
      </w:r>
      <w:r>
        <w:rPr>
          <w:rFonts w:hint="eastAsia"/>
        </w:rPr>
        <w:t>数据库</w:t>
      </w:r>
      <w:r>
        <w:t>。</w:t>
      </w:r>
      <w:r w:rsidRPr="00471844">
        <w:t>将数据库中的数据转换为JavaScript对象以供</w:t>
      </w:r>
      <w:r>
        <w:t>用户</w:t>
      </w:r>
      <w:r w:rsidRPr="00471844">
        <w:t>在应用中使用</w:t>
      </w:r>
      <w:r>
        <w:t>或者将程序中的对象储存到M</w:t>
      </w:r>
      <w:r>
        <w:rPr>
          <w:rFonts w:hint="eastAsia"/>
        </w:rPr>
        <w:t>ongo</w:t>
      </w:r>
      <w:r>
        <w:t>DB数据库中。</w:t>
      </w:r>
    </w:p>
    <w:p w14:paraId="1DD601CE" w14:textId="77777777" w:rsidR="00471844" w:rsidRPr="00F22EC4" w:rsidRDefault="00471844" w:rsidP="00471844">
      <w:pPr>
        <w:pStyle w:val="3"/>
        <w:rPr>
          <w:rFonts w:asciiTheme="minorEastAsia" w:hAnsiTheme="minorEastAsia"/>
        </w:rPr>
      </w:pPr>
      <w:bookmarkStart w:id="245" w:name="_Toc450143269"/>
      <w:bookmarkStart w:id="246" w:name="_Toc450151615"/>
      <w:bookmarkStart w:id="247" w:name="_Toc450161957"/>
      <w:bookmarkStart w:id="248" w:name="_Toc450163567"/>
      <w:bookmarkStart w:id="249" w:name="_Toc450381496"/>
      <w:bookmarkStart w:id="250" w:name="_Toc450751988"/>
      <w:bookmarkStart w:id="251" w:name="_Toc451069709"/>
      <w:r w:rsidRPr="00F22EC4">
        <w:rPr>
          <w:rFonts w:asciiTheme="minorEastAsia" w:hAnsiTheme="minorEastAsia"/>
        </w:rPr>
        <w:t>3.3.2 数据库</w:t>
      </w:r>
      <w:r w:rsidRPr="00F22EC4">
        <w:rPr>
          <w:rFonts w:asciiTheme="minorEastAsia" w:hAnsiTheme="minorEastAsia" w:hint="eastAsia"/>
        </w:rPr>
        <w:t>表</w:t>
      </w:r>
      <w:r w:rsidRPr="00F22EC4">
        <w:rPr>
          <w:rFonts w:asciiTheme="minorEastAsia" w:hAnsiTheme="minorEastAsia"/>
        </w:rPr>
        <w:t>结构设计</w:t>
      </w:r>
      <w:bookmarkEnd w:id="245"/>
      <w:bookmarkEnd w:id="246"/>
      <w:bookmarkEnd w:id="247"/>
      <w:bookmarkEnd w:id="248"/>
      <w:bookmarkEnd w:id="249"/>
      <w:bookmarkEnd w:id="250"/>
      <w:bookmarkEnd w:id="251"/>
    </w:p>
    <w:p w14:paraId="360FFE60" w14:textId="77777777" w:rsidR="00A47D59" w:rsidRDefault="00471844" w:rsidP="00A47D59">
      <w:pPr>
        <w:ind w:firstLine="480"/>
      </w:pPr>
      <w:r>
        <w:t>本次设计中</w:t>
      </w:r>
      <w:r>
        <w:rPr>
          <w:rFonts w:hint="eastAsia"/>
        </w:rPr>
        <w:t>服务器</w:t>
      </w:r>
      <w:r>
        <w:t>端需要存储到数据库中的信息有设备信息</w:t>
      </w:r>
      <w:r>
        <w:rPr>
          <w:rFonts w:hint="eastAsia"/>
        </w:rPr>
        <w:t>以及</w:t>
      </w:r>
      <w:r>
        <w:t>传感器</w:t>
      </w:r>
      <w:r>
        <w:rPr>
          <w:rFonts w:hint="eastAsia"/>
        </w:rPr>
        <w:t>采集</w:t>
      </w:r>
      <w:r>
        <w:t>到的温度信息。需要设计数据库表来存储对应的信息。</w:t>
      </w:r>
    </w:p>
    <w:p w14:paraId="1E9E67BE" w14:textId="77777777" w:rsidR="00A47D59" w:rsidRDefault="00A47D59" w:rsidP="00A47D59">
      <w:pPr>
        <w:ind w:firstLine="480"/>
      </w:pPr>
      <w:r>
        <w:rPr>
          <w:rFonts w:hint="eastAsia"/>
        </w:rPr>
        <w:t>要设计</w:t>
      </w:r>
      <w:r>
        <w:t>的</w:t>
      </w:r>
      <w:r w:rsidR="00107FD6">
        <w:t>设备信息</w:t>
      </w:r>
      <w:r>
        <w:t>表结构是这样的：</w:t>
      </w:r>
    </w:p>
    <w:tbl>
      <w:tblPr>
        <w:tblStyle w:val="4-410"/>
        <w:tblW w:w="8397" w:type="dxa"/>
        <w:tblLook w:val="04A0" w:firstRow="1" w:lastRow="0" w:firstColumn="1" w:lastColumn="0" w:noHBand="0" w:noVBand="1"/>
      </w:tblPr>
      <w:tblGrid>
        <w:gridCol w:w="2288"/>
        <w:gridCol w:w="2420"/>
        <w:gridCol w:w="3689"/>
      </w:tblGrid>
      <w:tr w:rsidR="00107FD6" w:rsidRPr="0061522C" w14:paraId="6E85CA42" w14:textId="77777777" w:rsidTr="00107FD6">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288" w:type="dxa"/>
          </w:tcPr>
          <w:p w14:paraId="3DFEA6B6" w14:textId="77777777" w:rsidR="0061522C" w:rsidRPr="0061522C" w:rsidRDefault="0061522C" w:rsidP="0061522C">
            <w:pPr>
              <w:jc w:val="center"/>
              <w:rPr>
                <w:color w:val="000000" w:themeColor="text1"/>
              </w:rPr>
            </w:pPr>
            <w:r w:rsidRPr="0061522C">
              <w:rPr>
                <w:color w:val="000000" w:themeColor="text1"/>
              </w:rPr>
              <w:t>表名</w:t>
            </w:r>
          </w:p>
        </w:tc>
        <w:tc>
          <w:tcPr>
            <w:tcW w:w="2420" w:type="dxa"/>
          </w:tcPr>
          <w:p w14:paraId="6D4E60EB" w14:textId="77777777" w:rsidR="0061522C" w:rsidRPr="0061522C" w:rsidRDefault="0061522C" w:rsidP="0061522C">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61522C">
              <w:rPr>
                <w:color w:val="000000" w:themeColor="text1"/>
              </w:rPr>
              <w:t>数据类型</w:t>
            </w:r>
          </w:p>
        </w:tc>
        <w:tc>
          <w:tcPr>
            <w:tcW w:w="3689" w:type="dxa"/>
          </w:tcPr>
          <w:p w14:paraId="72E8F82D" w14:textId="77777777" w:rsidR="0061522C" w:rsidRPr="0061522C" w:rsidRDefault="0061522C" w:rsidP="0061522C">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61522C">
              <w:rPr>
                <w:color w:val="000000" w:themeColor="text1"/>
              </w:rPr>
              <w:t>作用</w:t>
            </w:r>
          </w:p>
        </w:tc>
      </w:tr>
      <w:tr w:rsidR="00107FD6" w:rsidRPr="0061522C" w14:paraId="3793F464" w14:textId="77777777" w:rsidTr="00107FD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88" w:type="dxa"/>
          </w:tcPr>
          <w:p w14:paraId="1DAD462E" w14:textId="77777777" w:rsidR="0061522C" w:rsidRPr="0061522C" w:rsidRDefault="0061522C" w:rsidP="0061522C">
            <w:pPr>
              <w:jc w:val="center"/>
            </w:pPr>
            <w:r w:rsidRPr="0061522C">
              <w:t>device_id</w:t>
            </w:r>
          </w:p>
        </w:tc>
        <w:tc>
          <w:tcPr>
            <w:tcW w:w="2420" w:type="dxa"/>
          </w:tcPr>
          <w:p w14:paraId="1B6A2476" w14:textId="77777777" w:rsidR="0061522C" w:rsidRPr="0061522C" w:rsidRDefault="0061522C" w:rsidP="0061522C">
            <w:pPr>
              <w:jc w:val="center"/>
              <w:cnfStyle w:val="000000100000" w:firstRow="0" w:lastRow="0" w:firstColumn="0" w:lastColumn="0" w:oddVBand="0" w:evenVBand="0" w:oddHBand="1" w:evenHBand="0" w:firstRowFirstColumn="0" w:firstRowLastColumn="0" w:lastRowFirstColumn="0" w:lastRowLastColumn="0"/>
            </w:pPr>
            <w:r w:rsidRPr="0061522C">
              <w:t>Number</w:t>
            </w:r>
          </w:p>
        </w:tc>
        <w:tc>
          <w:tcPr>
            <w:tcW w:w="3689" w:type="dxa"/>
          </w:tcPr>
          <w:p w14:paraId="52057CDC" w14:textId="77777777" w:rsidR="0061522C" w:rsidRPr="0061522C" w:rsidRDefault="0061522C" w:rsidP="0061522C">
            <w:pPr>
              <w:jc w:val="center"/>
              <w:cnfStyle w:val="000000100000" w:firstRow="0" w:lastRow="0" w:firstColumn="0" w:lastColumn="0" w:oddVBand="0" w:evenVBand="0" w:oddHBand="1" w:evenHBand="0" w:firstRowFirstColumn="0" w:firstRowLastColumn="0" w:lastRowFirstColumn="0" w:lastRowLastColumn="0"/>
            </w:pPr>
            <w:r w:rsidRPr="0061522C">
              <w:rPr>
                <w:rFonts w:hint="eastAsia"/>
              </w:rPr>
              <w:t>设备</w:t>
            </w:r>
            <w:r w:rsidRPr="0061522C">
              <w:t>ID</w:t>
            </w:r>
          </w:p>
        </w:tc>
      </w:tr>
      <w:tr w:rsidR="00107FD6" w:rsidRPr="0061522C" w14:paraId="31E3E17C" w14:textId="77777777" w:rsidTr="00107FD6">
        <w:trPr>
          <w:trHeight w:val="674"/>
        </w:trPr>
        <w:tc>
          <w:tcPr>
            <w:cnfStyle w:val="001000000000" w:firstRow="0" w:lastRow="0" w:firstColumn="1" w:lastColumn="0" w:oddVBand="0" w:evenVBand="0" w:oddHBand="0" w:evenHBand="0" w:firstRowFirstColumn="0" w:firstRowLastColumn="0" w:lastRowFirstColumn="0" w:lastRowLastColumn="0"/>
            <w:tcW w:w="2288" w:type="dxa"/>
          </w:tcPr>
          <w:p w14:paraId="42136C75" w14:textId="77777777" w:rsidR="0061522C" w:rsidRPr="0061522C" w:rsidRDefault="0061522C" w:rsidP="0061522C">
            <w:pPr>
              <w:jc w:val="center"/>
            </w:pPr>
            <w:r w:rsidRPr="0061522C">
              <w:t>n</w:t>
            </w:r>
            <w:r w:rsidRPr="0061522C">
              <w:rPr>
                <w:rFonts w:hint="eastAsia"/>
              </w:rPr>
              <w:t>ame</w:t>
            </w:r>
          </w:p>
        </w:tc>
        <w:tc>
          <w:tcPr>
            <w:tcW w:w="2420" w:type="dxa"/>
          </w:tcPr>
          <w:p w14:paraId="7E348CF5" w14:textId="77777777" w:rsidR="0061522C" w:rsidRPr="0061522C" w:rsidRDefault="0061522C" w:rsidP="0061522C">
            <w:pPr>
              <w:jc w:val="center"/>
              <w:cnfStyle w:val="000000000000" w:firstRow="0" w:lastRow="0" w:firstColumn="0" w:lastColumn="0" w:oddVBand="0" w:evenVBand="0" w:oddHBand="0" w:evenHBand="0" w:firstRowFirstColumn="0" w:firstRowLastColumn="0" w:lastRowFirstColumn="0" w:lastRowLastColumn="0"/>
            </w:pPr>
            <w:r w:rsidRPr="0061522C">
              <w:t>String</w:t>
            </w:r>
          </w:p>
        </w:tc>
        <w:tc>
          <w:tcPr>
            <w:tcW w:w="3689" w:type="dxa"/>
          </w:tcPr>
          <w:p w14:paraId="411085A5" w14:textId="77777777" w:rsidR="0061522C" w:rsidRPr="0061522C" w:rsidRDefault="0061522C" w:rsidP="0061522C">
            <w:pPr>
              <w:jc w:val="center"/>
              <w:cnfStyle w:val="000000000000" w:firstRow="0" w:lastRow="0" w:firstColumn="0" w:lastColumn="0" w:oddVBand="0" w:evenVBand="0" w:oddHBand="0" w:evenHBand="0" w:firstRowFirstColumn="0" w:firstRowLastColumn="0" w:lastRowFirstColumn="0" w:lastRowLastColumn="0"/>
            </w:pPr>
            <w:r w:rsidRPr="0061522C">
              <w:rPr>
                <w:rFonts w:hint="eastAsia"/>
              </w:rPr>
              <w:t>设备</w:t>
            </w:r>
            <w:r w:rsidRPr="0061522C">
              <w:t>名字</w:t>
            </w:r>
          </w:p>
        </w:tc>
      </w:tr>
      <w:tr w:rsidR="0061522C" w:rsidRPr="0061522C" w14:paraId="25C989BF" w14:textId="77777777" w:rsidTr="00107FD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288" w:type="dxa"/>
          </w:tcPr>
          <w:p w14:paraId="0E4E2406" w14:textId="77777777" w:rsidR="0061522C" w:rsidRPr="0061522C" w:rsidRDefault="0061522C" w:rsidP="0061522C">
            <w:pPr>
              <w:jc w:val="center"/>
            </w:pPr>
            <w:r>
              <w:t>profile</w:t>
            </w:r>
          </w:p>
        </w:tc>
        <w:tc>
          <w:tcPr>
            <w:tcW w:w="2420" w:type="dxa"/>
          </w:tcPr>
          <w:p w14:paraId="66C8A2B7" w14:textId="77777777" w:rsidR="0061522C" w:rsidRPr="0061522C" w:rsidRDefault="0061522C" w:rsidP="0061522C">
            <w:pPr>
              <w:jc w:val="center"/>
              <w:cnfStyle w:val="000000100000" w:firstRow="0" w:lastRow="0" w:firstColumn="0" w:lastColumn="0" w:oddVBand="0" w:evenVBand="0" w:oddHBand="1" w:evenHBand="0" w:firstRowFirstColumn="0" w:firstRowLastColumn="0" w:lastRowFirstColumn="0" w:lastRowLastColumn="0"/>
            </w:pPr>
            <w:r>
              <w:t>String</w:t>
            </w:r>
          </w:p>
        </w:tc>
        <w:tc>
          <w:tcPr>
            <w:tcW w:w="3689" w:type="dxa"/>
          </w:tcPr>
          <w:p w14:paraId="3A172A96" w14:textId="77777777" w:rsidR="0061522C" w:rsidRPr="0061522C" w:rsidRDefault="00240006" w:rsidP="0061522C">
            <w:pPr>
              <w:jc w:val="center"/>
              <w:cnfStyle w:val="000000100000" w:firstRow="0" w:lastRow="0" w:firstColumn="0" w:lastColumn="0" w:oddVBand="0" w:evenVBand="0" w:oddHBand="1" w:evenHBand="0" w:firstRowFirstColumn="0" w:firstRowLastColumn="0" w:lastRowFirstColumn="0" w:lastRowLastColumn="0"/>
            </w:pPr>
            <w:r>
              <w:t>设备</w:t>
            </w:r>
            <w:r w:rsidR="0061522C">
              <w:t>的备注信息</w:t>
            </w:r>
          </w:p>
        </w:tc>
      </w:tr>
      <w:tr w:rsidR="0061522C" w:rsidRPr="0061522C" w14:paraId="28F6E71A" w14:textId="77777777" w:rsidTr="00107FD6">
        <w:trPr>
          <w:trHeight w:val="293"/>
        </w:trPr>
        <w:tc>
          <w:tcPr>
            <w:cnfStyle w:val="001000000000" w:firstRow="0" w:lastRow="0" w:firstColumn="1" w:lastColumn="0" w:oddVBand="0" w:evenVBand="0" w:oddHBand="0" w:evenHBand="0" w:firstRowFirstColumn="0" w:firstRowLastColumn="0" w:lastRowFirstColumn="0" w:lastRowLastColumn="0"/>
            <w:tcW w:w="2288" w:type="dxa"/>
          </w:tcPr>
          <w:p w14:paraId="3FB62247" w14:textId="77777777" w:rsidR="0061522C" w:rsidRPr="0061522C" w:rsidRDefault="0061522C" w:rsidP="0061522C">
            <w:pPr>
              <w:jc w:val="center"/>
            </w:pPr>
            <w:r>
              <w:t>creat_at</w:t>
            </w:r>
          </w:p>
        </w:tc>
        <w:tc>
          <w:tcPr>
            <w:tcW w:w="2420" w:type="dxa"/>
          </w:tcPr>
          <w:p w14:paraId="494DD8FB" w14:textId="77777777" w:rsidR="0061522C" w:rsidRPr="0061522C" w:rsidRDefault="0061522C" w:rsidP="0061522C">
            <w:pPr>
              <w:jc w:val="center"/>
              <w:cnfStyle w:val="000000000000" w:firstRow="0" w:lastRow="0" w:firstColumn="0" w:lastColumn="0" w:oddVBand="0" w:evenVBand="0" w:oddHBand="0" w:evenHBand="0" w:firstRowFirstColumn="0" w:firstRowLastColumn="0" w:lastRowFirstColumn="0" w:lastRowLastColumn="0"/>
            </w:pPr>
            <w:r>
              <w:t>Number</w:t>
            </w:r>
          </w:p>
        </w:tc>
        <w:tc>
          <w:tcPr>
            <w:tcW w:w="3689" w:type="dxa"/>
          </w:tcPr>
          <w:p w14:paraId="4A89F132" w14:textId="77777777" w:rsidR="0061522C" w:rsidRPr="0061522C" w:rsidRDefault="0061522C" w:rsidP="0061522C">
            <w:pPr>
              <w:jc w:val="center"/>
              <w:cnfStyle w:val="000000000000" w:firstRow="0" w:lastRow="0" w:firstColumn="0" w:lastColumn="0" w:oddVBand="0" w:evenVBand="0" w:oddHBand="0" w:evenHBand="0" w:firstRowFirstColumn="0" w:firstRowLastColumn="0" w:lastRowFirstColumn="0" w:lastRowLastColumn="0"/>
            </w:pPr>
            <w:r>
              <w:rPr>
                <w:rFonts w:hint="eastAsia"/>
              </w:rPr>
              <w:t>时间戳</w:t>
            </w:r>
            <w:r>
              <w:t>，</w:t>
            </w:r>
            <w:r w:rsidR="00107FD6">
              <w:t>记录</w:t>
            </w:r>
            <w:r>
              <w:rPr>
                <w:rFonts w:hint="eastAsia"/>
              </w:rPr>
              <w:t>设备</w:t>
            </w:r>
            <w:r>
              <w:t>创建的时间</w:t>
            </w:r>
          </w:p>
        </w:tc>
      </w:tr>
      <w:tr w:rsidR="0061522C" w:rsidRPr="0061522C" w14:paraId="5A4039D8" w14:textId="77777777" w:rsidTr="00107FD6">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288" w:type="dxa"/>
          </w:tcPr>
          <w:p w14:paraId="230CA56B" w14:textId="77777777" w:rsidR="0061522C" w:rsidRPr="0061522C" w:rsidRDefault="0061522C" w:rsidP="0061522C">
            <w:pPr>
              <w:jc w:val="center"/>
            </w:pPr>
            <w:r>
              <w:t>sensors</w:t>
            </w:r>
          </w:p>
        </w:tc>
        <w:tc>
          <w:tcPr>
            <w:tcW w:w="2420" w:type="dxa"/>
          </w:tcPr>
          <w:p w14:paraId="3732AC99" w14:textId="77777777" w:rsidR="0061522C" w:rsidRPr="0061522C" w:rsidRDefault="0061522C" w:rsidP="0061522C">
            <w:pPr>
              <w:jc w:val="center"/>
              <w:cnfStyle w:val="000000100000" w:firstRow="0" w:lastRow="0" w:firstColumn="0" w:lastColumn="0" w:oddVBand="0" w:evenVBand="0" w:oddHBand="1" w:evenHBand="0" w:firstRowFirstColumn="0" w:firstRowLastColumn="0" w:lastRowFirstColumn="0" w:lastRowLastColumn="0"/>
            </w:pPr>
            <w:r>
              <w:t>文档类型</w:t>
            </w:r>
          </w:p>
        </w:tc>
        <w:tc>
          <w:tcPr>
            <w:tcW w:w="3689" w:type="dxa"/>
          </w:tcPr>
          <w:p w14:paraId="2E14424C" w14:textId="77777777" w:rsidR="0061522C" w:rsidRPr="0061522C" w:rsidRDefault="0061522C" w:rsidP="0061522C">
            <w:pPr>
              <w:jc w:val="center"/>
              <w:cnfStyle w:val="000000100000" w:firstRow="0" w:lastRow="0" w:firstColumn="0" w:lastColumn="0" w:oddVBand="0" w:evenVBand="0" w:oddHBand="1" w:evenHBand="0" w:firstRowFirstColumn="0" w:firstRowLastColumn="0" w:lastRowFirstColumn="0" w:lastRowLastColumn="0"/>
            </w:pPr>
            <w:r>
              <w:t>设备包含的传感器</w:t>
            </w:r>
          </w:p>
        </w:tc>
      </w:tr>
    </w:tbl>
    <w:p w14:paraId="6CF8044F" w14:textId="77777777" w:rsidR="00107FD6" w:rsidRDefault="00107FD6" w:rsidP="00107FD6">
      <w:pPr>
        <w:ind w:firstLine="480"/>
      </w:pPr>
      <w:r>
        <w:t>其中，</w:t>
      </w:r>
      <w:r>
        <w:rPr>
          <w:rFonts w:hint="eastAsia"/>
        </w:rPr>
        <w:t>传感器</w:t>
      </w:r>
      <w:r>
        <w:t xml:space="preserve">信息表结构如下： </w:t>
      </w:r>
    </w:p>
    <w:p w14:paraId="01CA39AC" w14:textId="77777777" w:rsidR="00955537" w:rsidRDefault="00955537" w:rsidP="00107FD6">
      <w:pPr>
        <w:ind w:firstLine="480"/>
      </w:pPr>
    </w:p>
    <w:tbl>
      <w:tblPr>
        <w:tblStyle w:val="4-410"/>
        <w:tblW w:w="8472" w:type="dxa"/>
        <w:tblLook w:val="04A0" w:firstRow="1" w:lastRow="0" w:firstColumn="1" w:lastColumn="0" w:noHBand="0" w:noVBand="1"/>
      </w:tblPr>
      <w:tblGrid>
        <w:gridCol w:w="2288"/>
        <w:gridCol w:w="2420"/>
        <w:gridCol w:w="3764"/>
      </w:tblGrid>
      <w:tr w:rsidR="00107FD6" w:rsidRPr="0061522C" w14:paraId="053BAFEC" w14:textId="77777777" w:rsidTr="00107FD6">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288" w:type="dxa"/>
          </w:tcPr>
          <w:p w14:paraId="46132F69" w14:textId="77777777" w:rsidR="00107FD6" w:rsidRPr="0061522C" w:rsidRDefault="00107FD6" w:rsidP="00433807">
            <w:pPr>
              <w:jc w:val="center"/>
              <w:rPr>
                <w:color w:val="000000" w:themeColor="text1"/>
              </w:rPr>
            </w:pPr>
            <w:r w:rsidRPr="0061522C">
              <w:rPr>
                <w:color w:val="000000" w:themeColor="text1"/>
              </w:rPr>
              <w:lastRenderedPageBreak/>
              <w:t>表名</w:t>
            </w:r>
          </w:p>
        </w:tc>
        <w:tc>
          <w:tcPr>
            <w:tcW w:w="2420" w:type="dxa"/>
          </w:tcPr>
          <w:p w14:paraId="690EA443" w14:textId="77777777" w:rsidR="00107FD6" w:rsidRPr="0061522C" w:rsidRDefault="00107FD6" w:rsidP="00433807">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61522C">
              <w:rPr>
                <w:color w:val="000000" w:themeColor="text1"/>
              </w:rPr>
              <w:t>数据类型</w:t>
            </w:r>
          </w:p>
        </w:tc>
        <w:tc>
          <w:tcPr>
            <w:tcW w:w="3764" w:type="dxa"/>
          </w:tcPr>
          <w:p w14:paraId="71C09C5E" w14:textId="77777777" w:rsidR="00107FD6" w:rsidRPr="0061522C" w:rsidRDefault="00107FD6" w:rsidP="00433807">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61522C">
              <w:rPr>
                <w:color w:val="000000" w:themeColor="text1"/>
              </w:rPr>
              <w:t>作用</w:t>
            </w:r>
          </w:p>
        </w:tc>
      </w:tr>
      <w:tr w:rsidR="00107FD6" w:rsidRPr="0061522C" w14:paraId="7E4D8B9A" w14:textId="77777777" w:rsidTr="00107FD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88" w:type="dxa"/>
          </w:tcPr>
          <w:p w14:paraId="5DD8A841" w14:textId="77777777" w:rsidR="00107FD6" w:rsidRPr="0061522C" w:rsidRDefault="00107FD6" w:rsidP="00433807">
            <w:pPr>
              <w:jc w:val="center"/>
            </w:pPr>
            <w:r>
              <w:t>sensor</w:t>
            </w:r>
            <w:r w:rsidRPr="0061522C">
              <w:t>_id</w:t>
            </w:r>
          </w:p>
        </w:tc>
        <w:tc>
          <w:tcPr>
            <w:tcW w:w="2420" w:type="dxa"/>
          </w:tcPr>
          <w:p w14:paraId="5BBBB64E" w14:textId="77777777" w:rsidR="00107FD6" w:rsidRPr="0061522C" w:rsidRDefault="00107FD6" w:rsidP="00433807">
            <w:pPr>
              <w:jc w:val="center"/>
              <w:cnfStyle w:val="000000100000" w:firstRow="0" w:lastRow="0" w:firstColumn="0" w:lastColumn="0" w:oddVBand="0" w:evenVBand="0" w:oddHBand="1" w:evenHBand="0" w:firstRowFirstColumn="0" w:firstRowLastColumn="0" w:lastRowFirstColumn="0" w:lastRowLastColumn="0"/>
            </w:pPr>
            <w:r w:rsidRPr="0061522C">
              <w:t>Number</w:t>
            </w:r>
          </w:p>
        </w:tc>
        <w:tc>
          <w:tcPr>
            <w:tcW w:w="3764" w:type="dxa"/>
          </w:tcPr>
          <w:p w14:paraId="4B4DAF5E" w14:textId="77777777" w:rsidR="00107FD6" w:rsidRPr="0061522C" w:rsidRDefault="00107FD6" w:rsidP="00433807">
            <w:pPr>
              <w:jc w:val="center"/>
              <w:cnfStyle w:val="000000100000" w:firstRow="0" w:lastRow="0" w:firstColumn="0" w:lastColumn="0" w:oddVBand="0" w:evenVBand="0" w:oddHBand="1" w:evenHBand="0" w:firstRowFirstColumn="0" w:firstRowLastColumn="0" w:lastRowFirstColumn="0" w:lastRowLastColumn="0"/>
            </w:pPr>
            <w:r>
              <w:rPr>
                <w:rFonts w:hint="eastAsia"/>
              </w:rPr>
              <w:t>传感器</w:t>
            </w:r>
            <w:r>
              <w:t>的</w:t>
            </w:r>
            <w:r w:rsidRPr="0061522C">
              <w:t>ID</w:t>
            </w:r>
          </w:p>
        </w:tc>
      </w:tr>
      <w:tr w:rsidR="00107FD6" w:rsidRPr="0061522C" w14:paraId="6BFA1384" w14:textId="77777777" w:rsidTr="00107FD6">
        <w:trPr>
          <w:trHeight w:val="674"/>
        </w:trPr>
        <w:tc>
          <w:tcPr>
            <w:cnfStyle w:val="001000000000" w:firstRow="0" w:lastRow="0" w:firstColumn="1" w:lastColumn="0" w:oddVBand="0" w:evenVBand="0" w:oddHBand="0" w:evenHBand="0" w:firstRowFirstColumn="0" w:firstRowLastColumn="0" w:lastRowFirstColumn="0" w:lastRowLastColumn="0"/>
            <w:tcW w:w="2288" w:type="dxa"/>
          </w:tcPr>
          <w:p w14:paraId="7FF186B5" w14:textId="77777777" w:rsidR="00107FD6" w:rsidRPr="0061522C" w:rsidRDefault="00107FD6" w:rsidP="00433807">
            <w:pPr>
              <w:jc w:val="center"/>
            </w:pPr>
            <w:r w:rsidRPr="0061522C">
              <w:t>n</w:t>
            </w:r>
            <w:r w:rsidRPr="0061522C">
              <w:rPr>
                <w:rFonts w:hint="eastAsia"/>
              </w:rPr>
              <w:t>ame</w:t>
            </w:r>
          </w:p>
        </w:tc>
        <w:tc>
          <w:tcPr>
            <w:tcW w:w="2420" w:type="dxa"/>
          </w:tcPr>
          <w:p w14:paraId="6FC9C004" w14:textId="77777777" w:rsidR="00107FD6" w:rsidRPr="0061522C" w:rsidRDefault="00107FD6" w:rsidP="00433807">
            <w:pPr>
              <w:jc w:val="center"/>
              <w:cnfStyle w:val="000000000000" w:firstRow="0" w:lastRow="0" w:firstColumn="0" w:lastColumn="0" w:oddVBand="0" w:evenVBand="0" w:oddHBand="0" w:evenHBand="0" w:firstRowFirstColumn="0" w:firstRowLastColumn="0" w:lastRowFirstColumn="0" w:lastRowLastColumn="0"/>
            </w:pPr>
            <w:r w:rsidRPr="0061522C">
              <w:t>String</w:t>
            </w:r>
          </w:p>
        </w:tc>
        <w:tc>
          <w:tcPr>
            <w:tcW w:w="3764" w:type="dxa"/>
          </w:tcPr>
          <w:p w14:paraId="29D859CF" w14:textId="77777777" w:rsidR="00107FD6" w:rsidRPr="0061522C" w:rsidRDefault="00107FD6" w:rsidP="00433807">
            <w:pPr>
              <w:jc w:val="center"/>
              <w:cnfStyle w:val="000000000000" w:firstRow="0" w:lastRow="0" w:firstColumn="0" w:lastColumn="0" w:oddVBand="0" w:evenVBand="0" w:oddHBand="0" w:evenHBand="0" w:firstRowFirstColumn="0" w:firstRowLastColumn="0" w:lastRowFirstColumn="0" w:lastRowLastColumn="0"/>
            </w:pPr>
            <w:r w:rsidRPr="0061522C">
              <w:rPr>
                <w:rFonts w:hint="eastAsia"/>
              </w:rPr>
              <w:t>设备</w:t>
            </w:r>
            <w:r w:rsidRPr="0061522C">
              <w:t>名字</w:t>
            </w:r>
          </w:p>
        </w:tc>
      </w:tr>
      <w:tr w:rsidR="00107FD6" w:rsidRPr="0061522C" w14:paraId="2C1E9297" w14:textId="77777777" w:rsidTr="00107FD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288" w:type="dxa"/>
          </w:tcPr>
          <w:p w14:paraId="73CBAD6E" w14:textId="77777777" w:rsidR="00107FD6" w:rsidRPr="0061522C" w:rsidRDefault="00107FD6" w:rsidP="00433807">
            <w:pPr>
              <w:jc w:val="center"/>
            </w:pPr>
            <w:r>
              <w:t>sensor_type</w:t>
            </w:r>
          </w:p>
        </w:tc>
        <w:tc>
          <w:tcPr>
            <w:tcW w:w="2420" w:type="dxa"/>
          </w:tcPr>
          <w:p w14:paraId="67C9462D" w14:textId="77777777" w:rsidR="00107FD6" w:rsidRPr="0061522C" w:rsidRDefault="00107FD6" w:rsidP="00433807">
            <w:pPr>
              <w:jc w:val="center"/>
              <w:cnfStyle w:val="000000100000" w:firstRow="0" w:lastRow="0" w:firstColumn="0" w:lastColumn="0" w:oddVBand="0" w:evenVBand="0" w:oddHBand="1" w:evenHBand="0" w:firstRowFirstColumn="0" w:firstRowLastColumn="0" w:lastRowFirstColumn="0" w:lastRowLastColumn="0"/>
            </w:pPr>
            <w:r>
              <w:t>String</w:t>
            </w:r>
          </w:p>
        </w:tc>
        <w:tc>
          <w:tcPr>
            <w:tcW w:w="3764" w:type="dxa"/>
          </w:tcPr>
          <w:p w14:paraId="2F9617DF" w14:textId="77777777" w:rsidR="00107FD6" w:rsidRPr="0061522C" w:rsidRDefault="00107FD6" w:rsidP="00433807">
            <w:pPr>
              <w:jc w:val="center"/>
              <w:cnfStyle w:val="000000100000" w:firstRow="0" w:lastRow="0" w:firstColumn="0" w:lastColumn="0" w:oddVBand="0" w:evenVBand="0" w:oddHBand="1" w:evenHBand="0" w:firstRowFirstColumn="0" w:firstRowLastColumn="0" w:lastRowFirstColumn="0" w:lastRowLastColumn="0"/>
            </w:pPr>
            <w:r>
              <w:rPr>
                <w:rFonts w:hint="eastAsia"/>
              </w:rPr>
              <w:t>传感器</w:t>
            </w:r>
            <w:r>
              <w:t>类型</w:t>
            </w:r>
          </w:p>
        </w:tc>
      </w:tr>
    </w:tbl>
    <w:p w14:paraId="2BEA76C2" w14:textId="77777777" w:rsidR="00107FD6" w:rsidRDefault="00A47D59" w:rsidP="00107FD6">
      <w:pPr>
        <w:ind w:firstLine="480"/>
      </w:pPr>
      <w:r>
        <w:t>使用M</w:t>
      </w:r>
      <w:r>
        <w:rPr>
          <w:rFonts w:hint="eastAsia"/>
        </w:rPr>
        <w:t>ongoose</w:t>
      </w:r>
      <w:r w:rsidR="00107FD6">
        <w:t>根据上</w:t>
      </w:r>
      <w:r w:rsidR="00107FD6">
        <w:rPr>
          <w:rFonts w:hint="eastAsia"/>
        </w:rPr>
        <w:t>表</w:t>
      </w:r>
      <w:r>
        <w:t>设计设备信息</w:t>
      </w:r>
      <w:r w:rsidR="00CA54FA">
        <w:t>的</w:t>
      </w:r>
      <w:r w:rsidR="001F758E">
        <w:t>数据</w:t>
      </w:r>
      <w:r w:rsidR="00CA54FA">
        <w:t>模型代码</w:t>
      </w:r>
      <w:r>
        <w:t>如下</w:t>
      </w:r>
      <w:r w:rsidR="00471844">
        <w:t>：</w:t>
      </w:r>
    </w:p>
    <w:tbl>
      <w:tblPr>
        <w:tblStyle w:val="aa"/>
        <w:tblW w:w="0" w:type="auto"/>
        <w:tblLook w:val="04A0" w:firstRow="1" w:lastRow="0" w:firstColumn="1" w:lastColumn="0" w:noHBand="0" w:noVBand="1"/>
      </w:tblPr>
      <w:tblGrid>
        <w:gridCol w:w="8529"/>
      </w:tblGrid>
      <w:tr w:rsidR="00471844" w14:paraId="06749EBB" w14:textId="77777777" w:rsidTr="00A47D59">
        <w:tc>
          <w:tcPr>
            <w:tcW w:w="8529" w:type="dxa"/>
            <w:tcBorders>
              <w:top w:val="nil"/>
              <w:left w:val="nil"/>
              <w:bottom w:val="nil"/>
              <w:right w:val="nil"/>
            </w:tcBorders>
            <w:shd w:val="clear" w:color="auto" w:fill="404040" w:themeFill="text1" w:themeFillTint="BF"/>
          </w:tcPr>
          <w:p w14:paraId="5CDACA64" w14:textId="77777777" w:rsidR="00471844" w:rsidRDefault="00471844" w:rsidP="00471844">
            <w:pPr>
              <w:autoSpaceDE w:val="0"/>
              <w:autoSpaceDN w:val="0"/>
              <w:adjustRightInd w:val="0"/>
              <w:spacing w:before="0" w:after="0"/>
              <w:ind w:leftChars="332" w:left="797"/>
              <w:jc w:val="left"/>
              <w:rPr>
                <w:rFonts w:ascii="Monaco" w:eastAsiaTheme="minorEastAsia" w:hAnsi="Monaco" w:cs="Monaco"/>
                <w:color w:val="66D9EF"/>
                <w:kern w:val="0"/>
                <w:sz w:val="20"/>
                <w:szCs w:val="20"/>
                <w:lang w:eastAsia="ja-JP"/>
              </w:rPr>
            </w:pPr>
          </w:p>
          <w:p w14:paraId="509336F8" w14:textId="77777777" w:rsidR="00471844" w:rsidRDefault="00471844" w:rsidP="00471844">
            <w:pPr>
              <w:autoSpaceDE w:val="0"/>
              <w:autoSpaceDN w:val="0"/>
              <w:adjustRightInd w:val="0"/>
              <w:spacing w:before="0" w:after="0"/>
              <w:ind w:leftChars="166" w:left="398"/>
              <w:jc w:val="left"/>
              <w:rPr>
                <w:rFonts w:ascii="Monaco" w:eastAsiaTheme="minorEastAsia" w:hAnsi="Monaco" w:cs="Monaco"/>
                <w:color w:val="F8F8F2"/>
                <w:kern w:val="0"/>
                <w:sz w:val="20"/>
                <w:szCs w:val="20"/>
                <w:lang w:eastAsia="ja-JP"/>
              </w:rPr>
            </w:pPr>
            <w:r>
              <w:rPr>
                <w:rFonts w:ascii="Monaco" w:eastAsiaTheme="minorEastAsia" w:hAnsi="Monaco" w:cs="Monaco"/>
                <w:color w:val="66D9EF"/>
                <w:kern w:val="0"/>
                <w:sz w:val="20"/>
                <w:szCs w:val="20"/>
                <w:lang w:eastAsia="ja-JP"/>
              </w:rPr>
              <w:t>var</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mongoose</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require</w:t>
            </w:r>
            <w:r>
              <w:rPr>
                <w:rFonts w:ascii="Monaco" w:eastAsiaTheme="minorEastAsia" w:hAnsi="Monaco" w:cs="Monaco"/>
                <w:color w:val="F8F8F2"/>
                <w:kern w:val="0"/>
                <w:sz w:val="20"/>
                <w:szCs w:val="20"/>
                <w:lang w:eastAsia="ja-JP"/>
              </w:rPr>
              <w:t>(</w:t>
            </w:r>
            <w:r>
              <w:rPr>
                <w:rFonts w:ascii="Monaco" w:eastAsiaTheme="minorEastAsia" w:hAnsi="Monaco" w:cs="Monaco"/>
                <w:color w:val="E6DB74"/>
                <w:kern w:val="0"/>
                <w:sz w:val="20"/>
                <w:szCs w:val="20"/>
                <w:lang w:eastAsia="ja-JP"/>
              </w:rPr>
              <w:t>'mongoose'</w:t>
            </w:r>
            <w:r>
              <w:rPr>
                <w:rFonts w:ascii="Monaco" w:eastAsiaTheme="minorEastAsia" w:hAnsi="Monaco" w:cs="Monaco"/>
                <w:color w:val="F8F8F2"/>
                <w:kern w:val="0"/>
                <w:sz w:val="20"/>
                <w:szCs w:val="20"/>
                <w:lang w:eastAsia="ja-JP"/>
              </w:rPr>
              <w:t>);</w:t>
            </w:r>
          </w:p>
          <w:p w14:paraId="3AB09D5D" w14:textId="77777777" w:rsidR="00471844" w:rsidRDefault="00471844" w:rsidP="00471844">
            <w:pPr>
              <w:autoSpaceDE w:val="0"/>
              <w:autoSpaceDN w:val="0"/>
              <w:adjustRightInd w:val="0"/>
              <w:spacing w:before="0" w:after="0"/>
              <w:ind w:leftChars="166" w:left="398"/>
              <w:jc w:val="left"/>
              <w:rPr>
                <w:rFonts w:ascii="Monaco" w:eastAsiaTheme="minorEastAsia" w:hAnsi="Monaco" w:cs="Monaco"/>
                <w:color w:val="F8F8F2"/>
                <w:kern w:val="0"/>
                <w:sz w:val="20"/>
                <w:szCs w:val="20"/>
                <w:lang w:eastAsia="ja-JP"/>
              </w:rPr>
            </w:pPr>
            <w:r>
              <w:rPr>
                <w:rFonts w:ascii="Monaco" w:eastAsiaTheme="minorEastAsia" w:hAnsi="Monaco" w:cs="Monaco"/>
                <w:color w:val="66D9EF"/>
                <w:kern w:val="0"/>
                <w:sz w:val="20"/>
                <w:szCs w:val="20"/>
                <w:lang w:eastAsia="ja-JP"/>
              </w:rPr>
              <w:t>var</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Schema</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mongoose</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Schema</w:t>
            </w:r>
            <w:r>
              <w:rPr>
                <w:rFonts w:ascii="Monaco" w:eastAsiaTheme="minorEastAsia" w:hAnsi="Monaco" w:cs="Monaco"/>
                <w:color w:val="F8F8F2"/>
                <w:kern w:val="0"/>
                <w:sz w:val="20"/>
                <w:szCs w:val="20"/>
                <w:lang w:eastAsia="ja-JP"/>
              </w:rPr>
              <w:t>;</w:t>
            </w:r>
          </w:p>
          <w:p w14:paraId="2491C763" w14:textId="77777777" w:rsidR="00471844" w:rsidRDefault="00471844" w:rsidP="00471844">
            <w:pPr>
              <w:autoSpaceDE w:val="0"/>
              <w:autoSpaceDN w:val="0"/>
              <w:adjustRightInd w:val="0"/>
              <w:spacing w:before="0" w:after="0"/>
              <w:ind w:leftChars="166" w:left="398"/>
              <w:jc w:val="left"/>
              <w:rPr>
                <w:rFonts w:ascii="Monaco" w:eastAsiaTheme="minorEastAsia" w:hAnsi="Monaco" w:cs="Monaco"/>
                <w:color w:val="F8F8F2"/>
                <w:kern w:val="0"/>
                <w:sz w:val="20"/>
                <w:szCs w:val="20"/>
                <w:lang w:eastAsia="ja-JP"/>
              </w:rPr>
            </w:pPr>
          </w:p>
          <w:p w14:paraId="079AE933" w14:textId="77777777" w:rsidR="00471844" w:rsidRDefault="00471844" w:rsidP="00471844">
            <w:pPr>
              <w:autoSpaceDE w:val="0"/>
              <w:autoSpaceDN w:val="0"/>
              <w:adjustRightInd w:val="0"/>
              <w:spacing w:before="0" w:after="0"/>
              <w:ind w:leftChars="166" w:left="398"/>
              <w:jc w:val="left"/>
              <w:rPr>
                <w:rFonts w:ascii="Monaco" w:eastAsiaTheme="minorEastAsia" w:hAnsi="Monaco" w:cs="Monaco"/>
                <w:color w:val="F8F8F2"/>
                <w:kern w:val="0"/>
                <w:sz w:val="20"/>
                <w:szCs w:val="20"/>
                <w:lang w:eastAsia="ja-JP"/>
              </w:rPr>
            </w:pPr>
            <w:r>
              <w:rPr>
                <w:rFonts w:ascii="Monaco" w:eastAsiaTheme="minorEastAsia" w:hAnsi="Monaco" w:cs="Monaco"/>
                <w:color w:val="66D9EF"/>
                <w:kern w:val="0"/>
                <w:sz w:val="20"/>
                <w:szCs w:val="20"/>
                <w:lang w:eastAsia="ja-JP"/>
              </w:rPr>
              <w:t>var</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SensorSchema</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new</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Schema</w:t>
            </w:r>
            <w:r>
              <w:rPr>
                <w:rFonts w:ascii="Monaco" w:eastAsiaTheme="minorEastAsia" w:hAnsi="Monaco" w:cs="Monaco"/>
                <w:color w:val="F8F8F2"/>
                <w:kern w:val="0"/>
                <w:sz w:val="20"/>
                <w:szCs w:val="20"/>
                <w:lang w:eastAsia="ja-JP"/>
              </w:rPr>
              <w:t>({</w:t>
            </w:r>
          </w:p>
          <w:p w14:paraId="5CF100E6" w14:textId="77777777" w:rsidR="00471844" w:rsidRDefault="00471844" w:rsidP="00471844">
            <w:pPr>
              <w:autoSpaceDE w:val="0"/>
              <w:autoSpaceDN w:val="0"/>
              <w:adjustRightInd w:val="0"/>
              <w:spacing w:before="0" w:after="0"/>
              <w:ind w:leftChars="166" w:left="398"/>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sensor_id</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 </w:t>
            </w:r>
            <w:r>
              <w:rPr>
                <w:rFonts w:ascii="Monaco" w:eastAsiaTheme="minorEastAsia" w:hAnsi="Monaco" w:cs="Monaco"/>
                <w:color w:val="A6E22E"/>
                <w:kern w:val="0"/>
                <w:sz w:val="20"/>
                <w:szCs w:val="20"/>
                <w:lang w:eastAsia="ja-JP"/>
              </w:rPr>
              <w:t>type</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Number },</w:t>
            </w:r>
          </w:p>
          <w:p w14:paraId="24BC5A50" w14:textId="77777777" w:rsidR="00471844" w:rsidRDefault="00471844" w:rsidP="00471844">
            <w:pPr>
              <w:autoSpaceDE w:val="0"/>
              <w:autoSpaceDN w:val="0"/>
              <w:adjustRightInd w:val="0"/>
              <w:spacing w:before="0" w:after="0"/>
              <w:ind w:leftChars="166" w:left="398"/>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name</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 </w:t>
            </w:r>
            <w:r>
              <w:rPr>
                <w:rFonts w:ascii="Monaco" w:eastAsiaTheme="minorEastAsia" w:hAnsi="Monaco" w:cs="Monaco"/>
                <w:color w:val="A6E22E"/>
                <w:kern w:val="0"/>
                <w:sz w:val="20"/>
                <w:szCs w:val="20"/>
                <w:lang w:eastAsia="ja-JP"/>
              </w:rPr>
              <w:t>type</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String,</w:t>
            </w:r>
            <w:r>
              <w:rPr>
                <w:rFonts w:ascii="Monaco" w:eastAsiaTheme="minorEastAsia" w:hAnsi="Monaco" w:cs="Monaco"/>
                <w:color w:val="66D9EF"/>
                <w:kern w:val="0"/>
                <w:sz w:val="20"/>
                <w:szCs w:val="20"/>
                <w:lang w:eastAsia="ja-JP"/>
              </w:rPr>
              <w:t>default</w:t>
            </w:r>
            <w:r>
              <w:rPr>
                <w:rFonts w:ascii="Monaco" w:eastAsiaTheme="minorEastAsia" w:hAnsi="Monaco" w:cs="Monaco"/>
                <w:color w:val="F92672"/>
                <w:kern w:val="0"/>
                <w:sz w:val="20"/>
                <w:szCs w:val="20"/>
                <w:lang w:eastAsia="ja-JP"/>
              </w:rPr>
              <w:t>:</w:t>
            </w:r>
            <w:r>
              <w:rPr>
                <w:rFonts w:ascii="Monaco" w:eastAsiaTheme="minorEastAsia" w:hAnsi="Monaco" w:cs="Monaco"/>
                <w:color w:val="E6DB74"/>
                <w:kern w:val="0"/>
                <w:sz w:val="20"/>
                <w:szCs w:val="20"/>
                <w:lang w:eastAsia="ja-JP"/>
              </w:rPr>
              <w:t>'temperature sensor'</w:t>
            </w:r>
            <w:r>
              <w:rPr>
                <w:rFonts w:ascii="Monaco" w:eastAsiaTheme="minorEastAsia" w:hAnsi="Monaco" w:cs="Monaco"/>
                <w:color w:val="F8F8F2"/>
                <w:kern w:val="0"/>
                <w:sz w:val="20"/>
                <w:szCs w:val="20"/>
                <w:lang w:eastAsia="ja-JP"/>
              </w:rPr>
              <w:t>},</w:t>
            </w:r>
          </w:p>
          <w:p w14:paraId="68E171F9" w14:textId="77777777" w:rsidR="00471844" w:rsidRDefault="00471844" w:rsidP="00471844">
            <w:pPr>
              <w:autoSpaceDE w:val="0"/>
              <w:autoSpaceDN w:val="0"/>
              <w:adjustRightInd w:val="0"/>
              <w:spacing w:before="0" w:after="0"/>
              <w:ind w:leftChars="166" w:left="398"/>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sensor_type</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 </w:t>
            </w:r>
            <w:r>
              <w:rPr>
                <w:rFonts w:ascii="Monaco" w:eastAsiaTheme="minorEastAsia" w:hAnsi="Monaco" w:cs="Monaco"/>
                <w:color w:val="A6E22E"/>
                <w:kern w:val="0"/>
                <w:sz w:val="20"/>
                <w:szCs w:val="20"/>
                <w:lang w:eastAsia="ja-JP"/>
              </w:rPr>
              <w:t>type</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String }</w:t>
            </w:r>
          </w:p>
          <w:p w14:paraId="2BDE3F2A" w14:textId="77777777" w:rsidR="00471844" w:rsidRDefault="00471844" w:rsidP="00471844">
            <w:pPr>
              <w:autoSpaceDE w:val="0"/>
              <w:autoSpaceDN w:val="0"/>
              <w:adjustRightInd w:val="0"/>
              <w:spacing w:before="0" w:after="0"/>
              <w:ind w:leftChars="166" w:left="398"/>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w:t>
            </w:r>
          </w:p>
          <w:p w14:paraId="082A02B5" w14:textId="77777777" w:rsidR="00471844" w:rsidRDefault="00471844" w:rsidP="00471844">
            <w:pPr>
              <w:autoSpaceDE w:val="0"/>
              <w:autoSpaceDN w:val="0"/>
              <w:adjustRightInd w:val="0"/>
              <w:spacing w:before="0" w:after="0"/>
              <w:ind w:leftChars="166" w:left="398"/>
              <w:jc w:val="left"/>
              <w:rPr>
                <w:rFonts w:ascii="Monaco" w:eastAsiaTheme="minorEastAsia" w:hAnsi="Monaco" w:cs="Monaco"/>
                <w:color w:val="F8F8F2"/>
                <w:kern w:val="0"/>
                <w:sz w:val="20"/>
                <w:szCs w:val="20"/>
                <w:lang w:eastAsia="ja-JP"/>
              </w:rPr>
            </w:pPr>
          </w:p>
          <w:p w14:paraId="4EB68211" w14:textId="77777777" w:rsidR="00471844" w:rsidRDefault="00471844" w:rsidP="00471844">
            <w:pPr>
              <w:autoSpaceDE w:val="0"/>
              <w:autoSpaceDN w:val="0"/>
              <w:adjustRightInd w:val="0"/>
              <w:spacing w:before="0" w:after="0"/>
              <w:ind w:leftChars="166" w:left="398"/>
              <w:jc w:val="left"/>
              <w:rPr>
                <w:rFonts w:ascii="Monaco" w:eastAsiaTheme="minorEastAsia" w:hAnsi="Monaco" w:cs="Monaco"/>
                <w:color w:val="F8F8F2"/>
                <w:kern w:val="0"/>
                <w:sz w:val="20"/>
                <w:szCs w:val="20"/>
                <w:lang w:eastAsia="ja-JP"/>
              </w:rPr>
            </w:pPr>
            <w:r>
              <w:rPr>
                <w:rFonts w:ascii="Monaco" w:eastAsiaTheme="minorEastAsia" w:hAnsi="Monaco" w:cs="Monaco"/>
                <w:color w:val="66D9EF"/>
                <w:kern w:val="0"/>
                <w:sz w:val="20"/>
                <w:szCs w:val="20"/>
                <w:lang w:eastAsia="ja-JP"/>
              </w:rPr>
              <w:t>var</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DeviceSchema</w:t>
            </w:r>
            <w:r>
              <w:rPr>
                <w:rFonts w:ascii="Monaco" w:eastAsiaTheme="minorEastAsia" w:hAnsi="Monaco" w:cs="Monaco"/>
                <w:color w:val="F92672"/>
                <w:kern w:val="0"/>
                <w:sz w:val="20"/>
                <w:szCs w:val="20"/>
                <w:lang w:eastAsia="ja-JP"/>
              </w:rPr>
              <w:t>=</w:t>
            </w:r>
            <w:r>
              <w:rPr>
                <w:rFonts w:ascii="Monaco" w:eastAsiaTheme="minorEastAsia" w:hAnsi="Monaco" w:cs="Monaco"/>
                <w:color w:val="66D9EF"/>
                <w:kern w:val="0"/>
                <w:sz w:val="20"/>
                <w:szCs w:val="20"/>
                <w:lang w:eastAsia="ja-JP"/>
              </w:rPr>
              <w:t>new</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Schema</w:t>
            </w:r>
            <w:r>
              <w:rPr>
                <w:rFonts w:ascii="Monaco" w:eastAsiaTheme="minorEastAsia" w:hAnsi="Monaco" w:cs="Monaco"/>
                <w:color w:val="F8F8F2"/>
                <w:kern w:val="0"/>
                <w:sz w:val="20"/>
                <w:szCs w:val="20"/>
                <w:lang w:eastAsia="ja-JP"/>
              </w:rPr>
              <w:t>({</w:t>
            </w:r>
          </w:p>
          <w:p w14:paraId="4AA89560" w14:textId="77777777" w:rsidR="00471844" w:rsidRDefault="00471844" w:rsidP="00471844">
            <w:pPr>
              <w:autoSpaceDE w:val="0"/>
              <w:autoSpaceDN w:val="0"/>
              <w:adjustRightInd w:val="0"/>
              <w:spacing w:before="0" w:after="0"/>
              <w:ind w:leftChars="166" w:left="398"/>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device_id</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type</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Number,</w:t>
            </w:r>
            <w:r>
              <w:rPr>
                <w:rFonts w:ascii="Monaco" w:eastAsiaTheme="minorEastAsia" w:hAnsi="Monaco" w:cs="Monaco"/>
                <w:color w:val="A6E22E"/>
                <w:kern w:val="0"/>
                <w:sz w:val="20"/>
                <w:szCs w:val="20"/>
                <w:lang w:eastAsia="ja-JP"/>
              </w:rPr>
              <w:t>index</w:t>
            </w:r>
            <w:r>
              <w:rPr>
                <w:rFonts w:ascii="Monaco" w:eastAsiaTheme="minorEastAsia" w:hAnsi="Monaco" w:cs="Monaco"/>
                <w:color w:val="F92672"/>
                <w:kern w:val="0"/>
                <w:sz w:val="20"/>
                <w:szCs w:val="20"/>
                <w:lang w:eastAsia="ja-JP"/>
              </w:rPr>
              <w:t>:</w:t>
            </w:r>
            <w:r>
              <w:rPr>
                <w:rFonts w:ascii="Monaco" w:eastAsiaTheme="minorEastAsia" w:hAnsi="Monaco" w:cs="Monaco"/>
                <w:color w:val="66D9EF"/>
                <w:kern w:val="0"/>
                <w:sz w:val="20"/>
                <w:szCs w:val="20"/>
                <w:lang w:eastAsia="ja-JP"/>
              </w:rPr>
              <w:t>true</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unique</w:t>
            </w:r>
            <w:r>
              <w:rPr>
                <w:rFonts w:ascii="Monaco" w:eastAsiaTheme="minorEastAsia" w:hAnsi="Monaco" w:cs="Monaco"/>
                <w:color w:val="F92672"/>
                <w:kern w:val="0"/>
                <w:sz w:val="20"/>
                <w:szCs w:val="20"/>
                <w:lang w:eastAsia="ja-JP"/>
              </w:rPr>
              <w:t>:</w:t>
            </w:r>
            <w:r>
              <w:rPr>
                <w:rFonts w:ascii="Monaco" w:eastAsiaTheme="minorEastAsia" w:hAnsi="Monaco" w:cs="Monaco"/>
                <w:color w:val="66D9EF"/>
                <w:kern w:val="0"/>
                <w:sz w:val="20"/>
                <w:szCs w:val="20"/>
                <w:lang w:eastAsia="ja-JP"/>
              </w:rPr>
              <w:t>true</w:t>
            </w:r>
            <w:r>
              <w:rPr>
                <w:rFonts w:ascii="Monaco" w:eastAsiaTheme="minorEastAsia" w:hAnsi="Monaco" w:cs="Monaco"/>
                <w:color w:val="F8F8F2"/>
                <w:kern w:val="0"/>
                <w:sz w:val="20"/>
                <w:szCs w:val="20"/>
                <w:lang w:eastAsia="ja-JP"/>
              </w:rPr>
              <w:t>},</w:t>
            </w:r>
          </w:p>
          <w:p w14:paraId="40775D7D" w14:textId="77777777" w:rsidR="00471844" w:rsidRDefault="00471844" w:rsidP="00471844">
            <w:pPr>
              <w:autoSpaceDE w:val="0"/>
              <w:autoSpaceDN w:val="0"/>
              <w:adjustRightInd w:val="0"/>
              <w:spacing w:before="0" w:after="0"/>
              <w:ind w:leftChars="166" w:left="398"/>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name</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type</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String},</w:t>
            </w:r>
          </w:p>
          <w:p w14:paraId="3E4A678A" w14:textId="77777777" w:rsidR="00471844" w:rsidRDefault="00471844" w:rsidP="00471844">
            <w:pPr>
              <w:autoSpaceDE w:val="0"/>
              <w:autoSpaceDN w:val="0"/>
              <w:adjustRightInd w:val="0"/>
              <w:spacing w:before="0" w:after="0"/>
              <w:ind w:leftChars="166" w:left="398"/>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profile</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type</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String,</w:t>
            </w:r>
            <w:r>
              <w:rPr>
                <w:rFonts w:ascii="Monaco" w:eastAsiaTheme="minorEastAsia" w:hAnsi="Monaco" w:cs="Monaco"/>
                <w:color w:val="66D9EF"/>
                <w:kern w:val="0"/>
                <w:sz w:val="20"/>
                <w:szCs w:val="20"/>
                <w:lang w:eastAsia="ja-JP"/>
              </w:rPr>
              <w:t>default</w:t>
            </w:r>
            <w:r>
              <w:rPr>
                <w:rFonts w:ascii="Monaco" w:eastAsiaTheme="minorEastAsia" w:hAnsi="Monaco" w:cs="Monaco"/>
                <w:color w:val="F92672"/>
                <w:kern w:val="0"/>
                <w:sz w:val="20"/>
                <w:szCs w:val="20"/>
                <w:lang w:eastAsia="ja-JP"/>
              </w:rPr>
              <w:t>:</w:t>
            </w:r>
            <w:r>
              <w:rPr>
                <w:rFonts w:ascii="Monaco" w:eastAsiaTheme="minorEastAsia" w:hAnsi="Monaco" w:cs="Monaco"/>
                <w:color w:val="E6DB74"/>
                <w:kern w:val="0"/>
                <w:sz w:val="20"/>
                <w:szCs w:val="20"/>
                <w:lang w:eastAsia="ja-JP"/>
              </w:rPr>
              <w:t>''</w:t>
            </w:r>
            <w:r>
              <w:rPr>
                <w:rFonts w:ascii="Monaco" w:eastAsiaTheme="minorEastAsia" w:hAnsi="Monaco" w:cs="Monaco"/>
                <w:color w:val="F8F8F2"/>
                <w:kern w:val="0"/>
                <w:sz w:val="20"/>
                <w:szCs w:val="20"/>
                <w:lang w:eastAsia="ja-JP"/>
              </w:rPr>
              <w:t>},</w:t>
            </w:r>
          </w:p>
          <w:p w14:paraId="4772FEE3" w14:textId="77777777" w:rsidR="00471844" w:rsidRDefault="00471844" w:rsidP="00471844">
            <w:pPr>
              <w:autoSpaceDE w:val="0"/>
              <w:autoSpaceDN w:val="0"/>
              <w:adjustRightInd w:val="0"/>
              <w:spacing w:before="0" w:after="0"/>
              <w:ind w:leftChars="166" w:left="398"/>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create_at</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 </w:t>
            </w:r>
            <w:r>
              <w:rPr>
                <w:rFonts w:ascii="Monaco" w:eastAsiaTheme="minorEastAsia" w:hAnsi="Monaco" w:cs="Monaco"/>
                <w:color w:val="A6E22E"/>
                <w:kern w:val="0"/>
                <w:sz w:val="20"/>
                <w:szCs w:val="20"/>
                <w:lang w:eastAsia="ja-JP"/>
              </w:rPr>
              <w:t>type</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Number, </w:t>
            </w:r>
            <w:r>
              <w:rPr>
                <w:rFonts w:ascii="Monaco" w:eastAsiaTheme="minorEastAsia" w:hAnsi="Monaco" w:cs="Monaco"/>
                <w:color w:val="66D9EF"/>
                <w:kern w:val="0"/>
                <w:sz w:val="20"/>
                <w:szCs w:val="20"/>
                <w:lang w:eastAsia="ja-JP"/>
              </w:rPr>
              <w:t>default</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new</w:t>
            </w:r>
            <w:r>
              <w:rPr>
                <w:rFonts w:ascii="Monaco" w:eastAsiaTheme="minorEastAsia" w:hAnsi="Monaco" w:cs="Monaco"/>
                <w:color w:val="F8F8F2"/>
                <w:kern w:val="0"/>
                <w:sz w:val="20"/>
                <w:szCs w:val="20"/>
                <w:lang w:eastAsia="ja-JP"/>
              </w:rPr>
              <w:t xml:space="preserve"> Date().</w:t>
            </w:r>
            <w:r>
              <w:rPr>
                <w:rFonts w:ascii="Monaco" w:eastAsiaTheme="minorEastAsia" w:hAnsi="Monaco" w:cs="Monaco"/>
                <w:color w:val="A6E22E"/>
                <w:kern w:val="0"/>
                <w:sz w:val="20"/>
                <w:szCs w:val="20"/>
                <w:lang w:eastAsia="ja-JP"/>
              </w:rPr>
              <w:t>getTime</w:t>
            </w:r>
            <w:r>
              <w:rPr>
                <w:rFonts w:ascii="Monaco" w:eastAsiaTheme="minorEastAsia" w:hAnsi="Monaco" w:cs="Monaco"/>
                <w:color w:val="F8F8F2"/>
                <w:kern w:val="0"/>
                <w:sz w:val="20"/>
                <w:szCs w:val="20"/>
                <w:lang w:eastAsia="ja-JP"/>
              </w:rPr>
              <w:t>() },</w:t>
            </w:r>
          </w:p>
          <w:p w14:paraId="21A91791" w14:textId="77777777" w:rsidR="00471844" w:rsidRDefault="00471844" w:rsidP="00471844">
            <w:pPr>
              <w:autoSpaceDE w:val="0"/>
              <w:autoSpaceDN w:val="0"/>
              <w:adjustRightInd w:val="0"/>
              <w:spacing w:before="0" w:after="0"/>
              <w:ind w:leftChars="166" w:left="398"/>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sensors</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SensorSchema</w:t>
            </w:r>
            <w:r>
              <w:rPr>
                <w:rFonts w:ascii="Monaco" w:eastAsiaTheme="minorEastAsia" w:hAnsi="Monaco" w:cs="Monaco"/>
                <w:color w:val="F8F8F2"/>
                <w:kern w:val="0"/>
                <w:sz w:val="20"/>
                <w:szCs w:val="20"/>
                <w:lang w:eastAsia="ja-JP"/>
              </w:rPr>
              <w:t>]</w:t>
            </w:r>
          </w:p>
          <w:p w14:paraId="6EF9EBFE" w14:textId="77777777" w:rsidR="00471844" w:rsidRDefault="00471844" w:rsidP="00471844">
            <w:pPr>
              <w:autoSpaceDE w:val="0"/>
              <w:autoSpaceDN w:val="0"/>
              <w:adjustRightInd w:val="0"/>
              <w:spacing w:before="0" w:after="0"/>
              <w:ind w:leftChars="166" w:left="398"/>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w:t>
            </w:r>
          </w:p>
          <w:p w14:paraId="04DF52B5" w14:textId="77777777" w:rsidR="00471844" w:rsidRPr="005B019D" w:rsidRDefault="00471844" w:rsidP="00A47D59">
            <w:pPr>
              <w:autoSpaceDE w:val="0"/>
              <w:autoSpaceDN w:val="0"/>
              <w:adjustRightInd w:val="0"/>
              <w:spacing w:before="0" w:after="0"/>
              <w:ind w:leftChars="166" w:left="398"/>
              <w:jc w:val="left"/>
              <w:rPr>
                <w:rFonts w:ascii="Monaco" w:eastAsiaTheme="minorEastAsia" w:hAnsi="Monaco" w:cs="Monaco"/>
                <w:color w:val="F8F8F2"/>
                <w:kern w:val="0"/>
                <w:sz w:val="20"/>
                <w:szCs w:val="20"/>
                <w:lang w:eastAsia="ja-JP"/>
              </w:rPr>
            </w:pPr>
            <w:r>
              <w:rPr>
                <w:rFonts w:ascii="Monaco" w:eastAsiaTheme="minorEastAsia" w:hAnsi="Monaco" w:cs="Monaco"/>
                <w:color w:val="A6E22E"/>
                <w:kern w:val="0"/>
                <w:sz w:val="20"/>
                <w:szCs w:val="20"/>
                <w:lang w:eastAsia="ja-JP"/>
              </w:rPr>
              <w:t>mongoose</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model</w:t>
            </w:r>
            <w:r>
              <w:rPr>
                <w:rFonts w:ascii="Monaco" w:eastAsiaTheme="minorEastAsia" w:hAnsi="Monaco" w:cs="Monaco"/>
                <w:color w:val="F8F8F2"/>
                <w:kern w:val="0"/>
                <w:sz w:val="20"/>
                <w:szCs w:val="20"/>
                <w:lang w:eastAsia="ja-JP"/>
              </w:rPr>
              <w:t>(</w:t>
            </w:r>
            <w:r>
              <w:rPr>
                <w:rFonts w:ascii="Monaco" w:eastAsiaTheme="minorEastAsia" w:hAnsi="Monaco" w:cs="Monaco"/>
                <w:color w:val="E6DB74"/>
                <w:kern w:val="0"/>
                <w:sz w:val="20"/>
                <w:szCs w:val="20"/>
                <w:lang w:eastAsia="ja-JP"/>
              </w:rPr>
              <w:t>'Device'</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DeviceSchema</w:t>
            </w:r>
            <w:r>
              <w:rPr>
                <w:rFonts w:ascii="Monaco" w:eastAsiaTheme="minorEastAsia" w:hAnsi="Monaco" w:cs="Monaco"/>
                <w:color w:val="F8F8F2"/>
                <w:kern w:val="0"/>
                <w:sz w:val="20"/>
                <w:szCs w:val="20"/>
                <w:lang w:eastAsia="ja-JP"/>
              </w:rPr>
              <w:t>);</w:t>
            </w:r>
            <w:r w:rsidR="00A47D59" w:rsidRPr="005B019D">
              <w:rPr>
                <w:rFonts w:ascii="Monaco" w:eastAsiaTheme="minorEastAsia" w:hAnsi="Monaco" w:cs="Monaco" w:hint="eastAsia"/>
                <w:color w:val="F8F8F2"/>
                <w:kern w:val="0"/>
                <w:sz w:val="20"/>
                <w:szCs w:val="20"/>
                <w:lang w:eastAsia="ja-JP"/>
              </w:rPr>
              <w:t xml:space="preserve"> </w:t>
            </w:r>
          </w:p>
        </w:tc>
      </w:tr>
      <w:tr w:rsidR="00471844" w14:paraId="12FDD504" w14:textId="77777777" w:rsidTr="00A47D59">
        <w:tc>
          <w:tcPr>
            <w:tcW w:w="8529" w:type="dxa"/>
            <w:tcBorders>
              <w:top w:val="nil"/>
              <w:left w:val="nil"/>
              <w:bottom w:val="nil"/>
              <w:right w:val="nil"/>
            </w:tcBorders>
            <w:shd w:val="clear" w:color="auto" w:fill="404040" w:themeFill="text1" w:themeFillTint="BF"/>
          </w:tcPr>
          <w:p w14:paraId="42FA2F85" w14:textId="77777777" w:rsidR="00471844" w:rsidRDefault="00471844" w:rsidP="00A47D59">
            <w:pPr>
              <w:autoSpaceDE w:val="0"/>
              <w:autoSpaceDN w:val="0"/>
              <w:adjustRightInd w:val="0"/>
              <w:spacing w:before="0" w:after="0"/>
              <w:jc w:val="left"/>
              <w:rPr>
                <w:rFonts w:ascii="Monaco" w:eastAsiaTheme="minorEastAsia" w:hAnsi="Monaco" w:cs="Monaco"/>
                <w:color w:val="66D9EF"/>
                <w:kern w:val="0"/>
                <w:sz w:val="20"/>
                <w:szCs w:val="20"/>
                <w:lang w:eastAsia="ja-JP"/>
              </w:rPr>
            </w:pPr>
          </w:p>
        </w:tc>
      </w:tr>
    </w:tbl>
    <w:p w14:paraId="2EE1A9CF" w14:textId="77777777" w:rsidR="00A47D59" w:rsidRPr="00107FD6" w:rsidRDefault="00A47D59" w:rsidP="00107FD6">
      <w:pPr>
        <w:ind w:firstLine="720"/>
      </w:pPr>
      <w:r>
        <w:t>实际上存储到M</w:t>
      </w:r>
      <w:r>
        <w:rPr>
          <w:rFonts w:hint="eastAsia"/>
        </w:rPr>
        <w:t>ongo</w:t>
      </w:r>
      <w:r>
        <w:t>DB</w:t>
      </w:r>
      <w:r>
        <w:rPr>
          <w:rFonts w:hint="eastAsia"/>
        </w:rPr>
        <w:t>中</w:t>
      </w:r>
      <w:r>
        <w:t>的数据结构是这样的：</w:t>
      </w:r>
    </w:p>
    <w:tbl>
      <w:tblPr>
        <w:tblStyle w:val="aa"/>
        <w:tblW w:w="0" w:type="auto"/>
        <w:tblLook w:val="04A0" w:firstRow="1" w:lastRow="0" w:firstColumn="1" w:lastColumn="0" w:noHBand="0" w:noVBand="1"/>
      </w:tblPr>
      <w:tblGrid>
        <w:gridCol w:w="8529"/>
      </w:tblGrid>
      <w:tr w:rsidR="00A47D59" w:rsidRPr="005B019D" w14:paraId="3B3F6EE7" w14:textId="77777777" w:rsidTr="00A47D59">
        <w:tc>
          <w:tcPr>
            <w:tcW w:w="8529" w:type="dxa"/>
            <w:tcBorders>
              <w:top w:val="nil"/>
              <w:left w:val="nil"/>
              <w:bottom w:val="nil"/>
              <w:right w:val="nil"/>
            </w:tcBorders>
            <w:shd w:val="clear" w:color="auto" w:fill="404040" w:themeFill="text1" w:themeFillTint="BF"/>
          </w:tcPr>
          <w:p w14:paraId="223C3C3F" w14:textId="77777777" w:rsidR="00A47D59" w:rsidRDefault="00A47D59" w:rsidP="00A47D59">
            <w:pPr>
              <w:autoSpaceDE w:val="0"/>
              <w:autoSpaceDN w:val="0"/>
              <w:adjustRightInd w:val="0"/>
              <w:spacing w:before="0" w:after="0"/>
              <w:ind w:leftChars="166" w:left="398"/>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w:t>
            </w:r>
          </w:p>
          <w:p w14:paraId="7BE012C0" w14:textId="77777777" w:rsidR="00A47D59" w:rsidRDefault="00A47D59" w:rsidP="00A47D59">
            <w:pPr>
              <w:autoSpaceDE w:val="0"/>
              <w:autoSpaceDN w:val="0"/>
              <w:adjustRightInd w:val="0"/>
              <w:spacing w:before="0" w:after="0"/>
              <w:ind w:leftChars="166" w:left="398"/>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E6DB74"/>
                <w:kern w:val="0"/>
                <w:sz w:val="20"/>
                <w:szCs w:val="20"/>
                <w:lang w:eastAsia="ja-JP"/>
              </w:rPr>
              <w:t>"_id"</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ObjectId</w:t>
            </w:r>
            <w:r>
              <w:rPr>
                <w:rFonts w:ascii="Monaco" w:eastAsiaTheme="minorEastAsia" w:hAnsi="Monaco" w:cs="Monaco"/>
                <w:color w:val="F8F8F2"/>
                <w:kern w:val="0"/>
                <w:sz w:val="20"/>
                <w:szCs w:val="20"/>
                <w:lang w:eastAsia="ja-JP"/>
              </w:rPr>
              <w:t>(</w:t>
            </w:r>
            <w:r>
              <w:rPr>
                <w:rFonts w:ascii="Monaco" w:eastAsiaTheme="minorEastAsia" w:hAnsi="Monaco" w:cs="Monaco"/>
                <w:color w:val="E6DB74"/>
                <w:kern w:val="0"/>
                <w:sz w:val="20"/>
                <w:szCs w:val="20"/>
                <w:lang w:eastAsia="ja-JP"/>
              </w:rPr>
              <w:t>"56e576b433dd1b800491d5bd"</w:t>
            </w:r>
            <w:r>
              <w:rPr>
                <w:rFonts w:ascii="Monaco" w:eastAsiaTheme="minorEastAsia" w:hAnsi="Monaco" w:cs="Monaco"/>
                <w:color w:val="F8F8F2"/>
                <w:kern w:val="0"/>
                <w:sz w:val="20"/>
                <w:szCs w:val="20"/>
                <w:lang w:eastAsia="ja-JP"/>
              </w:rPr>
              <w:t>),</w:t>
            </w:r>
          </w:p>
          <w:p w14:paraId="5E3C5618" w14:textId="77777777" w:rsidR="00A47D59" w:rsidRDefault="00A47D59" w:rsidP="00A47D59">
            <w:pPr>
              <w:autoSpaceDE w:val="0"/>
              <w:autoSpaceDN w:val="0"/>
              <w:adjustRightInd w:val="0"/>
              <w:spacing w:before="0" w:after="0"/>
              <w:ind w:leftChars="166" w:left="398"/>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E6DB74"/>
                <w:kern w:val="0"/>
                <w:sz w:val="20"/>
                <w:szCs w:val="20"/>
                <w:lang w:eastAsia="ja-JP"/>
              </w:rPr>
              <w:t>"device_id"</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E81FF"/>
                <w:kern w:val="0"/>
                <w:sz w:val="20"/>
                <w:szCs w:val="20"/>
                <w:lang w:eastAsia="ja-JP"/>
              </w:rPr>
              <w:t>13867330</w:t>
            </w:r>
            <w:r>
              <w:rPr>
                <w:rFonts w:ascii="Monaco" w:eastAsiaTheme="minorEastAsia" w:hAnsi="Monaco" w:cs="Monaco"/>
                <w:color w:val="F8F8F2"/>
                <w:kern w:val="0"/>
                <w:sz w:val="20"/>
                <w:szCs w:val="20"/>
                <w:lang w:eastAsia="ja-JP"/>
              </w:rPr>
              <w:t>,</w:t>
            </w:r>
          </w:p>
          <w:p w14:paraId="4BBFCAC8" w14:textId="77777777" w:rsidR="00A47D59" w:rsidRDefault="00A47D59" w:rsidP="00A47D59">
            <w:pPr>
              <w:autoSpaceDE w:val="0"/>
              <w:autoSpaceDN w:val="0"/>
              <w:adjustRightInd w:val="0"/>
              <w:spacing w:before="0" w:after="0"/>
              <w:ind w:leftChars="166" w:left="398"/>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E6DB74"/>
                <w:kern w:val="0"/>
                <w:sz w:val="20"/>
                <w:szCs w:val="20"/>
                <w:lang w:eastAsia="ja-JP"/>
              </w:rPr>
              <w:t>"name"</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E6DB74"/>
                <w:kern w:val="0"/>
                <w:sz w:val="20"/>
                <w:szCs w:val="20"/>
                <w:lang w:eastAsia="ja-JP"/>
              </w:rPr>
              <w:t>"</w:t>
            </w:r>
            <w:r>
              <w:rPr>
                <w:rFonts w:ascii="Monaco" w:eastAsiaTheme="minorEastAsia" w:hAnsi="Monaco" w:cs="Monaco"/>
                <w:color w:val="E6DB74"/>
                <w:kern w:val="0"/>
                <w:sz w:val="20"/>
                <w:szCs w:val="20"/>
                <w:lang w:eastAsia="ja-JP"/>
              </w:rPr>
              <w:t>教室的设备</w:t>
            </w:r>
            <w:r>
              <w:rPr>
                <w:rFonts w:ascii="Monaco" w:eastAsiaTheme="minorEastAsia" w:hAnsi="Monaco" w:cs="Monaco"/>
                <w:color w:val="E6DB74"/>
                <w:kern w:val="0"/>
                <w:sz w:val="20"/>
                <w:szCs w:val="20"/>
                <w:lang w:eastAsia="ja-JP"/>
              </w:rPr>
              <w:t>"</w:t>
            </w:r>
            <w:r>
              <w:rPr>
                <w:rFonts w:ascii="Monaco" w:eastAsiaTheme="minorEastAsia" w:hAnsi="Monaco" w:cs="Monaco"/>
                <w:color w:val="F8F8F2"/>
                <w:kern w:val="0"/>
                <w:sz w:val="20"/>
                <w:szCs w:val="20"/>
                <w:lang w:eastAsia="ja-JP"/>
              </w:rPr>
              <w:t>,</w:t>
            </w:r>
          </w:p>
          <w:p w14:paraId="17D3425C" w14:textId="77777777" w:rsidR="00A47D59" w:rsidRDefault="00A47D59" w:rsidP="00A47D59">
            <w:pPr>
              <w:autoSpaceDE w:val="0"/>
              <w:autoSpaceDN w:val="0"/>
              <w:adjustRightInd w:val="0"/>
              <w:spacing w:before="0" w:after="0"/>
              <w:ind w:leftChars="166" w:left="398"/>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E6DB74"/>
                <w:kern w:val="0"/>
                <w:sz w:val="20"/>
                <w:szCs w:val="20"/>
                <w:lang w:eastAsia="ja-JP"/>
              </w:rPr>
              <w:t>"sensors"</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 </w:t>
            </w:r>
          </w:p>
          <w:p w14:paraId="1EA585E3" w14:textId="77777777" w:rsidR="00A47D59" w:rsidRDefault="00A47D59" w:rsidP="00A47D59">
            <w:pPr>
              <w:autoSpaceDE w:val="0"/>
              <w:autoSpaceDN w:val="0"/>
              <w:adjustRightInd w:val="0"/>
              <w:spacing w:before="0" w:after="0"/>
              <w:ind w:leftChars="166" w:left="398"/>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p>
          <w:p w14:paraId="4F0E0D5C" w14:textId="77777777" w:rsidR="00A47D59" w:rsidRDefault="00A47D59" w:rsidP="00A47D59">
            <w:pPr>
              <w:autoSpaceDE w:val="0"/>
              <w:autoSpaceDN w:val="0"/>
              <w:adjustRightInd w:val="0"/>
              <w:spacing w:before="0" w:after="0"/>
              <w:ind w:leftChars="166" w:left="398"/>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E6DB74"/>
                <w:kern w:val="0"/>
                <w:sz w:val="20"/>
                <w:szCs w:val="20"/>
                <w:lang w:eastAsia="ja-JP"/>
              </w:rPr>
              <w:t>"sensor_id"</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E81FF"/>
                <w:kern w:val="0"/>
                <w:sz w:val="20"/>
                <w:szCs w:val="20"/>
                <w:lang w:eastAsia="ja-JP"/>
              </w:rPr>
              <w:t>371394</w:t>
            </w:r>
            <w:r>
              <w:rPr>
                <w:rFonts w:ascii="Monaco" w:eastAsiaTheme="minorEastAsia" w:hAnsi="Monaco" w:cs="Monaco"/>
                <w:color w:val="F8F8F2"/>
                <w:kern w:val="0"/>
                <w:sz w:val="20"/>
                <w:szCs w:val="20"/>
                <w:lang w:eastAsia="ja-JP"/>
              </w:rPr>
              <w:t>,</w:t>
            </w:r>
          </w:p>
          <w:p w14:paraId="69236F97" w14:textId="77777777" w:rsidR="00A47D59" w:rsidRDefault="00A47D59" w:rsidP="00A47D59">
            <w:pPr>
              <w:autoSpaceDE w:val="0"/>
              <w:autoSpaceDN w:val="0"/>
              <w:adjustRightInd w:val="0"/>
              <w:spacing w:before="0" w:after="0"/>
              <w:ind w:leftChars="166" w:left="398"/>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E6DB74"/>
                <w:kern w:val="0"/>
                <w:sz w:val="20"/>
                <w:szCs w:val="20"/>
                <w:lang w:eastAsia="ja-JP"/>
              </w:rPr>
              <w:t>"sensor_type"</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E6DB74"/>
                <w:kern w:val="0"/>
                <w:sz w:val="20"/>
                <w:szCs w:val="20"/>
                <w:lang w:eastAsia="ja-JP"/>
              </w:rPr>
              <w:t>"</w:t>
            </w:r>
            <w:r>
              <w:rPr>
                <w:rFonts w:ascii="Monaco" w:eastAsiaTheme="minorEastAsia" w:hAnsi="Monaco" w:cs="Monaco"/>
                <w:color w:val="E6DB74"/>
                <w:kern w:val="0"/>
                <w:sz w:val="20"/>
                <w:szCs w:val="20"/>
                <w:lang w:eastAsia="ja-JP"/>
              </w:rPr>
              <w:t>温度传感器</w:t>
            </w:r>
            <w:r>
              <w:rPr>
                <w:rFonts w:ascii="Monaco" w:eastAsiaTheme="minorEastAsia" w:hAnsi="Monaco" w:cs="Monaco"/>
                <w:color w:val="E6DB74"/>
                <w:kern w:val="0"/>
                <w:sz w:val="20"/>
                <w:szCs w:val="20"/>
                <w:lang w:eastAsia="ja-JP"/>
              </w:rPr>
              <w:t>"</w:t>
            </w:r>
            <w:r>
              <w:rPr>
                <w:rFonts w:ascii="Monaco" w:eastAsiaTheme="minorEastAsia" w:hAnsi="Monaco" w:cs="Monaco"/>
                <w:color w:val="F8F8F2"/>
                <w:kern w:val="0"/>
                <w:sz w:val="20"/>
                <w:szCs w:val="20"/>
                <w:lang w:eastAsia="ja-JP"/>
              </w:rPr>
              <w:t>,</w:t>
            </w:r>
          </w:p>
          <w:p w14:paraId="0F7CE6A6" w14:textId="77777777" w:rsidR="00A47D59" w:rsidRDefault="00A47D59" w:rsidP="00A47D59">
            <w:pPr>
              <w:autoSpaceDE w:val="0"/>
              <w:autoSpaceDN w:val="0"/>
              <w:adjustRightInd w:val="0"/>
              <w:spacing w:before="0" w:after="0"/>
              <w:ind w:leftChars="166" w:left="398"/>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E6DB74"/>
                <w:kern w:val="0"/>
                <w:sz w:val="20"/>
                <w:szCs w:val="20"/>
                <w:lang w:eastAsia="ja-JP"/>
              </w:rPr>
              <w:t>"_id"</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ObjectId</w:t>
            </w:r>
            <w:r>
              <w:rPr>
                <w:rFonts w:ascii="Monaco" w:eastAsiaTheme="minorEastAsia" w:hAnsi="Monaco" w:cs="Monaco"/>
                <w:color w:val="F8F8F2"/>
                <w:kern w:val="0"/>
                <w:sz w:val="20"/>
                <w:szCs w:val="20"/>
                <w:lang w:eastAsia="ja-JP"/>
              </w:rPr>
              <w:t>(</w:t>
            </w:r>
            <w:r>
              <w:rPr>
                <w:rFonts w:ascii="Monaco" w:eastAsiaTheme="minorEastAsia" w:hAnsi="Monaco" w:cs="Monaco"/>
                <w:color w:val="E6DB74"/>
                <w:kern w:val="0"/>
                <w:sz w:val="20"/>
                <w:szCs w:val="20"/>
                <w:lang w:eastAsia="ja-JP"/>
              </w:rPr>
              <w:t>"56e576b433dd1b800491d5bf"</w:t>
            </w:r>
            <w:r>
              <w:rPr>
                <w:rFonts w:ascii="Monaco" w:eastAsiaTheme="minorEastAsia" w:hAnsi="Monaco" w:cs="Monaco"/>
                <w:color w:val="F8F8F2"/>
                <w:kern w:val="0"/>
                <w:sz w:val="20"/>
                <w:szCs w:val="20"/>
                <w:lang w:eastAsia="ja-JP"/>
              </w:rPr>
              <w:t>),</w:t>
            </w:r>
          </w:p>
          <w:p w14:paraId="45A92C45" w14:textId="77777777" w:rsidR="00A47D59" w:rsidRDefault="00A47D59" w:rsidP="00A47D59">
            <w:pPr>
              <w:autoSpaceDE w:val="0"/>
              <w:autoSpaceDN w:val="0"/>
              <w:adjustRightInd w:val="0"/>
              <w:spacing w:before="0" w:after="0"/>
              <w:ind w:leftChars="166" w:left="398"/>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E6DB74"/>
                <w:kern w:val="0"/>
                <w:sz w:val="20"/>
                <w:szCs w:val="20"/>
                <w:lang w:eastAsia="ja-JP"/>
              </w:rPr>
              <w:t>"name"</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E6DB74"/>
                <w:kern w:val="0"/>
                <w:sz w:val="20"/>
                <w:szCs w:val="20"/>
                <w:lang w:eastAsia="ja-JP"/>
              </w:rPr>
              <w:t>"</w:t>
            </w:r>
            <w:r>
              <w:rPr>
                <w:rFonts w:ascii="Monaco" w:eastAsiaTheme="minorEastAsia" w:hAnsi="Monaco" w:cs="Monaco"/>
                <w:color w:val="E6DB74"/>
                <w:kern w:val="0"/>
                <w:sz w:val="20"/>
                <w:szCs w:val="20"/>
                <w:lang w:eastAsia="ja-JP"/>
              </w:rPr>
              <w:t>温度传感器</w:t>
            </w:r>
            <w:r>
              <w:rPr>
                <w:rFonts w:ascii="Monaco" w:eastAsiaTheme="minorEastAsia" w:hAnsi="Monaco" w:cs="Monaco"/>
                <w:color w:val="E6DB74"/>
                <w:kern w:val="0"/>
                <w:sz w:val="20"/>
                <w:szCs w:val="20"/>
                <w:lang w:eastAsia="ja-JP"/>
              </w:rPr>
              <w:t>"</w:t>
            </w:r>
          </w:p>
          <w:p w14:paraId="0614353A" w14:textId="77777777" w:rsidR="00A47D59" w:rsidRDefault="00A47D59" w:rsidP="00A47D59">
            <w:pPr>
              <w:autoSpaceDE w:val="0"/>
              <w:autoSpaceDN w:val="0"/>
              <w:adjustRightInd w:val="0"/>
              <w:spacing w:before="0" w:after="0"/>
              <w:ind w:leftChars="166" w:left="398"/>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p>
          <w:p w14:paraId="504AA399" w14:textId="77777777" w:rsidR="00A47D59" w:rsidRDefault="00A47D59" w:rsidP="00A47D59">
            <w:pPr>
              <w:autoSpaceDE w:val="0"/>
              <w:autoSpaceDN w:val="0"/>
              <w:adjustRightInd w:val="0"/>
              <w:spacing w:before="0" w:after="0"/>
              <w:ind w:leftChars="166" w:left="398"/>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p>
          <w:p w14:paraId="5A7300E4" w14:textId="77777777" w:rsidR="00A47D59" w:rsidRDefault="00A47D59" w:rsidP="00A47D59">
            <w:pPr>
              <w:autoSpaceDE w:val="0"/>
              <w:autoSpaceDN w:val="0"/>
              <w:adjustRightInd w:val="0"/>
              <w:spacing w:before="0" w:after="0"/>
              <w:ind w:leftChars="166" w:left="398"/>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E6DB74"/>
                <w:kern w:val="0"/>
                <w:sz w:val="20"/>
                <w:szCs w:val="20"/>
                <w:lang w:eastAsia="ja-JP"/>
              </w:rPr>
              <w:t>"create_at"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NumberLong</w:t>
            </w:r>
            <w:r>
              <w:rPr>
                <w:rFonts w:ascii="Monaco" w:eastAsiaTheme="minorEastAsia" w:hAnsi="Monaco" w:cs="Monaco"/>
                <w:color w:val="F8F8F2"/>
                <w:kern w:val="0"/>
                <w:sz w:val="20"/>
                <w:szCs w:val="20"/>
                <w:lang w:eastAsia="ja-JP"/>
              </w:rPr>
              <w:t>(</w:t>
            </w:r>
            <w:r>
              <w:rPr>
                <w:rFonts w:ascii="Monaco" w:eastAsiaTheme="minorEastAsia" w:hAnsi="Monaco" w:cs="Monaco"/>
                <w:color w:val="AE81FF"/>
                <w:kern w:val="0"/>
                <w:sz w:val="20"/>
                <w:szCs w:val="20"/>
                <w:lang w:eastAsia="ja-JP"/>
              </w:rPr>
              <w:t>1457878708507</w:t>
            </w:r>
            <w:r>
              <w:rPr>
                <w:rFonts w:ascii="Monaco" w:eastAsiaTheme="minorEastAsia" w:hAnsi="Monaco" w:cs="Monaco"/>
                <w:color w:val="F8F8F2"/>
                <w:kern w:val="0"/>
                <w:sz w:val="20"/>
                <w:szCs w:val="20"/>
                <w:lang w:eastAsia="ja-JP"/>
              </w:rPr>
              <w:t>),</w:t>
            </w:r>
          </w:p>
          <w:p w14:paraId="08F622A4" w14:textId="77777777" w:rsidR="00A47D59" w:rsidRDefault="00A47D59" w:rsidP="00A47D59">
            <w:pPr>
              <w:autoSpaceDE w:val="0"/>
              <w:autoSpaceDN w:val="0"/>
              <w:adjustRightInd w:val="0"/>
              <w:spacing w:before="0" w:after="0"/>
              <w:ind w:leftChars="166" w:left="398"/>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E6DB74"/>
                <w:kern w:val="0"/>
                <w:sz w:val="20"/>
                <w:szCs w:val="20"/>
                <w:lang w:eastAsia="ja-JP"/>
              </w:rPr>
              <w:t>"profile"</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E6DB74"/>
                <w:kern w:val="0"/>
                <w:sz w:val="20"/>
                <w:szCs w:val="20"/>
                <w:lang w:eastAsia="ja-JP"/>
              </w:rPr>
              <w:t>"</w:t>
            </w:r>
            <w:r>
              <w:rPr>
                <w:rFonts w:ascii="Monaco" w:eastAsiaTheme="minorEastAsia" w:hAnsi="Monaco" w:cs="Monaco"/>
                <w:color w:val="E6DB74"/>
                <w:kern w:val="0"/>
                <w:sz w:val="20"/>
                <w:szCs w:val="20"/>
                <w:lang w:eastAsia="ja-JP"/>
              </w:rPr>
              <w:t>测量教室里的温度</w:t>
            </w:r>
            <w:r>
              <w:rPr>
                <w:rFonts w:ascii="Monaco" w:eastAsiaTheme="minorEastAsia" w:hAnsi="Monaco" w:cs="Monaco"/>
                <w:color w:val="E6DB74"/>
                <w:kern w:val="0"/>
                <w:sz w:val="20"/>
                <w:szCs w:val="20"/>
                <w:lang w:eastAsia="ja-JP"/>
              </w:rPr>
              <w:t>"</w:t>
            </w:r>
            <w:r>
              <w:rPr>
                <w:rFonts w:ascii="Monaco" w:eastAsiaTheme="minorEastAsia" w:hAnsi="Monaco" w:cs="Monaco"/>
                <w:color w:val="F8F8F2"/>
                <w:kern w:val="0"/>
                <w:sz w:val="20"/>
                <w:szCs w:val="20"/>
                <w:lang w:eastAsia="ja-JP"/>
              </w:rPr>
              <w:t>,</w:t>
            </w:r>
          </w:p>
          <w:p w14:paraId="659BB210" w14:textId="77777777" w:rsidR="00A47D59" w:rsidRDefault="00A47D59" w:rsidP="00A47D59">
            <w:pPr>
              <w:autoSpaceDE w:val="0"/>
              <w:autoSpaceDN w:val="0"/>
              <w:adjustRightInd w:val="0"/>
              <w:spacing w:before="0" w:after="0"/>
              <w:ind w:leftChars="166" w:left="398"/>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E6DB74"/>
                <w:kern w:val="0"/>
                <w:sz w:val="20"/>
                <w:szCs w:val="20"/>
                <w:lang w:eastAsia="ja-JP"/>
              </w:rPr>
              <w:t>"__v"</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E81FF"/>
                <w:kern w:val="0"/>
                <w:sz w:val="20"/>
                <w:szCs w:val="20"/>
                <w:lang w:eastAsia="ja-JP"/>
              </w:rPr>
              <w:t>0</w:t>
            </w:r>
          </w:p>
          <w:p w14:paraId="210AEA67" w14:textId="77777777" w:rsidR="00A47D59" w:rsidRDefault="00A47D59" w:rsidP="00A47D59">
            <w:pPr>
              <w:autoSpaceDE w:val="0"/>
              <w:autoSpaceDN w:val="0"/>
              <w:adjustRightInd w:val="0"/>
              <w:spacing w:before="0" w:after="0"/>
              <w:ind w:leftChars="166" w:left="398"/>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w:t>
            </w:r>
          </w:p>
          <w:p w14:paraId="3ACF3C0C" w14:textId="77777777" w:rsidR="00A47D59" w:rsidRPr="005B019D" w:rsidRDefault="00A47D59" w:rsidP="00A47D59">
            <w:pPr>
              <w:autoSpaceDE w:val="0"/>
              <w:autoSpaceDN w:val="0"/>
              <w:adjustRightInd w:val="0"/>
              <w:spacing w:before="0" w:after="0"/>
              <w:ind w:leftChars="166" w:left="398"/>
              <w:jc w:val="left"/>
              <w:rPr>
                <w:rFonts w:ascii="Monaco" w:eastAsiaTheme="minorEastAsia" w:hAnsi="Monaco" w:cs="Monaco"/>
                <w:color w:val="F8F8F2"/>
                <w:kern w:val="0"/>
                <w:sz w:val="20"/>
                <w:szCs w:val="20"/>
                <w:lang w:eastAsia="ja-JP"/>
              </w:rPr>
            </w:pPr>
          </w:p>
        </w:tc>
      </w:tr>
    </w:tbl>
    <w:p w14:paraId="0B8E65E5" w14:textId="77777777" w:rsidR="00A47D59" w:rsidRDefault="00A47D59" w:rsidP="00240006">
      <w:pPr>
        <w:ind w:firstLine="480"/>
      </w:pPr>
      <w:r>
        <w:lastRenderedPageBreak/>
        <w:t>可以看到，</w:t>
      </w:r>
      <w:r w:rsidR="00107FD6">
        <w:t>传感器信息表是设备表的子文档，</w:t>
      </w:r>
      <w:r w:rsidR="00107FD6">
        <w:rPr>
          <w:rFonts w:hint="eastAsia"/>
        </w:rPr>
        <w:t>存储在</w:t>
      </w:r>
      <w:r w:rsidR="00107FD6">
        <w:t>设备表的S</w:t>
      </w:r>
      <w:r w:rsidR="00107FD6">
        <w:rPr>
          <w:rFonts w:hint="eastAsia"/>
        </w:rPr>
        <w:t>ensor</w:t>
      </w:r>
      <w:r w:rsidR="00107FD6">
        <w:t>s</w:t>
      </w:r>
      <w:r w:rsidR="00107FD6">
        <w:rPr>
          <w:rFonts w:hint="eastAsia"/>
        </w:rPr>
        <w:t>里面</w:t>
      </w:r>
      <w:r w:rsidR="00107FD6">
        <w:t>。</w:t>
      </w:r>
      <w:r w:rsidR="00107FD6">
        <w:rPr>
          <w:rFonts w:hint="eastAsia"/>
        </w:rPr>
        <w:t>这样</w:t>
      </w:r>
      <w:r w:rsidR="00107FD6">
        <w:t>，</w:t>
      </w:r>
      <w:r w:rsidR="00107FD6">
        <w:rPr>
          <w:rFonts w:hint="eastAsia"/>
        </w:rPr>
        <w:t>当</w:t>
      </w:r>
      <w:r w:rsidR="00107FD6">
        <w:t>向数据库中查询设备信息的时候，同时也获取到了设备包含的所有的传感器信息。</w:t>
      </w:r>
      <w:r w:rsidR="00240006">
        <w:t>而对于普通的非关系型数据库，</w:t>
      </w:r>
      <w:r w:rsidR="00240006">
        <w:rPr>
          <w:rFonts w:hint="eastAsia"/>
        </w:rPr>
        <w:t>是不能</w:t>
      </w:r>
      <w:r w:rsidR="00240006">
        <w:t>嵌套的，想要表达这种嵌套的关系只能再新建一个表，</w:t>
      </w:r>
      <w:r w:rsidR="00240006">
        <w:rPr>
          <w:rFonts w:hint="eastAsia"/>
        </w:rPr>
        <w:t>表之间</w:t>
      </w:r>
      <w:r w:rsidR="00240006">
        <w:t>通过外键关联。</w:t>
      </w:r>
      <w:r w:rsidR="00240006">
        <w:rPr>
          <w:rFonts w:hint="eastAsia"/>
        </w:rPr>
        <w:t>如果想要</w:t>
      </w:r>
      <w:r w:rsidR="00240006">
        <w:t>同时查询设备和设备包含的传感器，</w:t>
      </w:r>
      <w:r w:rsidR="00240006">
        <w:rPr>
          <w:rFonts w:hint="eastAsia"/>
        </w:rPr>
        <w:t>需要</w:t>
      </w:r>
      <w:r w:rsidR="00240006">
        <w:t>先找到设备，</w:t>
      </w:r>
      <w:r w:rsidR="00240006">
        <w:rPr>
          <w:rFonts w:hint="eastAsia"/>
        </w:rPr>
        <w:t>然后</w:t>
      </w:r>
      <w:r w:rsidR="00240006">
        <w:t>再根据设备的ID</w:t>
      </w:r>
      <w:r w:rsidR="00240006">
        <w:rPr>
          <w:rFonts w:hint="eastAsia"/>
        </w:rPr>
        <w:t>找到</w:t>
      </w:r>
      <w:r w:rsidR="00240006">
        <w:t>传感器。</w:t>
      </w:r>
      <w:r w:rsidR="00240006">
        <w:rPr>
          <w:rFonts w:hint="eastAsia"/>
        </w:rPr>
        <w:t>这样</w:t>
      </w:r>
      <w:r w:rsidR="00240006">
        <w:t>不便于理解也不</w:t>
      </w:r>
      <w:r w:rsidR="00240006">
        <w:rPr>
          <w:rFonts w:hint="eastAsia"/>
        </w:rPr>
        <w:t>便于</w:t>
      </w:r>
      <w:r w:rsidR="00240006">
        <w:t>编程。</w:t>
      </w:r>
      <w:r>
        <w:rPr>
          <w:rFonts w:hint="eastAsia"/>
        </w:rPr>
        <w:t>相对于</w:t>
      </w:r>
      <w:r>
        <w:t>普通的关系数据库，M</w:t>
      </w:r>
      <w:r>
        <w:rPr>
          <w:rFonts w:hint="eastAsia"/>
        </w:rPr>
        <w:t>ongo</w:t>
      </w:r>
      <w:r>
        <w:t>DB</w:t>
      </w:r>
      <w:r>
        <w:rPr>
          <w:rFonts w:hint="eastAsia"/>
        </w:rPr>
        <w:t>存储</w:t>
      </w:r>
      <w:r>
        <w:t>的数据可以嵌套，</w:t>
      </w:r>
      <w:r>
        <w:rPr>
          <w:rFonts w:hint="eastAsia"/>
        </w:rPr>
        <w:t>就像</w:t>
      </w:r>
      <w:r>
        <w:t>J</w:t>
      </w:r>
      <w:r>
        <w:rPr>
          <w:rFonts w:hint="eastAsia"/>
        </w:rPr>
        <w:t>son</w:t>
      </w:r>
      <w:r>
        <w:t>格式一样，</w:t>
      </w:r>
      <w:r>
        <w:rPr>
          <w:rFonts w:hint="eastAsia"/>
        </w:rPr>
        <w:t>这样</w:t>
      </w:r>
      <w:r>
        <w:t>非常便于理解。查询数据的时候也特别方便。</w:t>
      </w:r>
    </w:p>
    <w:p w14:paraId="70E7AABA" w14:textId="77777777" w:rsidR="00240006" w:rsidRDefault="005167D0" w:rsidP="00240006">
      <w:pPr>
        <w:ind w:firstLine="480"/>
      </w:pPr>
      <w:r>
        <w:t>另外</w:t>
      </w:r>
      <w:r w:rsidR="00240006">
        <w:rPr>
          <w:rFonts w:hint="eastAsia"/>
        </w:rPr>
        <w:t>还需要</w:t>
      </w:r>
      <w:r w:rsidR="00240006">
        <w:t>设计一张表用来存储传感器采集到的温度信息。</w:t>
      </w:r>
      <w:r w:rsidR="00240006">
        <w:rPr>
          <w:rFonts w:hint="eastAsia"/>
        </w:rPr>
        <w:t>温度</w:t>
      </w:r>
      <w:r w:rsidR="00240006">
        <w:t>信息表结构如下：</w:t>
      </w:r>
    </w:p>
    <w:tbl>
      <w:tblPr>
        <w:tblStyle w:val="4-410"/>
        <w:tblW w:w="8472" w:type="dxa"/>
        <w:tblLook w:val="04A0" w:firstRow="1" w:lastRow="0" w:firstColumn="1" w:lastColumn="0" w:noHBand="0" w:noVBand="1"/>
      </w:tblPr>
      <w:tblGrid>
        <w:gridCol w:w="2288"/>
        <w:gridCol w:w="2420"/>
        <w:gridCol w:w="3764"/>
      </w:tblGrid>
      <w:tr w:rsidR="00240006" w:rsidRPr="0061522C" w14:paraId="52BCAF6C" w14:textId="77777777" w:rsidTr="00433807">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288" w:type="dxa"/>
          </w:tcPr>
          <w:p w14:paraId="028D85AE" w14:textId="77777777" w:rsidR="00240006" w:rsidRPr="0061522C" w:rsidRDefault="00240006" w:rsidP="00433807">
            <w:pPr>
              <w:jc w:val="center"/>
              <w:rPr>
                <w:color w:val="000000" w:themeColor="text1"/>
              </w:rPr>
            </w:pPr>
            <w:r w:rsidRPr="0061522C">
              <w:rPr>
                <w:color w:val="000000" w:themeColor="text1"/>
              </w:rPr>
              <w:t>表名</w:t>
            </w:r>
          </w:p>
        </w:tc>
        <w:tc>
          <w:tcPr>
            <w:tcW w:w="2420" w:type="dxa"/>
          </w:tcPr>
          <w:p w14:paraId="0A4E0B1A" w14:textId="77777777" w:rsidR="00240006" w:rsidRPr="0061522C" w:rsidRDefault="00240006" w:rsidP="00433807">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61522C">
              <w:rPr>
                <w:color w:val="000000" w:themeColor="text1"/>
              </w:rPr>
              <w:t>数据类型</w:t>
            </w:r>
          </w:p>
        </w:tc>
        <w:tc>
          <w:tcPr>
            <w:tcW w:w="3764" w:type="dxa"/>
          </w:tcPr>
          <w:p w14:paraId="6F0CA256" w14:textId="77777777" w:rsidR="00240006" w:rsidRPr="0061522C" w:rsidRDefault="00240006" w:rsidP="00433807">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61522C">
              <w:rPr>
                <w:color w:val="000000" w:themeColor="text1"/>
              </w:rPr>
              <w:t>作用</w:t>
            </w:r>
          </w:p>
        </w:tc>
      </w:tr>
      <w:tr w:rsidR="00240006" w:rsidRPr="0061522C" w14:paraId="10EE6C2D" w14:textId="77777777" w:rsidTr="00433807">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288" w:type="dxa"/>
          </w:tcPr>
          <w:p w14:paraId="2BA2AC69" w14:textId="77777777" w:rsidR="00240006" w:rsidRPr="0061522C" w:rsidRDefault="00240006" w:rsidP="00433807">
            <w:pPr>
              <w:jc w:val="center"/>
            </w:pPr>
            <w:r>
              <w:t>sensor</w:t>
            </w:r>
            <w:r w:rsidRPr="0061522C">
              <w:t>_id</w:t>
            </w:r>
          </w:p>
        </w:tc>
        <w:tc>
          <w:tcPr>
            <w:tcW w:w="2420" w:type="dxa"/>
          </w:tcPr>
          <w:p w14:paraId="1ABCFA62" w14:textId="77777777" w:rsidR="00240006" w:rsidRPr="0061522C" w:rsidRDefault="00240006" w:rsidP="00433807">
            <w:pPr>
              <w:jc w:val="center"/>
              <w:cnfStyle w:val="000000100000" w:firstRow="0" w:lastRow="0" w:firstColumn="0" w:lastColumn="0" w:oddVBand="0" w:evenVBand="0" w:oddHBand="1" w:evenHBand="0" w:firstRowFirstColumn="0" w:firstRowLastColumn="0" w:lastRowFirstColumn="0" w:lastRowLastColumn="0"/>
            </w:pPr>
            <w:r w:rsidRPr="0061522C">
              <w:t>Number</w:t>
            </w:r>
          </w:p>
        </w:tc>
        <w:tc>
          <w:tcPr>
            <w:tcW w:w="3764" w:type="dxa"/>
          </w:tcPr>
          <w:p w14:paraId="5EDE4AF4" w14:textId="77777777" w:rsidR="00240006" w:rsidRPr="0061522C" w:rsidRDefault="00240006" w:rsidP="00433807">
            <w:pPr>
              <w:jc w:val="center"/>
              <w:cnfStyle w:val="000000100000" w:firstRow="0" w:lastRow="0" w:firstColumn="0" w:lastColumn="0" w:oddVBand="0" w:evenVBand="0" w:oddHBand="1" w:evenHBand="0" w:firstRowFirstColumn="0" w:firstRowLastColumn="0" w:lastRowFirstColumn="0" w:lastRowLastColumn="0"/>
            </w:pPr>
            <w:r>
              <w:rPr>
                <w:rFonts w:hint="eastAsia"/>
              </w:rPr>
              <w:t>传感器</w:t>
            </w:r>
            <w:r>
              <w:t>的</w:t>
            </w:r>
            <w:r w:rsidRPr="0061522C">
              <w:t>ID</w:t>
            </w:r>
          </w:p>
        </w:tc>
      </w:tr>
      <w:tr w:rsidR="00240006" w:rsidRPr="0061522C" w14:paraId="1C4A1934" w14:textId="77777777" w:rsidTr="00433807">
        <w:trPr>
          <w:trHeight w:val="674"/>
        </w:trPr>
        <w:tc>
          <w:tcPr>
            <w:cnfStyle w:val="001000000000" w:firstRow="0" w:lastRow="0" w:firstColumn="1" w:lastColumn="0" w:oddVBand="0" w:evenVBand="0" w:oddHBand="0" w:evenHBand="0" w:firstRowFirstColumn="0" w:firstRowLastColumn="0" w:lastRowFirstColumn="0" w:lastRowLastColumn="0"/>
            <w:tcW w:w="2288" w:type="dxa"/>
          </w:tcPr>
          <w:p w14:paraId="25B8C5A7" w14:textId="77777777" w:rsidR="00240006" w:rsidRPr="0061522C" w:rsidRDefault="00240006" w:rsidP="00433807">
            <w:pPr>
              <w:jc w:val="center"/>
            </w:pPr>
            <w:r>
              <w:t>value</w:t>
            </w:r>
          </w:p>
        </w:tc>
        <w:tc>
          <w:tcPr>
            <w:tcW w:w="2420" w:type="dxa"/>
          </w:tcPr>
          <w:p w14:paraId="3C836033" w14:textId="77777777" w:rsidR="00240006" w:rsidRPr="0061522C" w:rsidRDefault="00240006" w:rsidP="00433807">
            <w:pPr>
              <w:jc w:val="center"/>
              <w:cnfStyle w:val="000000000000" w:firstRow="0" w:lastRow="0" w:firstColumn="0" w:lastColumn="0" w:oddVBand="0" w:evenVBand="0" w:oddHBand="0" w:evenHBand="0" w:firstRowFirstColumn="0" w:firstRowLastColumn="0" w:lastRowFirstColumn="0" w:lastRowLastColumn="0"/>
            </w:pPr>
            <w:r>
              <w:t>Number</w:t>
            </w:r>
          </w:p>
        </w:tc>
        <w:tc>
          <w:tcPr>
            <w:tcW w:w="3764" w:type="dxa"/>
          </w:tcPr>
          <w:p w14:paraId="170E57C7" w14:textId="77777777" w:rsidR="00240006" w:rsidRPr="0061522C" w:rsidRDefault="00240006" w:rsidP="00433807">
            <w:pPr>
              <w:jc w:val="center"/>
              <w:cnfStyle w:val="000000000000" w:firstRow="0" w:lastRow="0" w:firstColumn="0" w:lastColumn="0" w:oddVBand="0" w:evenVBand="0" w:oddHBand="0" w:evenHBand="0" w:firstRowFirstColumn="0" w:firstRowLastColumn="0" w:lastRowFirstColumn="0" w:lastRowLastColumn="0"/>
            </w:pPr>
            <w:r>
              <w:rPr>
                <w:rFonts w:hint="eastAsia"/>
              </w:rPr>
              <w:t>传感器</w:t>
            </w:r>
            <w:r>
              <w:t>采集的数据值</w:t>
            </w:r>
          </w:p>
        </w:tc>
      </w:tr>
      <w:tr w:rsidR="00240006" w:rsidRPr="0061522C" w14:paraId="61B35A42" w14:textId="77777777" w:rsidTr="00433807">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288" w:type="dxa"/>
          </w:tcPr>
          <w:p w14:paraId="61B5A44C" w14:textId="77777777" w:rsidR="00240006" w:rsidRPr="0061522C" w:rsidRDefault="00240006" w:rsidP="00433807">
            <w:pPr>
              <w:jc w:val="center"/>
            </w:pPr>
            <w:r>
              <w:t>timestamp</w:t>
            </w:r>
          </w:p>
        </w:tc>
        <w:tc>
          <w:tcPr>
            <w:tcW w:w="2420" w:type="dxa"/>
          </w:tcPr>
          <w:p w14:paraId="106CF199" w14:textId="77777777" w:rsidR="00240006" w:rsidRPr="0061522C" w:rsidRDefault="00240006" w:rsidP="00433807">
            <w:pPr>
              <w:jc w:val="center"/>
              <w:cnfStyle w:val="000000100000" w:firstRow="0" w:lastRow="0" w:firstColumn="0" w:lastColumn="0" w:oddVBand="0" w:evenVBand="0" w:oddHBand="1" w:evenHBand="0" w:firstRowFirstColumn="0" w:firstRowLastColumn="0" w:lastRowFirstColumn="0" w:lastRowLastColumn="0"/>
            </w:pPr>
            <w:r>
              <w:t>Number</w:t>
            </w:r>
          </w:p>
        </w:tc>
        <w:tc>
          <w:tcPr>
            <w:tcW w:w="3764" w:type="dxa"/>
          </w:tcPr>
          <w:p w14:paraId="3E7D22F8" w14:textId="77777777" w:rsidR="00240006" w:rsidRPr="0061522C" w:rsidRDefault="00240006" w:rsidP="00433807">
            <w:pPr>
              <w:jc w:val="center"/>
              <w:cnfStyle w:val="000000100000" w:firstRow="0" w:lastRow="0" w:firstColumn="0" w:lastColumn="0" w:oddVBand="0" w:evenVBand="0" w:oddHBand="1" w:evenHBand="0" w:firstRowFirstColumn="0" w:firstRowLastColumn="0" w:lastRowFirstColumn="0" w:lastRowLastColumn="0"/>
            </w:pPr>
            <w:r>
              <w:rPr>
                <w:rFonts w:hint="eastAsia"/>
              </w:rPr>
              <w:t>时间戳</w:t>
            </w:r>
            <w:r>
              <w:t>，</w:t>
            </w:r>
            <w:r>
              <w:rPr>
                <w:rFonts w:hint="eastAsia"/>
              </w:rPr>
              <w:t>数据</w:t>
            </w:r>
            <w:r>
              <w:t>采集的时间</w:t>
            </w:r>
          </w:p>
        </w:tc>
      </w:tr>
    </w:tbl>
    <w:p w14:paraId="389A91D5" w14:textId="77777777" w:rsidR="00240006" w:rsidRDefault="00240006" w:rsidP="00240006">
      <w:pPr>
        <w:ind w:firstLine="480"/>
      </w:pPr>
      <w:r>
        <w:t>使用M</w:t>
      </w:r>
      <w:r>
        <w:rPr>
          <w:rFonts w:hint="eastAsia"/>
        </w:rPr>
        <w:t>ongoose</w:t>
      </w:r>
      <w:r>
        <w:t>根据上</w:t>
      </w:r>
      <w:r>
        <w:rPr>
          <w:rFonts w:hint="eastAsia"/>
        </w:rPr>
        <w:t>表</w:t>
      </w:r>
      <w:r>
        <w:t>设计设备信息程序如下：</w:t>
      </w:r>
    </w:p>
    <w:tbl>
      <w:tblPr>
        <w:tblStyle w:val="aa"/>
        <w:tblW w:w="0" w:type="auto"/>
        <w:tblLook w:val="04A0" w:firstRow="1" w:lastRow="0" w:firstColumn="1" w:lastColumn="0" w:noHBand="0" w:noVBand="1"/>
      </w:tblPr>
      <w:tblGrid>
        <w:gridCol w:w="8529"/>
      </w:tblGrid>
      <w:tr w:rsidR="00240006" w14:paraId="37BFDA75" w14:textId="77777777" w:rsidTr="00433807">
        <w:tc>
          <w:tcPr>
            <w:tcW w:w="8529" w:type="dxa"/>
            <w:tcBorders>
              <w:top w:val="nil"/>
              <w:left w:val="nil"/>
              <w:bottom w:val="nil"/>
              <w:right w:val="nil"/>
            </w:tcBorders>
            <w:shd w:val="clear" w:color="auto" w:fill="404040" w:themeFill="text1" w:themeFillTint="BF"/>
          </w:tcPr>
          <w:p w14:paraId="1CD97BE3" w14:textId="77777777" w:rsidR="00240006" w:rsidRDefault="00240006" w:rsidP="00433807">
            <w:pPr>
              <w:autoSpaceDE w:val="0"/>
              <w:autoSpaceDN w:val="0"/>
              <w:adjustRightInd w:val="0"/>
              <w:spacing w:before="0" w:after="0"/>
              <w:ind w:leftChars="166" w:left="398"/>
              <w:jc w:val="left"/>
              <w:rPr>
                <w:rFonts w:ascii="Monaco" w:eastAsiaTheme="minorEastAsia" w:hAnsi="Monaco" w:cs="Monaco"/>
                <w:color w:val="75715E"/>
                <w:kern w:val="0"/>
                <w:sz w:val="20"/>
                <w:szCs w:val="20"/>
                <w:lang w:eastAsia="ja-JP"/>
              </w:rPr>
            </w:pPr>
          </w:p>
          <w:p w14:paraId="5E726F55" w14:textId="77777777" w:rsidR="00240006" w:rsidRDefault="00240006" w:rsidP="00240006">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66D9EF"/>
                <w:kern w:val="0"/>
                <w:sz w:val="20"/>
                <w:szCs w:val="20"/>
                <w:lang w:eastAsia="ja-JP"/>
              </w:rPr>
              <w:t>var</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mongoose</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require</w:t>
            </w:r>
            <w:r>
              <w:rPr>
                <w:rFonts w:ascii="Monaco" w:eastAsiaTheme="minorEastAsia" w:hAnsi="Monaco" w:cs="Monaco"/>
                <w:color w:val="F8F8F2"/>
                <w:kern w:val="0"/>
                <w:sz w:val="20"/>
                <w:szCs w:val="20"/>
                <w:lang w:eastAsia="ja-JP"/>
              </w:rPr>
              <w:t>(</w:t>
            </w:r>
            <w:r>
              <w:rPr>
                <w:rFonts w:ascii="Monaco" w:eastAsiaTheme="minorEastAsia" w:hAnsi="Monaco" w:cs="Monaco"/>
                <w:color w:val="E6DB74"/>
                <w:kern w:val="0"/>
                <w:sz w:val="20"/>
                <w:szCs w:val="20"/>
                <w:lang w:eastAsia="ja-JP"/>
              </w:rPr>
              <w:t>'mongoose'</w:t>
            </w:r>
            <w:r>
              <w:rPr>
                <w:rFonts w:ascii="Monaco" w:eastAsiaTheme="minorEastAsia" w:hAnsi="Monaco" w:cs="Monaco"/>
                <w:color w:val="F8F8F2"/>
                <w:kern w:val="0"/>
                <w:sz w:val="20"/>
                <w:szCs w:val="20"/>
                <w:lang w:eastAsia="ja-JP"/>
              </w:rPr>
              <w:t>);</w:t>
            </w:r>
          </w:p>
          <w:p w14:paraId="6725EEBC" w14:textId="77777777" w:rsidR="00240006" w:rsidRDefault="00240006" w:rsidP="00240006">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66D9EF"/>
                <w:kern w:val="0"/>
                <w:sz w:val="20"/>
                <w:szCs w:val="20"/>
                <w:lang w:eastAsia="ja-JP"/>
              </w:rPr>
              <w:t>var</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Schema</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mongoose</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Schema</w:t>
            </w:r>
            <w:r>
              <w:rPr>
                <w:rFonts w:ascii="Monaco" w:eastAsiaTheme="minorEastAsia" w:hAnsi="Monaco" w:cs="Monaco"/>
                <w:color w:val="F8F8F2"/>
                <w:kern w:val="0"/>
                <w:sz w:val="20"/>
                <w:szCs w:val="20"/>
                <w:lang w:eastAsia="ja-JP"/>
              </w:rPr>
              <w:t>;</w:t>
            </w:r>
          </w:p>
          <w:p w14:paraId="3544A0DA" w14:textId="77777777" w:rsidR="00240006" w:rsidRDefault="00240006" w:rsidP="00240006">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p>
          <w:p w14:paraId="24DB9D05" w14:textId="77777777" w:rsidR="00240006" w:rsidRDefault="00240006" w:rsidP="00240006">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66D9EF"/>
                <w:kern w:val="0"/>
                <w:sz w:val="20"/>
                <w:szCs w:val="20"/>
                <w:lang w:eastAsia="ja-JP"/>
              </w:rPr>
              <w:t>var</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SensorValueSchema</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new</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Schema</w:t>
            </w:r>
            <w:r>
              <w:rPr>
                <w:rFonts w:ascii="Monaco" w:eastAsiaTheme="minorEastAsia" w:hAnsi="Monaco" w:cs="Monaco"/>
                <w:color w:val="F8F8F2"/>
                <w:kern w:val="0"/>
                <w:sz w:val="20"/>
                <w:szCs w:val="20"/>
                <w:lang w:eastAsia="ja-JP"/>
              </w:rPr>
              <w:t>({</w:t>
            </w:r>
          </w:p>
          <w:p w14:paraId="182389C8" w14:textId="77777777" w:rsidR="00240006" w:rsidRDefault="00240006" w:rsidP="00240006">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sensor_id</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 </w:t>
            </w:r>
            <w:r>
              <w:rPr>
                <w:rFonts w:ascii="Monaco" w:eastAsiaTheme="minorEastAsia" w:hAnsi="Monaco" w:cs="Monaco"/>
                <w:color w:val="A6E22E"/>
                <w:kern w:val="0"/>
                <w:sz w:val="20"/>
                <w:szCs w:val="20"/>
                <w:lang w:eastAsia="ja-JP"/>
              </w:rPr>
              <w:t>type</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Number },</w:t>
            </w:r>
          </w:p>
          <w:p w14:paraId="266983A4" w14:textId="77777777" w:rsidR="00240006" w:rsidRDefault="00240006" w:rsidP="00240006">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value</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 </w:t>
            </w:r>
            <w:r>
              <w:rPr>
                <w:rFonts w:ascii="Monaco" w:eastAsiaTheme="minorEastAsia" w:hAnsi="Monaco" w:cs="Monaco"/>
                <w:color w:val="A6E22E"/>
                <w:kern w:val="0"/>
                <w:sz w:val="20"/>
                <w:szCs w:val="20"/>
                <w:lang w:eastAsia="ja-JP"/>
              </w:rPr>
              <w:t>type</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Number},</w:t>
            </w:r>
          </w:p>
          <w:p w14:paraId="38EBF715" w14:textId="77777777" w:rsidR="00240006" w:rsidRDefault="00240006" w:rsidP="00240006">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timestamp</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type</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Number, </w:t>
            </w:r>
            <w:r>
              <w:rPr>
                <w:rFonts w:ascii="Monaco" w:eastAsiaTheme="minorEastAsia" w:hAnsi="Monaco" w:cs="Monaco"/>
                <w:color w:val="66D9EF"/>
                <w:kern w:val="0"/>
                <w:sz w:val="20"/>
                <w:szCs w:val="20"/>
                <w:lang w:eastAsia="ja-JP"/>
              </w:rPr>
              <w:t>default</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new</w:t>
            </w:r>
            <w:r>
              <w:rPr>
                <w:rFonts w:ascii="Monaco" w:eastAsiaTheme="minorEastAsia" w:hAnsi="Monaco" w:cs="Monaco"/>
                <w:color w:val="F8F8F2"/>
                <w:kern w:val="0"/>
                <w:sz w:val="20"/>
                <w:szCs w:val="20"/>
                <w:lang w:eastAsia="ja-JP"/>
              </w:rPr>
              <w:t xml:space="preserve"> Date().</w:t>
            </w:r>
            <w:r>
              <w:rPr>
                <w:rFonts w:ascii="Monaco" w:eastAsiaTheme="minorEastAsia" w:hAnsi="Monaco" w:cs="Monaco"/>
                <w:color w:val="A6E22E"/>
                <w:kern w:val="0"/>
                <w:sz w:val="20"/>
                <w:szCs w:val="20"/>
                <w:lang w:eastAsia="ja-JP"/>
              </w:rPr>
              <w:t>getTime</w:t>
            </w:r>
            <w:r>
              <w:rPr>
                <w:rFonts w:ascii="Monaco" w:eastAsiaTheme="minorEastAsia" w:hAnsi="Monaco" w:cs="Monaco"/>
                <w:color w:val="F8F8F2"/>
                <w:kern w:val="0"/>
                <w:sz w:val="20"/>
                <w:szCs w:val="20"/>
                <w:lang w:eastAsia="ja-JP"/>
              </w:rPr>
              <w:t>()}</w:t>
            </w:r>
          </w:p>
          <w:p w14:paraId="4F72A590" w14:textId="77777777" w:rsidR="00240006" w:rsidRDefault="00240006" w:rsidP="00240006">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w:t>
            </w:r>
          </w:p>
          <w:p w14:paraId="7C466358" w14:textId="77777777" w:rsidR="00240006" w:rsidRDefault="00240006" w:rsidP="00240006">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p>
          <w:p w14:paraId="335E2599" w14:textId="77777777" w:rsidR="00240006" w:rsidRDefault="00240006" w:rsidP="00240006">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A6E22E"/>
                <w:kern w:val="0"/>
                <w:sz w:val="20"/>
                <w:szCs w:val="20"/>
                <w:lang w:eastAsia="ja-JP"/>
              </w:rPr>
              <w:t>mongoose</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model</w:t>
            </w:r>
            <w:r>
              <w:rPr>
                <w:rFonts w:ascii="Monaco" w:eastAsiaTheme="minorEastAsia" w:hAnsi="Monaco" w:cs="Monaco"/>
                <w:color w:val="F8F8F2"/>
                <w:kern w:val="0"/>
                <w:sz w:val="20"/>
                <w:szCs w:val="20"/>
                <w:lang w:eastAsia="ja-JP"/>
              </w:rPr>
              <w:t>(</w:t>
            </w:r>
            <w:r>
              <w:rPr>
                <w:rFonts w:ascii="Monaco" w:eastAsiaTheme="minorEastAsia" w:hAnsi="Monaco" w:cs="Monaco"/>
                <w:color w:val="E6DB74"/>
                <w:kern w:val="0"/>
                <w:sz w:val="20"/>
                <w:szCs w:val="20"/>
                <w:lang w:eastAsia="ja-JP"/>
              </w:rPr>
              <w:t>'SensorValue'</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SensorValueSchema</w:t>
            </w:r>
            <w:r>
              <w:rPr>
                <w:rFonts w:ascii="Monaco" w:eastAsiaTheme="minorEastAsia" w:hAnsi="Monaco" w:cs="Monaco"/>
                <w:color w:val="F8F8F2"/>
                <w:kern w:val="0"/>
                <w:sz w:val="20"/>
                <w:szCs w:val="20"/>
                <w:lang w:eastAsia="ja-JP"/>
              </w:rPr>
              <w:t>);</w:t>
            </w:r>
          </w:p>
          <w:p w14:paraId="3DD53786" w14:textId="77777777" w:rsidR="00240006" w:rsidRDefault="00240006" w:rsidP="00433807">
            <w:pPr>
              <w:autoSpaceDE w:val="0"/>
              <w:autoSpaceDN w:val="0"/>
              <w:adjustRightInd w:val="0"/>
              <w:spacing w:before="0" w:after="0"/>
              <w:jc w:val="left"/>
              <w:rPr>
                <w:rFonts w:ascii="Monaco" w:eastAsiaTheme="minorEastAsia" w:hAnsi="Monaco" w:cs="Monaco"/>
                <w:b/>
                <w:bCs/>
                <w:color w:val="204A87"/>
                <w:kern w:val="0"/>
                <w:sz w:val="20"/>
                <w:szCs w:val="20"/>
                <w:lang w:eastAsia="ja-JP"/>
              </w:rPr>
            </w:pPr>
          </w:p>
        </w:tc>
      </w:tr>
    </w:tbl>
    <w:p w14:paraId="562C9EFB" w14:textId="77777777" w:rsidR="00240006" w:rsidRDefault="00240006" w:rsidP="00240006">
      <w:pPr>
        <w:ind w:firstLine="480"/>
      </w:pPr>
    </w:p>
    <w:p w14:paraId="08DBF348" w14:textId="77777777" w:rsidR="001D6349" w:rsidRPr="008A626A" w:rsidRDefault="001D6349" w:rsidP="008A626A">
      <w:pPr>
        <w:pStyle w:val="2"/>
        <w:rPr>
          <w:rFonts w:asciiTheme="minorEastAsia" w:hAnsiTheme="minorEastAsia"/>
        </w:rPr>
      </w:pPr>
      <w:bookmarkStart w:id="252" w:name="_Toc450143270"/>
      <w:bookmarkStart w:id="253" w:name="_Toc450151616"/>
      <w:bookmarkStart w:id="254" w:name="_Toc450161958"/>
      <w:bookmarkStart w:id="255" w:name="_Toc450163568"/>
      <w:bookmarkStart w:id="256" w:name="_Toc450381497"/>
      <w:bookmarkStart w:id="257" w:name="_Toc450751989"/>
      <w:bookmarkStart w:id="258" w:name="_Toc451069710"/>
      <w:r w:rsidRPr="008A626A">
        <w:rPr>
          <w:rFonts w:asciiTheme="minorEastAsia" w:hAnsiTheme="minorEastAsia"/>
        </w:rPr>
        <w:t>3.4 R</w:t>
      </w:r>
      <w:r w:rsidRPr="008A626A">
        <w:rPr>
          <w:rFonts w:asciiTheme="minorEastAsia" w:hAnsiTheme="minorEastAsia" w:hint="eastAsia"/>
        </w:rPr>
        <w:t xml:space="preserve">edis </w:t>
      </w:r>
      <w:r w:rsidRPr="008A626A">
        <w:rPr>
          <w:rFonts w:asciiTheme="minorEastAsia" w:hAnsiTheme="minorEastAsia"/>
        </w:rPr>
        <w:t>数据库</w:t>
      </w:r>
      <w:bookmarkEnd w:id="252"/>
      <w:bookmarkEnd w:id="253"/>
      <w:bookmarkEnd w:id="254"/>
      <w:bookmarkEnd w:id="255"/>
      <w:bookmarkEnd w:id="256"/>
      <w:bookmarkEnd w:id="257"/>
      <w:bookmarkEnd w:id="258"/>
    </w:p>
    <w:p w14:paraId="7910BA70" w14:textId="77777777" w:rsidR="00CE3B59" w:rsidRDefault="00CE3B59" w:rsidP="004B49F0">
      <w:pPr>
        <w:ind w:leftChars="-300" w:hanging="720"/>
      </w:pPr>
      <w:r>
        <w:t xml:space="preserve">   </w:t>
      </w:r>
      <w:r w:rsidR="004B49F0">
        <w:t xml:space="preserve">      </w:t>
      </w:r>
      <w:r>
        <w:t xml:space="preserve"> 系统需要查看实时的温度曲线，</w:t>
      </w:r>
      <w:r>
        <w:rPr>
          <w:rFonts w:hint="eastAsia"/>
        </w:rPr>
        <w:t>但是又</w:t>
      </w:r>
      <w:r>
        <w:t>不需要全部存储到数据库中，十分钟甚至一小时存储一次温度信息都是可以接受的。假如</w:t>
      </w:r>
      <w:r>
        <w:rPr>
          <w:rFonts w:hint="eastAsia"/>
        </w:rPr>
        <w:t>每个</w:t>
      </w:r>
      <w:r>
        <w:t>传感器以每秒</w:t>
      </w:r>
      <w:r>
        <w:rPr>
          <w:rFonts w:hint="eastAsia"/>
        </w:rPr>
        <w:t>两次</w:t>
      </w:r>
      <w:r>
        <w:lastRenderedPageBreak/>
        <w:t>的频率向服务器发送数据。</w:t>
      </w:r>
      <w:r>
        <w:rPr>
          <w:rFonts w:hint="eastAsia"/>
        </w:rPr>
        <w:t>每个</w:t>
      </w:r>
      <w:r>
        <w:t>设备可以有多个传感器，</w:t>
      </w:r>
      <w:r>
        <w:rPr>
          <w:rFonts w:hint="eastAsia"/>
        </w:rPr>
        <w:t>系统</w:t>
      </w:r>
      <w:r>
        <w:t>又会有多个设备。</w:t>
      </w:r>
      <w:r>
        <w:rPr>
          <w:rFonts w:hint="eastAsia"/>
        </w:rPr>
        <w:t>这样</w:t>
      </w:r>
      <w:r>
        <w:t>当设备越来越多，</w:t>
      </w:r>
      <w:r>
        <w:rPr>
          <w:rFonts w:hint="eastAsia"/>
        </w:rPr>
        <w:t>系统需要</w:t>
      </w:r>
      <w:r>
        <w:t>不断地向M</w:t>
      </w:r>
      <w:r>
        <w:rPr>
          <w:rFonts w:hint="eastAsia"/>
        </w:rPr>
        <w:t>ongo</w:t>
      </w:r>
      <w:r>
        <w:t>DB</w:t>
      </w:r>
      <w:r>
        <w:rPr>
          <w:rFonts w:hint="eastAsia"/>
        </w:rPr>
        <w:t>数据库</w:t>
      </w:r>
      <w:r>
        <w:t>中</w:t>
      </w:r>
      <w:r>
        <w:rPr>
          <w:rFonts w:hint="eastAsia"/>
        </w:rPr>
        <w:t>写入</w:t>
      </w:r>
      <w:r>
        <w:t>数据，</w:t>
      </w:r>
      <w:r>
        <w:rPr>
          <w:rFonts w:hint="eastAsia"/>
        </w:rPr>
        <w:t>而</w:t>
      </w:r>
      <w:r>
        <w:t>M</w:t>
      </w:r>
      <w:r>
        <w:rPr>
          <w:rFonts w:hint="eastAsia"/>
        </w:rPr>
        <w:t>ongo</w:t>
      </w:r>
      <w:r>
        <w:t>DB</w:t>
      </w:r>
      <w:r>
        <w:rPr>
          <w:rFonts w:hint="eastAsia"/>
        </w:rPr>
        <w:t>数据</w:t>
      </w:r>
      <w:r>
        <w:t>是存储在硬盘中的，</w:t>
      </w:r>
      <w:r>
        <w:rPr>
          <w:rFonts w:hint="eastAsia"/>
        </w:rPr>
        <w:t>相对于</w:t>
      </w:r>
      <w:r>
        <w:t>内存来说，</w:t>
      </w:r>
      <w:r>
        <w:rPr>
          <w:rFonts w:hint="eastAsia"/>
        </w:rPr>
        <w:t>访问</w:t>
      </w:r>
      <w:r>
        <w:t>硬盘的代价是很大的，速度非常慢。</w:t>
      </w:r>
      <w:r w:rsidR="00940F4F">
        <w:t>而R</w:t>
      </w:r>
      <w:r w:rsidR="00940F4F">
        <w:rPr>
          <w:rFonts w:hint="eastAsia"/>
        </w:rPr>
        <w:t>edis</w:t>
      </w:r>
      <w:r w:rsidR="00940F4F">
        <w:t>是基于内存的数据库，</w:t>
      </w:r>
      <w:r w:rsidR="00940F4F">
        <w:rPr>
          <w:rFonts w:hint="eastAsia"/>
        </w:rPr>
        <w:t>所有</w:t>
      </w:r>
      <w:r w:rsidR="00940F4F">
        <w:t>数据都存储在内存中，</w:t>
      </w:r>
      <w:r w:rsidR="00940F4F">
        <w:rPr>
          <w:rFonts w:hint="eastAsia"/>
        </w:rPr>
        <w:t>访问</w:t>
      </w:r>
      <w:r w:rsidR="00940F4F">
        <w:t>速度很快。因此选用R</w:t>
      </w:r>
      <w:r w:rsidR="00940F4F">
        <w:rPr>
          <w:rFonts w:hint="eastAsia"/>
        </w:rPr>
        <w:t>edis</w:t>
      </w:r>
      <w:r w:rsidR="00940F4F">
        <w:t>作为缓存队列提供实时数据存储。</w:t>
      </w:r>
    </w:p>
    <w:p w14:paraId="11CD5E1D" w14:textId="77777777" w:rsidR="00940F4F" w:rsidRPr="00F22EC4" w:rsidRDefault="00940F4F" w:rsidP="00940F4F">
      <w:pPr>
        <w:pStyle w:val="3"/>
        <w:rPr>
          <w:rFonts w:asciiTheme="minorEastAsia" w:hAnsiTheme="minorEastAsia"/>
        </w:rPr>
      </w:pPr>
      <w:bookmarkStart w:id="259" w:name="_Toc450143271"/>
      <w:bookmarkStart w:id="260" w:name="_Toc450151617"/>
      <w:bookmarkStart w:id="261" w:name="_Toc450161959"/>
      <w:bookmarkStart w:id="262" w:name="_Toc450163569"/>
      <w:bookmarkStart w:id="263" w:name="_Toc450381498"/>
      <w:bookmarkStart w:id="264" w:name="_Toc450751990"/>
      <w:bookmarkStart w:id="265" w:name="_Toc451069711"/>
      <w:r w:rsidRPr="00F22EC4">
        <w:rPr>
          <w:rFonts w:asciiTheme="minorEastAsia" w:hAnsiTheme="minorEastAsia"/>
        </w:rPr>
        <w:t>3.4.1 Redis</w:t>
      </w:r>
      <w:r w:rsidRPr="00F22EC4">
        <w:rPr>
          <w:rFonts w:asciiTheme="minorEastAsia" w:hAnsiTheme="minorEastAsia" w:hint="eastAsia"/>
        </w:rPr>
        <w:t>数据</w:t>
      </w:r>
      <w:r w:rsidRPr="00F22EC4">
        <w:rPr>
          <w:rFonts w:asciiTheme="minorEastAsia" w:hAnsiTheme="minorEastAsia"/>
        </w:rPr>
        <w:t>类型</w:t>
      </w:r>
      <w:bookmarkEnd w:id="259"/>
      <w:bookmarkEnd w:id="260"/>
      <w:bookmarkEnd w:id="261"/>
      <w:bookmarkEnd w:id="262"/>
      <w:bookmarkEnd w:id="263"/>
      <w:bookmarkEnd w:id="264"/>
      <w:bookmarkEnd w:id="265"/>
    </w:p>
    <w:p w14:paraId="0EA04918" w14:textId="77777777" w:rsidR="00940F4F" w:rsidRPr="00940F4F" w:rsidRDefault="00CC38E7" w:rsidP="00940F4F">
      <w:r>
        <w:t xml:space="preserve">    </w:t>
      </w:r>
      <w:r w:rsidR="00940F4F" w:rsidRPr="00940F4F">
        <w:t>Redis支持5种类型的数据类型：</w:t>
      </w:r>
    </w:p>
    <w:p w14:paraId="3620C6EE" w14:textId="77777777" w:rsidR="00940F4F" w:rsidRPr="00940F4F" w:rsidRDefault="00940F4F" w:rsidP="00940F4F">
      <w:r w:rsidRPr="00940F4F">
        <w:rPr>
          <w:rFonts w:hint="eastAsia"/>
        </w:rPr>
        <w:t xml:space="preserve">    字符串</w:t>
      </w:r>
      <w:r w:rsidRPr="00940F4F">
        <w:t>：</w:t>
      </w:r>
      <w:r w:rsidRPr="00940F4F">
        <w:rPr>
          <w:rFonts w:hint="eastAsia"/>
        </w:rPr>
        <w:t>键值对</w:t>
      </w:r>
      <w:r w:rsidRPr="00940F4F">
        <w:t>，</w:t>
      </w:r>
      <w:r w:rsidRPr="00940F4F">
        <w:rPr>
          <w:rFonts w:hint="eastAsia"/>
        </w:rPr>
        <w:t>每个</w:t>
      </w:r>
      <w:r w:rsidRPr="00940F4F">
        <w:t>键对应一个字符串值</w:t>
      </w:r>
    </w:p>
    <w:p w14:paraId="227C6E8E" w14:textId="77777777" w:rsidR="00940F4F" w:rsidRPr="00940F4F" w:rsidRDefault="00940F4F" w:rsidP="00940F4F">
      <w:r w:rsidRPr="00940F4F">
        <w:t xml:space="preserve">    </w:t>
      </w:r>
      <w:r w:rsidRPr="00940F4F">
        <w:rPr>
          <w:rFonts w:hint="eastAsia"/>
        </w:rPr>
        <w:t>哈希</w:t>
      </w:r>
      <w:r w:rsidRPr="00940F4F">
        <w:t>：</w:t>
      </w:r>
      <w:r w:rsidRPr="00940F4F">
        <w:rPr>
          <w:rFonts w:hint="eastAsia"/>
        </w:rPr>
        <w:t>键值对</w:t>
      </w:r>
      <w:r w:rsidRPr="00940F4F">
        <w:t>的集合。Redis的哈希值是字符串字段和字符串值之间的映射，因此它们被用来表示对象。</w:t>
      </w:r>
    </w:p>
    <w:p w14:paraId="1AAA0C1D" w14:textId="77777777" w:rsidR="00940F4F" w:rsidRDefault="00940F4F" w:rsidP="00940F4F">
      <w:r>
        <w:t xml:space="preserve">    </w:t>
      </w:r>
      <w:r w:rsidRPr="00940F4F">
        <w:rPr>
          <w:rFonts w:hint="eastAsia"/>
        </w:rPr>
        <w:t>列表</w:t>
      </w:r>
      <w:r w:rsidRPr="00940F4F">
        <w:t>：Redis的列表是简单的字符串列表，排序插入顺序。可以添加元素到Redis的列表的头部或尾部</w:t>
      </w:r>
      <w:r>
        <w:t>。</w:t>
      </w:r>
    </w:p>
    <w:p w14:paraId="089F75CD" w14:textId="77777777" w:rsidR="00940F4F" w:rsidRPr="00940F4F" w:rsidRDefault="00940F4F" w:rsidP="00940F4F">
      <w:r>
        <w:rPr>
          <w:rFonts w:hint="eastAsia"/>
        </w:rPr>
        <w:t xml:space="preserve">    </w:t>
      </w:r>
      <w:r w:rsidRPr="00940F4F">
        <w:rPr>
          <w:rFonts w:hint="eastAsia"/>
        </w:rPr>
        <w:t>集合</w:t>
      </w:r>
      <w:r w:rsidRPr="00940F4F">
        <w:t>：Redis的集合是字符串的无序集合。在Redis您可以添加，删除和测试文件是否存在，在成员O（1）的时间复杂度。</w:t>
      </w:r>
    </w:p>
    <w:p w14:paraId="6876F4F7" w14:textId="77777777" w:rsidR="00940F4F" w:rsidRDefault="00940F4F" w:rsidP="00940F4F">
      <w:r>
        <w:t xml:space="preserve">    </w:t>
      </w:r>
      <w:r w:rsidRPr="00940F4F">
        <w:rPr>
          <w:rFonts w:hint="eastAsia"/>
        </w:rPr>
        <w:t>有序</w:t>
      </w:r>
      <w:r w:rsidRPr="00940F4F">
        <w:t>集合：Redis的有序集合类似于Redis的集合，字符串不重复的集合。不同的是，</w:t>
      </w:r>
      <w:r>
        <w:t>每个成员都可以有一个评分，</w:t>
      </w:r>
      <w:r>
        <w:rPr>
          <w:rFonts w:hint="eastAsia"/>
        </w:rPr>
        <w:t>通过</w:t>
      </w:r>
      <w:r>
        <w:t>评分可以用来排序或者查询</w:t>
      </w:r>
      <w:r w:rsidR="00CC38E7">
        <w:t>想要的数据</w:t>
      </w:r>
      <w:r w:rsidRPr="00940F4F">
        <w:t>。</w:t>
      </w:r>
    </w:p>
    <w:p w14:paraId="36A08A1D" w14:textId="77777777" w:rsidR="00CC38E7" w:rsidRPr="00F22EC4" w:rsidRDefault="00CC38E7" w:rsidP="00CC38E7">
      <w:pPr>
        <w:pStyle w:val="3"/>
        <w:rPr>
          <w:rFonts w:asciiTheme="minorEastAsia" w:hAnsiTheme="minorEastAsia"/>
        </w:rPr>
      </w:pPr>
      <w:bookmarkStart w:id="266" w:name="_Toc450143272"/>
      <w:bookmarkStart w:id="267" w:name="_Toc450151618"/>
      <w:bookmarkStart w:id="268" w:name="_Toc450161960"/>
      <w:bookmarkStart w:id="269" w:name="_Toc450163570"/>
      <w:bookmarkStart w:id="270" w:name="_Toc450381499"/>
      <w:bookmarkStart w:id="271" w:name="_Toc450751991"/>
      <w:bookmarkStart w:id="272" w:name="_Toc451069712"/>
      <w:r w:rsidRPr="00F22EC4">
        <w:rPr>
          <w:rFonts w:asciiTheme="minorEastAsia" w:hAnsiTheme="minorEastAsia" w:hint="eastAsia"/>
        </w:rPr>
        <w:t>3.4.2 Redis实时</w:t>
      </w:r>
      <w:r w:rsidRPr="00F22EC4">
        <w:rPr>
          <w:rFonts w:asciiTheme="minorEastAsia" w:hAnsiTheme="minorEastAsia"/>
        </w:rPr>
        <w:t>队列系统</w:t>
      </w:r>
      <w:bookmarkEnd w:id="266"/>
      <w:bookmarkEnd w:id="267"/>
      <w:bookmarkEnd w:id="268"/>
      <w:bookmarkEnd w:id="269"/>
      <w:bookmarkEnd w:id="270"/>
      <w:bookmarkEnd w:id="271"/>
      <w:bookmarkEnd w:id="272"/>
    </w:p>
    <w:p w14:paraId="47DF40F8" w14:textId="77777777" w:rsidR="00CC38E7" w:rsidRDefault="00CC38E7" w:rsidP="00940F4F">
      <w:r>
        <w:t xml:space="preserve">    本次使用R</w:t>
      </w:r>
      <w:r>
        <w:rPr>
          <w:rFonts w:hint="eastAsia"/>
        </w:rPr>
        <w:t>edis</w:t>
      </w:r>
      <w:r>
        <w:t>的目的是作为一个高性能队列系统，记录每个传感器最新十分钟的采样数据。</w:t>
      </w:r>
      <w:r w:rsidR="005167D0">
        <w:t>根据分析，</w:t>
      </w:r>
      <w:r w:rsidR="005167D0">
        <w:rPr>
          <w:rFonts w:hint="eastAsia"/>
        </w:rPr>
        <w:t>最适合</w:t>
      </w:r>
      <w:r w:rsidR="005167D0">
        <w:t>使用的R</w:t>
      </w:r>
      <w:r w:rsidR="005167D0">
        <w:rPr>
          <w:rFonts w:hint="eastAsia"/>
        </w:rPr>
        <w:t>edis</w:t>
      </w:r>
      <w:r>
        <w:t>数据类型</w:t>
      </w:r>
      <w:r w:rsidR="005167D0">
        <w:rPr>
          <w:rFonts w:hint="eastAsia"/>
        </w:rPr>
        <w:t>是</w:t>
      </w:r>
      <w:r>
        <w:t>有序集合来设计队列系统。其中，</w:t>
      </w:r>
      <w:r>
        <w:rPr>
          <w:rFonts w:hint="eastAsia"/>
        </w:rPr>
        <w:t>集合</w:t>
      </w:r>
      <w:r>
        <w:t>的成员就是传感器的采样数据，</w:t>
      </w:r>
      <w:r>
        <w:rPr>
          <w:rFonts w:hint="eastAsia"/>
        </w:rPr>
        <w:t>使用</w:t>
      </w:r>
      <w:r>
        <w:t>时间戳（最小单位微妙）作为成员的评分，</w:t>
      </w:r>
      <w:r>
        <w:rPr>
          <w:rFonts w:hint="eastAsia"/>
        </w:rPr>
        <w:t>这样</w:t>
      </w:r>
      <w:r>
        <w:t>可以根据数据的采样时间来排序</w:t>
      </w:r>
      <w:r w:rsidR="005167D0">
        <w:t>或</w:t>
      </w:r>
      <w:r>
        <w:t>删除过期</w:t>
      </w:r>
      <w:r>
        <w:rPr>
          <w:rFonts w:hint="eastAsia"/>
        </w:rPr>
        <w:t>数据</w:t>
      </w:r>
      <w:r>
        <w:t>。因为</w:t>
      </w:r>
      <w:r>
        <w:rPr>
          <w:rFonts w:hint="eastAsia"/>
        </w:rPr>
        <w:t>有序</w:t>
      </w:r>
      <w:r>
        <w:t>集合的成员是唯一且不能重复的，</w:t>
      </w:r>
      <w:r>
        <w:rPr>
          <w:rFonts w:hint="eastAsia"/>
        </w:rPr>
        <w:t>但是</w:t>
      </w:r>
      <w:r>
        <w:t>传感器</w:t>
      </w:r>
      <w:r>
        <w:rPr>
          <w:rFonts w:hint="eastAsia"/>
        </w:rPr>
        <w:t>不同时间</w:t>
      </w:r>
      <w:r>
        <w:t>采样的数据值是可以相同的，</w:t>
      </w:r>
      <w:r>
        <w:rPr>
          <w:rFonts w:hint="eastAsia"/>
        </w:rPr>
        <w:t>因此</w:t>
      </w:r>
      <w:r>
        <w:t>，</w:t>
      </w:r>
      <w:r>
        <w:rPr>
          <w:rFonts w:hint="eastAsia"/>
        </w:rPr>
        <w:t>在</w:t>
      </w:r>
      <w:r>
        <w:t>传感器的</w:t>
      </w:r>
      <w:r w:rsidR="005167D0">
        <w:t>数据</w:t>
      </w:r>
      <w:r>
        <w:t>值前</w:t>
      </w:r>
      <w:r>
        <w:rPr>
          <w:rFonts w:hint="eastAsia"/>
        </w:rPr>
        <w:t>拼接</w:t>
      </w:r>
      <w:r>
        <w:t>上当前的时间戳</w:t>
      </w:r>
      <w:r>
        <w:rPr>
          <w:rFonts w:hint="eastAsia"/>
        </w:rPr>
        <w:t>作为</w:t>
      </w:r>
      <w:r>
        <w:t>成员，</w:t>
      </w:r>
      <w:r>
        <w:rPr>
          <w:rFonts w:hint="eastAsia"/>
        </w:rPr>
        <w:t>这样每个</w:t>
      </w:r>
      <w:r>
        <w:t>成员就是唯一的了。</w:t>
      </w:r>
    </w:p>
    <w:p w14:paraId="5ACC3A0A" w14:textId="77777777" w:rsidR="00CA3C0F" w:rsidRDefault="00CA3C0F" w:rsidP="00940F4F">
      <w:r>
        <w:t xml:space="preserve">    向</w:t>
      </w:r>
      <w:r>
        <w:rPr>
          <w:rFonts w:hint="eastAsia"/>
        </w:rPr>
        <w:t>Redis</w:t>
      </w:r>
      <w:r>
        <w:t>中写入数据</w:t>
      </w:r>
      <w:r w:rsidR="00C44456">
        <w:t>的</w:t>
      </w:r>
      <w:r>
        <w:t>代码如下：</w:t>
      </w:r>
    </w:p>
    <w:tbl>
      <w:tblPr>
        <w:tblStyle w:val="aa"/>
        <w:tblW w:w="0" w:type="auto"/>
        <w:tblLook w:val="04A0" w:firstRow="1" w:lastRow="0" w:firstColumn="1" w:lastColumn="0" w:noHBand="0" w:noVBand="1"/>
      </w:tblPr>
      <w:tblGrid>
        <w:gridCol w:w="8529"/>
      </w:tblGrid>
      <w:tr w:rsidR="00CA3C0F" w14:paraId="35FB00B1" w14:textId="77777777" w:rsidTr="00433807">
        <w:tc>
          <w:tcPr>
            <w:tcW w:w="8529" w:type="dxa"/>
            <w:tcBorders>
              <w:top w:val="nil"/>
              <w:left w:val="nil"/>
              <w:bottom w:val="nil"/>
              <w:right w:val="nil"/>
            </w:tcBorders>
            <w:shd w:val="clear" w:color="auto" w:fill="404040" w:themeFill="text1" w:themeFillTint="BF"/>
          </w:tcPr>
          <w:p w14:paraId="67DB8A91" w14:textId="77777777" w:rsidR="00CA3C0F" w:rsidRDefault="00CA3C0F" w:rsidP="00433807">
            <w:pPr>
              <w:autoSpaceDE w:val="0"/>
              <w:autoSpaceDN w:val="0"/>
              <w:adjustRightInd w:val="0"/>
              <w:spacing w:before="0" w:after="0"/>
              <w:ind w:leftChars="166" w:left="398"/>
              <w:jc w:val="left"/>
              <w:rPr>
                <w:rFonts w:ascii="Monaco" w:eastAsiaTheme="minorEastAsia" w:hAnsi="Monaco" w:cs="Monaco"/>
                <w:color w:val="75715E"/>
                <w:kern w:val="0"/>
                <w:sz w:val="20"/>
                <w:szCs w:val="20"/>
                <w:lang w:eastAsia="ja-JP"/>
              </w:rPr>
            </w:pPr>
          </w:p>
          <w:p w14:paraId="6C5FBCF5" w14:textId="77777777" w:rsidR="00CA3C0F" w:rsidRDefault="00CA3C0F" w:rsidP="00CA3C0F">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redisClient</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zadd</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sensor_id</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timestamp</w:t>
            </w:r>
            <w:r>
              <w:rPr>
                <w:rFonts w:ascii="Monaco" w:eastAsiaTheme="minorEastAsia" w:hAnsi="Monaco" w:cs="Monaco"/>
                <w:color w:val="F8F8F2"/>
                <w:kern w:val="0"/>
                <w:sz w:val="20"/>
                <w:szCs w:val="20"/>
                <w:lang w:eastAsia="ja-JP"/>
              </w:rPr>
              <w:t>, (</w:t>
            </w:r>
            <w:r>
              <w:rPr>
                <w:rFonts w:ascii="Monaco" w:eastAsiaTheme="minorEastAsia" w:hAnsi="Monaco" w:cs="Monaco"/>
                <w:color w:val="A6E22E"/>
                <w:kern w:val="0"/>
                <w:sz w:val="20"/>
                <w:szCs w:val="20"/>
                <w:lang w:eastAsia="ja-JP"/>
              </w:rPr>
              <w:t>timestamp</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E81FF"/>
                <w:kern w:val="0"/>
                <w:sz w:val="20"/>
                <w:szCs w:val="20"/>
                <w:lang w:eastAsia="ja-JP"/>
              </w:rPr>
              <w:t>10000</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value</w:t>
            </w:r>
            <w:r>
              <w:rPr>
                <w:rFonts w:ascii="Monaco" w:eastAsiaTheme="minorEastAsia" w:hAnsi="Monaco" w:cs="Monaco"/>
                <w:color w:val="F8F8F2"/>
                <w:kern w:val="0"/>
                <w:sz w:val="20"/>
                <w:szCs w:val="20"/>
                <w:lang w:eastAsia="ja-JP"/>
              </w:rPr>
              <w:t>,</w:t>
            </w:r>
          </w:p>
          <w:p w14:paraId="2FE0EC81" w14:textId="77777777" w:rsidR="00CA3C0F" w:rsidRDefault="00CA3C0F" w:rsidP="00CA3C0F">
            <w:pPr>
              <w:autoSpaceDE w:val="0"/>
              <w:autoSpaceDN w:val="0"/>
              <w:adjustRightInd w:val="0"/>
              <w:spacing w:before="0" w:after="0"/>
              <w:ind w:leftChars="166" w:left="398"/>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function</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err</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response</w:t>
            </w:r>
            <w:r>
              <w:rPr>
                <w:rFonts w:ascii="Monaco" w:eastAsiaTheme="minorEastAsia" w:hAnsi="Monaco" w:cs="Monaco"/>
                <w:color w:val="F8F8F2"/>
                <w:kern w:val="0"/>
                <w:sz w:val="20"/>
                <w:szCs w:val="20"/>
                <w:lang w:eastAsia="ja-JP"/>
              </w:rPr>
              <w:t>) {</w:t>
            </w:r>
          </w:p>
          <w:p w14:paraId="62DDE11C" w14:textId="77777777" w:rsidR="00CA3C0F" w:rsidRDefault="00CA3C0F" w:rsidP="00CA3C0F">
            <w:pPr>
              <w:autoSpaceDE w:val="0"/>
              <w:autoSpaceDN w:val="0"/>
              <w:adjustRightInd w:val="0"/>
              <w:spacing w:before="0" w:after="0"/>
              <w:ind w:leftChars="166" w:left="398"/>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if</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err</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throw</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err</w:t>
            </w:r>
            <w:r>
              <w:rPr>
                <w:rFonts w:ascii="Monaco" w:eastAsiaTheme="minorEastAsia" w:hAnsi="Monaco" w:cs="Monaco"/>
                <w:color w:val="F8F8F2"/>
                <w:kern w:val="0"/>
                <w:sz w:val="20"/>
                <w:szCs w:val="20"/>
                <w:lang w:eastAsia="ja-JP"/>
              </w:rPr>
              <w:t>;</w:t>
            </w:r>
          </w:p>
          <w:p w14:paraId="7511DD9D" w14:textId="77777777" w:rsidR="00CA3C0F" w:rsidRDefault="00CA3C0F" w:rsidP="00CA3C0F">
            <w:pPr>
              <w:autoSpaceDE w:val="0"/>
              <w:autoSpaceDN w:val="0"/>
              <w:adjustRightInd w:val="0"/>
              <w:spacing w:before="0" w:after="0"/>
              <w:ind w:leftChars="166" w:left="398"/>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console</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log</w:t>
            </w:r>
            <w:r>
              <w:rPr>
                <w:rFonts w:ascii="Monaco" w:eastAsiaTheme="minorEastAsia" w:hAnsi="Monaco" w:cs="Monaco"/>
                <w:color w:val="F8F8F2"/>
                <w:kern w:val="0"/>
                <w:sz w:val="20"/>
                <w:szCs w:val="20"/>
                <w:lang w:eastAsia="ja-JP"/>
              </w:rPr>
              <w:t>(</w:t>
            </w:r>
            <w:r>
              <w:rPr>
                <w:rFonts w:ascii="Monaco" w:eastAsiaTheme="minorEastAsia" w:hAnsi="Monaco" w:cs="Monaco"/>
                <w:color w:val="E6DB74"/>
                <w:kern w:val="0"/>
                <w:sz w:val="20"/>
                <w:szCs w:val="20"/>
                <w:lang w:eastAsia="ja-JP"/>
              </w:rPr>
              <w:t>'added '</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response</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E6DB74"/>
                <w:kern w:val="0"/>
                <w:sz w:val="20"/>
                <w:szCs w:val="20"/>
                <w:lang w:eastAsia="ja-JP"/>
              </w:rPr>
              <w:t>' items.'</w:t>
            </w:r>
            <w:r>
              <w:rPr>
                <w:rFonts w:ascii="Monaco" w:eastAsiaTheme="minorEastAsia" w:hAnsi="Monaco" w:cs="Monaco"/>
                <w:color w:val="F8F8F2"/>
                <w:kern w:val="0"/>
                <w:sz w:val="20"/>
                <w:szCs w:val="20"/>
                <w:lang w:eastAsia="ja-JP"/>
              </w:rPr>
              <w:t>);</w:t>
            </w:r>
          </w:p>
          <w:p w14:paraId="496FC632" w14:textId="77777777" w:rsidR="00CA3C0F" w:rsidRDefault="00CA3C0F" w:rsidP="00CA3C0F">
            <w:pPr>
              <w:autoSpaceDE w:val="0"/>
              <w:autoSpaceDN w:val="0"/>
              <w:adjustRightInd w:val="0"/>
              <w:spacing w:before="0" w:after="0"/>
              <w:ind w:leftChars="166" w:left="398"/>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p>
          <w:p w14:paraId="6013573C" w14:textId="77777777" w:rsidR="00CA3C0F" w:rsidRDefault="00CA3C0F" w:rsidP="00CA3C0F">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p>
          <w:p w14:paraId="6106884A" w14:textId="77777777" w:rsidR="00CA3C0F" w:rsidRDefault="00CA3C0F" w:rsidP="00CA3C0F">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redisClient</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zremrangebyscore</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sensor_id</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E81FF"/>
                <w:kern w:val="0"/>
                <w:sz w:val="20"/>
                <w:szCs w:val="20"/>
                <w:lang w:eastAsia="ja-JP"/>
              </w:rPr>
              <w:t>0</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timestamp</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tenMin</w:t>
            </w:r>
            <w:r>
              <w:rPr>
                <w:rFonts w:ascii="Monaco" w:eastAsiaTheme="minorEastAsia" w:hAnsi="Monaco" w:cs="Monaco"/>
                <w:color w:val="F8F8F2"/>
                <w:kern w:val="0"/>
                <w:sz w:val="20"/>
                <w:szCs w:val="20"/>
                <w:lang w:eastAsia="ja-JP"/>
              </w:rPr>
              <w:t>,</w:t>
            </w:r>
          </w:p>
          <w:p w14:paraId="52A76383" w14:textId="77777777" w:rsidR="00CA3C0F" w:rsidRDefault="00CA3C0F" w:rsidP="00CA3C0F">
            <w:pPr>
              <w:autoSpaceDE w:val="0"/>
              <w:autoSpaceDN w:val="0"/>
              <w:adjustRightInd w:val="0"/>
              <w:spacing w:before="0" w:after="0"/>
              <w:ind w:leftChars="165" w:left="396"/>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function</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err</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response</w:t>
            </w:r>
            <w:r>
              <w:rPr>
                <w:rFonts w:ascii="Monaco" w:eastAsiaTheme="minorEastAsia" w:hAnsi="Monaco" w:cs="Monaco"/>
                <w:color w:val="F8F8F2"/>
                <w:kern w:val="0"/>
                <w:sz w:val="20"/>
                <w:szCs w:val="20"/>
                <w:lang w:eastAsia="ja-JP"/>
              </w:rPr>
              <w:t>) {</w:t>
            </w:r>
          </w:p>
          <w:p w14:paraId="7AA17041" w14:textId="77777777" w:rsidR="00CA3C0F" w:rsidRDefault="00CA3C0F" w:rsidP="00CA3C0F">
            <w:pPr>
              <w:autoSpaceDE w:val="0"/>
              <w:autoSpaceDN w:val="0"/>
              <w:adjustRightInd w:val="0"/>
              <w:spacing w:before="0" w:after="0"/>
              <w:ind w:leftChars="332" w:left="797"/>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if</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err</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throw</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err</w:t>
            </w:r>
            <w:r>
              <w:rPr>
                <w:rFonts w:ascii="Monaco" w:eastAsiaTheme="minorEastAsia" w:hAnsi="Monaco" w:cs="Monaco"/>
                <w:color w:val="F8F8F2"/>
                <w:kern w:val="0"/>
                <w:sz w:val="20"/>
                <w:szCs w:val="20"/>
                <w:lang w:eastAsia="ja-JP"/>
              </w:rPr>
              <w:t>;</w:t>
            </w:r>
          </w:p>
          <w:p w14:paraId="1E5C5B63" w14:textId="77777777" w:rsidR="00CA3C0F" w:rsidRDefault="00CA3C0F" w:rsidP="00CA3C0F">
            <w:pPr>
              <w:autoSpaceDE w:val="0"/>
              <w:autoSpaceDN w:val="0"/>
              <w:adjustRightInd w:val="0"/>
              <w:spacing w:before="0" w:after="0"/>
              <w:ind w:leftChars="332" w:left="797"/>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console</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log</w:t>
            </w:r>
            <w:r>
              <w:rPr>
                <w:rFonts w:ascii="Monaco" w:eastAsiaTheme="minorEastAsia" w:hAnsi="Monaco" w:cs="Monaco"/>
                <w:color w:val="F8F8F2"/>
                <w:kern w:val="0"/>
                <w:sz w:val="20"/>
                <w:szCs w:val="20"/>
                <w:lang w:eastAsia="ja-JP"/>
              </w:rPr>
              <w:t>(</w:t>
            </w:r>
            <w:r>
              <w:rPr>
                <w:rFonts w:ascii="Monaco" w:eastAsiaTheme="minorEastAsia" w:hAnsi="Monaco" w:cs="Monaco"/>
                <w:color w:val="E6DB74"/>
                <w:kern w:val="0"/>
                <w:sz w:val="20"/>
                <w:szCs w:val="20"/>
                <w:lang w:eastAsia="ja-JP"/>
              </w:rPr>
              <w:t>'removeAll '</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response</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E6DB74"/>
                <w:kern w:val="0"/>
                <w:sz w:val="20"/>
                <w:szCs w:val="20"/>
                <w:lang w:eastAsia="ja-JP"/>
              </w:rPr>
              <w:t>' items.'</w:t>
            </w:r>
            <w:r>
              <w:rPr>
                <w:rFonts w:ascii="Monaco" w:eastAsiaTheme="minorEastAsia" w:hAnsi="Monaco" w:cs="Monaco"/>
                <w:color w:val="F8F8F2"/>
                <w:kern w:val="0"/>
                <w:sz w:val="20"/>
                <w:szCs w:val="20"/>
                <w:lang w:eastAsia="ja-JP"/>
              </w:rPr>
              <w:t>);</w:t>
            </w:r>
          </w:p>
          <w:p w14:paraId="582A9C7C" w14:textId="77777777" w:rsidR="00CA3C0F" w:rsidRDefault="00CA3C0F" w:rsidP="00CA3C0F">
            <w:pPr>
              <w:autoSpaceDE w:val="0"/>
              <w:autoSpaceDN w:val="0"/>
              <w:adjustRightInd w:val="0"/>
              <w:spacing w:before="0" w:after="0"/>
              <w:ind w:leftChars="249" w:left="598"/>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w:t>
            </w:r>
          </w:p>
          <w:p w14:paraId="75C231BC" w14:textId="77777777" w:rsidR="00CA3C0F" w:rsidRDefault="00CA3C0F" w:rsidP="00433807">
            <w:pPr>
              <w:autoSpaceDE w:val="0"/>
              <w:autoSpaceDN w:val="0"/>
              <w:adjustRightInd w:val="0"/>
              <w:spacing w:before="0" w:after="0"/>
              <w:jc w:val="left"/>
              <w:rPr>
                <w:rFonts w:ascii="Monaco" w:eastAsiaTheme="minorEastAsia" w:hAnsi="Monaco" w:cs="Monaco"/>
                <w:b/>
                <w:bCs/>
                <w:color w:val="204A87"/>
                <w:kern w:val="0"/>
                <w:sz w:val="20"/>
                <w:szCs w:val="20"/>
                <w:lang w:eastAsia="ja-JP"/>
              </w:rPr>
            </w:pPr>
          </w:p>
        </w:tc>
      </w:tr>
    </w:tbl>
    <w:p w14:paraId="795668D4" w14:textId="77777777" w:rsidR="00CA3C0F" w:rsidRDefault="00CA3C0F" w:rsidP="00CA3C0F">
      <w:r>
        <w:t xml:space="preserve">    代码主要作用就是</w:t>
      </w:r>
      <w:r w:rsidR="00433807">
        <w:t>先把时间戳拼接到数据上防止数据重复。</w:t>
      </w:r>
      <w:r w:rsidR="00433807">
        <w:rPr>
          <w:rFonts w:hint="eastAsia"/>
        </w:rPr>
        <w:t>然后</w:t>
      </w:r>
      <w:r>
        <w:rPr>
          <w:rFonts w:hint="eastAsia"/>
        </w:rPr>
        <w:t>向</w:t>
      </w:r>
      <w:r>
        <w:t>以传感器的ID作为</w:t>
      </w:r>
      <w:r>
        <w:rPr>
          <w:rFonts w:hint="eastAsia"/>
        </w:rPr>
        <w:t>key</w:t>
      </w:r>
      <w:r>
        <w:t>的有序集合中插入</w:t>
      </w:r>
      <w:r w:rsidR="00433807">
        <w:t>拼接好的的</w:t>
      </w:r>
      <w:r>
        <w:t>数据点作为成员，</w:t>
      </w:r>
      <w:r>
        <w:rPr>
          <w:rFonts w:hint="eastAsia"/>
        </w:rPr>
        <w:t>当前</w:t>
      </w:r>
      <w:r>
        <w:t>时间戳作为评分。</w:t>
      </w:r>
      <w:r>
        <w:rPr>
          <w:rFonts w:hint="eastAsia"/>
        </w:rPr>
        <w:t>并且</w:t>
      </w:r>
      <w:r>
        <w:t>通过评分来移除</w:t>
      </w:r>
      <w:r>
        <w:rPr>
          <w:rFonts w:hint="eastAsia"/>
        </w:rPr>
        <w:t>过期</w:t>
      </w:r>
      <w:r>
        <w:t>的数据。</w:t>
      </w:r>
    </w:p>
    <w:p w14:paraId="030087C1" w14:textId="77777777" w:rsidR="00CA3C0F" w:rsidRDefault="00CA3C0F" w:rsidP="00CA3C0F">
      <w:r>
        <w:t xml:space="preserve">    </w:t>
      </w:r>
      <w:r>
        <w:rPr>
          <w:rFonts w:hint="eastAsia"/>
        </w:rPr>
        <w:t>从</w:t>
      </w:r>
      <w:r>
        <w:t>R</w:t>
      </w:r>
      <w:r>
        <w:rPr>
          <w:rFonts w:hint="eastAsia"/>
        </w:rPr>
        <w:t>edis中</w:t>
      </w:r>
      <w:r>
        <w:t>获取</w:t>
      </w:r>
      <w:r>
        <w:rPr>
          <w:rFonts w:hint="eastAsia"/>
        </w:rPr>
        <w:t>数据</w:t>
      </w:r>
      <w:r w:rsidR="0052774D">
        <w:t>的</w:t>
      </w:r>
      <w:r>
        <w:t>代码如下：</w:t>
      </w:r>
    </w:p>
    <w:tbl>
      <w:tblPr>
        <w:tblStyle w:val="aa"/>
        <w:tblW w:w="0" w:type="auto"/>
        <w:tblLook w:val="04A0" w:firstRow="1" w:lastRow="0" w:firstColumn="1" w:lastColumn="0" w:noHBand="0" w:noVBand="1"/>
      </w:tblPr>
      <w:tblGrid>
        <w:gridCol w:w="8529"/>
      </w:tblGrid>
      <w:tr w:rsidR="00CA3C0F" w14:paraId="70050A69" w14:textId="77777777" w:rsidTr="00433807">
        <w:tc>
          <w:tcPr>
            <w:tcW w:w="8529" w:type="dxa"/>
            <w:tcBorders>
              <w:top w:val="nil"/>
              <w:left w:val="nil"/>
              <w:bottom w:val="nil"/>
              <w:right w:val="nil"/>
            </w:tcBorders>
            <w:shd w:val="clear" w:color="auto" w:fill="404040" w:themeFill="text1" w:themeFillTint="BF"/>
          </w:tcPr>
          <w:p w14:paraId="4664989B" w14:textId="77777777" w:rsidR="00CA3C0F" w:rsidRDefault="00CA3C0F" w:rsidP="00433807">
            <w:pPr>
              <w:autoSpaceDE w:val="0"/>
              <w:autoSpaceDN w:val="0"/>
              <w:adjustRightInd w:val="0"/>
              <w:spacing w:before="0" w:after="0"/>
              <w:ind w:leftChars="166" w:left="398"/>
              <w:jc w:val="left"/>
              <w:rPr>
                <w:rFonts w:ascii="Monaco" w:eastAsiaTheme="minorEastAsia" w:hAnsi="Monaco" w:cs="Monaco"/>
                <w:color w:val="75715E"/>
                <w:kern w:val="0"/>
                <w:sz w:val="20"/>
                <w:szCs w:val="20"/>
                <w:lang w:eastAsia="ja-JP"/>
              </w:rPr>
            </w:pPr>
          </w:p>
          <w:p w14:paraId="1C3F5392" w14:textId="77777777" w:rsidR="00CA3C0F" w:rsidRDefault="00CA3C0F" w:rsidP="00CA3C0F">
            <w:pPr>
              <w:autoSpaceDE w:val="0"/>
              <w:autoSpaceDN w:val="0"/>
              <w:adjustRightInd w:val="0"/>
              <w:spacing w:before="0" w:after="0"/>
              <w:jc w:val="left"/>
              <w:rPr>
                <w:rFonts w:ascii="Monaco" w:eastAsiaTheme="minorEastAsia" w:hAnsi="Monaco" w:cs="Monaco"/>
                <w:color w:val="75715E"/>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75715E"/>
                <w:kern w:val="0"/>
                <w:sz w:val="20"/>
                <w:szCs w:val="20"/>
                <w:lang w:eastAsia="ja-JP"/>
              </w:rPr>
              <w:t>//</w:t>
            </w:r>
            <w:r>
              <w:rPr>
                <w:rFonts w:ascii="Monaco" w:eastAsiaTheme="minorEastAsia" w:hAnsi="Monaco" w:cs="Monaco"/>
                <w:color w:val="75715E"/>
                <w:kern w:val="0"/>
                <w:sz w:val="20"/>
                <w:szCs w:val="20"/>
                <w:lang w:eastAsia="ja-JP"/>
              </w:rPr>
              <w:t>移除十分钟之前的数据</w:t>
            </w:r>
          </w:p>
          <w:p w14:paraId="4475C9AD" w14:textId="77777777" w:rsidR="00CA3C0F" w:rsidRDefault="00CA3C0F" w:rsidP="00CA3C0F">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redisClient</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zremrangebyscore</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sensor_id</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E81FF"/>
                <w:kern w:val="0"/>
                <w:sz w:val="20"/>
                <w:szCs w:val="20"/>
                <w:lang w:eastAsia="ja-JP"/>
              </w:rPr>
              <w:t>0</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timestamp</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tenMin</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function</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err</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response</w:t>
            </w:r>
            <w:r>
              <w:rPr>
                <w:rFonts w:ascii="Monaco" w:eastAsiaTheme="minorEastAsia" w:hAnsi="Monaco" w:cs="Monaco"/>
                <w:color w:val="F8F8F2"/>
                <w:kern w:val="0"/>
                <w:sz w:val="20"/>
                <w:szCs w:val="20"/>
                <w:lang w:eastAsia="ja-JP"/>
              </w:rPr>
              <w:t>) {</w:t>
            </w:r>
          </w:p>
          <w:p w14:paraId="75C6D02E" w14:textId="77777777" w:rsidR="00CA3C0F" w:rsidRDefault="00CA3C0F" w:rsidP="00CA3C0F">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if</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err</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throw</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err</w:t>
            </w:r>
            <w:r>
              <w:rPr>
                <w:rFonts w:ascii="Monaco" w:eastAsiaTheme="minorEastAsia" w:hAnsi="Monaco" w:cs="Monaco"/>
                <w:color w:val="F8F8F2"/>
                <w:kern w:val="0"/>
                <w:sz w:val="20"/>
                <w:szCs w:val="20"/>
                <w:lang w:eastAsia="ja-JP"/>
              </w:rPr>
              <w:t>;</w:t>
            </w:r>
          </w:p>
          <w:p w14:paraId="672D68D9" w14:textId="77777777" w:rsidR="00CA3C0F" w:rsidRDefault="00CA3C0F" w:rsidP="00CA3C0F">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console</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log</w:t>
            </w:r>
            <w:r>
              <w:rPr>
                <w:rFonts w:ascii="Monaco" w:eastAsiaTheme="minorEastAsia" w:hAnsi="Monaco" w:cs="Monaco"/>
                <w:color w:val="F8F8F2"/>
                <w:kern w:val="0"/>
                <w:sz w:val="20"/>
                <w:szCs w:val="20"/>
                <w:lang w:eastAsia="ja-JP"/>
              </w:rPr>
              <w:t>(</w:t>
            </w:r>
            <w:r>
              <w:rPr>
                <w:rFonts w:ascii="Monaco" w:eastAsiaTheme="minorEastAsia" w:hAnsi="Monaco" w:cs="Monaco"/>
                <w:color w:val="E6DB74"/>
                <w:kern w:val="0"/>
                <w:sz w:val="20"/>
                <w:szCs w:val="20"/>
                <w:lang w:eastAsia="ja-JP"/>
              </w:rPr>
              <w:t>'removeAll '</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response</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E6DB74"/>
                <w:kern w:val="0"/>
                <w:sz w:val="20"/>
                <w:szCs w:val="20"/>
                <w:lang w:eastAsia="ja-JP"/>
              </w:rPr>
              <w:t>' items.'</w:t>
            </w:r>
            <w:r>
              <w:rPr>
                <w:rFonts w:ascii="Monaco" w:eastAsiaTheme="minorEastAsia" w:hAnsi="Monaco" w:cs="Monaco"/>
                <w:color w:val="F8F8F2"/>
                <w:kern w:val="0"/>
                <w:sz w:val="20"/>
                <w:szCs w:val="20"/>
                <w:lang w:eastAsia="ja-JP"/>
              </w:rPr>
              <w:t>);</w:t>
            </w:r>
          </w:p>
          <w:p w14:paraId="541C3BA6" w14:textId="77777777" w:rsidR="00CA3C0F" w:rsidRDefault="00CA3C0F" w:rsidP="00CA3C0F">
            <w:pPr>
              <w:autoSpaceDE w:val="0"/>
              <w:autoSpaceDN w:val="0"/>
              <w:adjustRightInd w:val="0"/>
              <w:spacing w:before="0" w:after="0"/>
              <w:jc w:val="left"/>
              <w:rPr>
                <w:rFonts w:ascii="Monaco" w:eastAsiaTheme="minorEastAsia" w:hAnsi="Monaco" w:cs="Monaco"/>
                <w:color w:val="75715E"/>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75715E"/>
                <w:kern w:val="0"/>
                <w:sz w:val="20"/>
                <w:szCs w:val="20"/>
                <w:lang w:eastAsia="ja-JP"/>
              </w:rPr>
              <w:t>//</w:t>
            </w:r>
            <w:r>
              <w:rPr>
                <w:rFonts w:ascii="Monaco" w:eastAsiaTheme="minorEastAsia" w:hAnsi="Monaco" w:cs="Monaco"/>
                <w:color w:val="75715E"/>
                <w:kern w:val="0"/>
                <w:sz w:val="20"/>
                <w:szCs w:val="20"/>
                <w:lang w:eastAsia="ja-JP"/>
              </w:rPr>
              <w:t>获取最新的数据</w:t>
            </w:r>
          </w:p>
          <w:p w14:paraId="5A2941F2" w14:textId="77777777" w:rsidR="00CA3C0F" w:rsidRDefault="00CA3C0F" w:rsidP="00CA3C0F">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redisClient</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zrangebyscore</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sensor_id</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latsTimestamp</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E81FF"/>
                <w:kern w:val="0"/>
                <w:sz w:val="20"/>
                <w:szCs w:val="20"/>
                <w:lang w:eastAsia="ja-JP"/>
              </w:rPr>
              <w:t>1</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forever</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function</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err</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response</w:t>
            </w:r>
            <w:r>
              <w:rPr>
                <w:rFonts w:ascii="Monaco" w:eastAsiaTheme="minorEastAsia" w:hAnsi="Monaco" w:cs="Monaco"/>
                <w:color w:val="F8F8F2"/>
                <w:kern w:val="0"/>
                <w:sz w:val="20"/>
                <w:szCs w:val="20"/>
                <w:lang w:eastAsia="ja-JP"/>
              </w:rPr>
              <w:t>) {</w:t>
            </w:r>
          </w:p>
          <w:p w14:paraId="7BD3B74E" w14:textId="77777777" w:rsidR="00CA3C0F" w:rsidRDefault="00CA3C0F" w:rsidP="00CA3C0F">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if</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err</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throw</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err</w:t>
            </w:r>
            <w:r>
              <w:rPr>
                <w:rFonts w:ascii="Monaco" w:eastAsiaTheme="minorEastAsia" w:hAnsi="Monaco" w:cs="Monaco"/>
                <w:color w:val="F8F8F2"/>
                <w:kern w:val="0"/>
                <w:sz w:val="20"/>
                <w:szCs w:val="20"/>
                <w:lang w:eastAsia="ja-JP"/>
              </w:rPr>
              <w:t>;</w:t>
            </w:r>
          </w:p>
          <w:p w14:paraId="042C15BD" w14:textId="77777777" w:rsidR="00CA3C0F" w:rsidRDefault="00CA3C0F" w:rsidP="00CA3C0F">
            <w:pPr>
              <w:autoSpaceDE w:val="0"/>
              <w:autoSpaceDN w:val="0"/>
              <w:adjustRightInd w:val="0"/>
              <w:spacing w:before="0" w:after="0"/>
              <w:jc w:val="left"/>
              <w:rPr>
                <w:rFonts w:ascii="Monaco" w:eastAsiaTheme="minorEastAsia" w:hAnsi="Monaco" w:cs="Monaco"/>
                <w:color w:val="F8F8F2"/>
                <w:kern w:val="0"/>
                <w:sz w:val="20"/>
                <w:szCs w:val="20"/>
                <w:lang w:eastAsia="ja-JP"/>
              </w:rPr>
            </w:pPr>
          </w:p>
          <w:p w14:paraId="2A4AA471" w14:textId="77777777" w:rsidR="00CA3C0F" w:rsidRDefault="00CA3C0F" w:rsidP="00CA3C0F">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var</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timestamp</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parseInt(</w:t>
            </w:r>
            <w:r>
              <w:rPr>
                <w:rFonts w:ascii="Monaco" w:eastAsiaTheme="minorEastAsia" w:hAnsi="Monaco" w:cs="Monaco"/>
                <w:color w:val="A6E22E"/>
                <w:kern w:val="0"/>
                <w:sz w:val="20"/>
                <w:szCs w:val="20"/>
                <w:lang w:eastAsia="ja-JP"/>
              </w:rPr>
              <w:t>_</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last</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response</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E81FF"/>
                <w:kern w:val="0"/>
                <w:sz w:val="20"/>
                <w:szCs w:val="20"/>
                <w:lang w:eastAsia="ja-JP"/>
              </w:rPr>
              <w:t>10000</w:t>
            </w:r>
            <w:r>
              <w:rPr>
                <w:rFonts w:ascii="Monaco" w:eastAsiaTheme="minorEastAsia" w:hAnsi="Monaco" w:cs="Monaco"/>
                <w:color w:val="F8F8F2"/>
                <w:kern w:val="0"/>
                <w:sz w:val="20"/>
                <w:szCs w:val="20"/>
                <w:lang w:eastAsia="ja-JP"/>
              </w:rPr>
              <w:t>);</w:t>
            </w:r>
          </w:p>
          <w:p w14:paraId="0C93400C" w14:textId="77777777" w:rsidR="00CA3C0F" w:rsidRDefault="00CA3C0F" w:rsidP="00CA3C0F">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_</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each</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response</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function</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data</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index</w:t>
            </w:r>
            <w:r>
              <w:rPr>
                <w:rFonts w:ascii="Monaco" w:eastAsiaTheme="minorEastAsia" w:hAnsi="Monaco" w:cs="Monaco"/>
                <w:color w:val="F8F8F2"/>
                <w:kern w:val="0"/>
                <w:sz w:val="20"/>
                <w:szCs w:val="20"/>
                <w:lang w:eastAsia="ja-JP"/>
              </w:rPr>
              <w:t>) {</w:t>
            </w:r>
          </w:p>
          <w:p w14:paraId="080CBA4B" w14:textId="77777777" w:rsidR="00CA3C0F" w:rsidRDefault="00CA3C0F" w:rsidP="00CA3C0F">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response</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index</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response</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index</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E81FF"/>
                <w:kern w:val="0"/>
                <w:sz w:val="20"/>
                <w:szCs w:val="20"/>
                <w:lang w:eastAsia="ja-JP"/>
              </w:rPr>
              <w:t>10000</w:t>
            </w:r>
            <w:r>
              <w:rPr>
                <w:rFonts w:ascii="Monaco" w:eastAsiaTheme="minorEastAsia" w:hAnsi="Monaco" w:cs="Monaco"/>
                <w:color w:val="F8F8F2"/>
                <w:kern w:val="0"/>
                <w:sz w:val="20"/>
                <w:szCs w:val="20"/>
                <w:lang w:eastAsia="ja-JP"/>
              </w:rPr>
              <w:t>;</w:t>
            </w:r>
          </w:p>
          <w:p w14:paraId="6B538FFB" w14:textId="77777777" w:rsidR="00CA3C0F" w:rsidRDefault="00CA3C0F" w:rsidP="00CA3C0F">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p>
          <w:p w14:paraId="7FC78DFC" w14:textId="77777777" w:rsidR="00433807" w:rsidRDefault="00433807" w:rsidP="00CA3C0F">
            <w:pPr>
              <w:autoSpaceDE w:val="0"/>
              <w:autoSpaceDN w:val="0"/>
              <w:adjustRightInd w:val="0"/>
              <w:spacing w:before="0" w:after="0"/>
              <w:jc w:val="left"/>
              <w:rPr>
                <w:rFonts w:ascii="Monaco" w:eastAsiaTheme="minorEastAsia" w:hAnsi="Monaco" w:cs="Monaco"/>
                <w:color w:val="F8F8F2"/>
                <w:kern w:val="0"/>
                <w:sz w:val="20"/>
                <w:szCs w:val="20"/>
                <w:lang w:eastAsia="ja-JP"/>
              </w:rPr>
            </w:pPr>
          </w:p>
          <w:p w14:paraId="259EFBDA" w14:textId="77777777" w:rsidR="00CA3C0F" w:rsidRDefault="00CA3C0F" w:rsidP="00CA3C0F">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res</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json</w:t>
            </w:r>
            <w:r>
              <w:rPr>
                <w:rFonts w:ascii="Monaco" w:eastAsiaTheme="minorEastAsia" w:hAnsi="Monaco" w:cs="Monaco"/>
                <w:color w:val="F8F8F2"/>
                <w:kern w:val="0"/>
                <w:sz w:val="20"/>
                <w:szCs w:val="20"/>
                <w:lang w:eastAsia="ja-JP"/>
              </w:rPr>
              <w:t>({</w:t>
            </w:r>
          </w:p>
          <w:p w14:paraId="5F30A50C" w14:textId="77777777" w:rsidR="00CA3C0F" w:rsidRDefault="00CA3C0F" w:rsidP="00CA3C0F">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data</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response</w:t>
            </w:r>
            <w:r>
              <w:rPr>
                <w:rFonts w:ascii="Monaco" w:eastAsiaTheme="minorEastAsia" w:hAnsi="Monaco" w:cs="Monaco"/>
                <w:color w:val="F8F8F2"/>
                <w:kern w:val="0"/>
                <w:sz w:val="20"/>
                <w:szCs w:val="20"/>
                <w:lang w:eastAsia="ja-JP"/>
              </w:rPr>
              <w:t>,</w:t>
            </w:r>
          </w:p>
          <w:p w14:paraId="6838A8CE" w14:textId="77777777" w:rsidR="00CA3C0F" w:rsidRDefault="00CA3C0F" w:rsidP="00CA3C0F">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latsTimestamp</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timestamp</w:t>
            </w:r>
          </w:p>
          <w:p w14:paraId="60B0D2CE" w14:textId="77777777" w:rsidR="00CA3C0F" w:rsidRDefault="00CA3C0F" w:rsidP="00CA3C0F">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p>
          <w:p w14:paraId="7A941F38" w14:textId="77777777" w:rsidR="00433807" w:rsidRDefault="00433807" w:rsidP="00CA3C0F">
            <w:pPr>
              <w:autoSpaceDE w:val="0"/>
              <w:autoSpaceDN w:val="0"/>
              <w:adjustRightInd w:val="0"/>
              <w:spacing w:before="0" w:after="0"/>
              <w:jc w:val="left"/>
              <w:rPr>
                <w:rFonts w:ascii="Monaco" w:eastAsiaTheme="minorEastAsia" w:hAnsi="Monaco" w:cs="Monaco"/>
                <w:color w:val="F8F8F2"/>
                <w:kern w:val="0"/>
                <w:sz w:val="20"/>
                <w:szCs w:val="20"/>
                <w:lang w:eastAsia="ja-JP"/>
              </w:rPr>
            </w:pPr>
          </w:p>
          <w:p w14:paraId="1F7EA740" w14:textId="77777777" w:rsidR="00CA3C0F" w:rsidRDefault="00CA3C0F" w:rsidP="00CA3C0F">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p>
          <w:p w14:paraId="58E2F81F" w14:textId="77777777" w:rsidR="00CA3C0F" w:rsidRDefault="00CA3C0F" w:rsidP="00CA3C0F">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p>
          <w:p w14:paraId="1655AE1B" w14:textId="77777777" w:rsidR="00CA3C0F" w:rsidRDefault="00CA3C0F" w:rsidP="00433807">
            <w:pPr>
              <w:autoSpaceDE w:val="0"/>
              <w:autoSpaceDN w:val="0"/>
              <w:adjustRightInd w:val="0"/>
              <w:spacing w:before="0" w:after="0"/>
              <w:jc w:val="left"/>
              <w:rPr>
                <w:rFonts w:ascii="Monaco" w:eastAsiaTheme="minorEastAsia" w:hAnsi="Monaco" w:cs="Monaco"/>
                <w:b/>
                <w:bCs/>
                <w:color w:val="204A87"/>
                <w:kern w:val="0"/>
                <w:sz w:val="20"/>
                <w:szCs w:val="20"/>
                <w:lang w:eastAsia="ja-JP"/>
              </w:rPr>
            </w:pPr>
          </w:p>
        </w:tc>
      </w:tr>
    </w:tbl>
    <w:p w14:paraId="0C6D5EBA" w14:textId="77777777" w:rsidR="00CA3C0F" w:rsidRDefault="00CA3C0F" w:rsidP="00CA3C0F">
      <w:r>
        <w:t xml:space="preserve">    代码功能首先移除过期的数据，</w:t>
      </w:r>
      <w:r>
        <w:rPr>
          <w:rFonts w:hint="eastAsia"/>
        </w:rPr>
        <w:t>然后</w:t>
      </w:r>
      <w:r w:rsidR="00433807">
        <w:t>根据时间戳获取对应范围的</w:t>
      </w:r>
      <w:r>
        <w:t>传感器数据，</w:t>
      </w:r>
      <w:r>
        <w:rPr>
          <w:rFonts w:hint="eastAsia"/>
        </w:rPr>
        <w:t>并</w:t>
      </w:r>
      <w:r>
        <w:t>移除</w:t>
      </w:r>
      <w:r w:rsidR="00433807">
        <w:t>数据前面</w:t>
      </w:r>
      <w:r>
        <w:t>拼接的时间戳信息</w:t>
      </w:r>
      <w:r w:rsidR="00433807">
        <w:t>，</w:t>
      </w:r>
      <w:r w:rsidR="00433807">
        <w:rPr>
          <w:rFonts w:hint="eastAsia"/>
        </w:rPr>
        <w:t>就是</w:t>
      </w:r>
      <w:r w:rsidR="00433807">
        <w:t>实时的</w:t>
      </w:r>
      <w:r w:rsidR="00433807">
        <w:rPr>
          <w:rFonts w:hint="eastAsia"/>
        </w:rPr>
        <w:t>传感器</w:t>
      </w:r>
      <w:r w:rsidR="00433807">
        <w:t>数据了。</w:t>
      </w:r>
    </w:p>
    <w:p w14:paraId="5AD7AD5B" w14:textId="77777777" w:rsidR="00433807" w:rsidRDefault="00433807" w:rsidP="00CA3C0F">
      <w:r>
        <w:t xml:space="preserve">    </w:t>
      </w:r>
      <w:r>
        <w:rPr>
          <w:rFonts w:hint="eastAsia"/>
        </w:rPr>
        <w:t>这样</w:t>
      </w:r>
      <w:r>
        <w:t>，</w:t>
      </w:r>
      <w:r>
        <w:rPr>
          <w:rFonts w:hint="eastAsia"/>
        </w:rPr>
        <w:t>基于</w:t>
      </w:r>
      <w:r>
        <w:t>R</w:t>
      </w:r>
      <w:r>
        <w:rPr>
          <w:rFonts w:hint="eastAsia"/>
        </w:rPr>
        <w:t>edis的</w:t>
      </w:r>
      <w:r>
        <w:t>高性能队列系统就设计完成</w:t>
      </w:r>
      <w:r>
        <w:rPr>
          <w:rFonts w:hint="eastAsia"/>
        </w:rPr>
        <w:t>了</w:t>
      </w:r>
      <w:r>
        <w:t>。</w:t>
      </w:r>
    </w:p>
    <w:p w14:paraId="1F226735" w14:textId="77777777" w:rsidR="001C3265" w:rsidRPr="008A626A" w:rsidRDefault="001D6349" w:rsidP="008A626A">
      <w:pPr>
        <w:pStyle w:val="2"/>
        <w:rPr>
          <w:rFonts w:asciiTheme="minorEastAsia" w:hAnsiTheme="minorEastAsia"/>
        </w:rPr>
      </w:pPr>
      <w:bookmarkStart w:id="273" w:name="_Toc450143273"/>
      <w:bookmarkStart w:id="274" w:name="_Toc450151619"/>
      <w:bookmarkStart w:id="275" w:name="_Toc450161961"/>
      <w:bookmarkStart w:id="276" w:name="_Toc450163571"/>
      <w:bookmarkStart w:id="277" w:name="_Toc450381500"/>
      <w:bookmarkStart w:id="278" w:name="_Toc450751992"/>
      <w:bookmarkStart w:id="279" w:name="_Toc451069713"/>
      <w:r w:rsidRPr="008A626A">
        <w:rPr>
          <w:rFonts w:asciiTheme="minorEastAsia" w:hAnsiTheme="minorEastAsia"/>
        </w:rPr>
        <w:lastRenderedPageBreak/>
        <w:t xml:space="preserve">3.5 </w:t>
      </w:r>
      <w:r w:rsidR="001C3265" w:rsidRPr="008A626A">
        <w:rPr>
          <w:rFonts w:asciiTheme="minorEastAsia" w:hAnsiTheme="minorEastAsia" w:hint="eastAsia"/>
        </w:rPr>
        <w:t>设计</w:t>
      </w:r>
      <w:r w:rsidR="001C3265" w:rsidRPr="008A626A">
        <w:rPr>
          <w:rFonts w:asciiTheme="minorEastAsia" w:hAnsiTheme="minorEastAsia"/>
        </w:rPr>
        <w:t>REST API</w:t>
      </w:r>
      <w:bookmarkEnd w:id="237"/>
      <w:bookmarkEnd w:id="273"/>
      <w:bookmarkEnd w:id="274"/>
      <w:bookmarkEnd w:id="275"/>
      <w:bookmarkEnd w:id="276"/>
      <w:bookmarkEnd w:id="277"/>
      <w:bookmarkEnd w:id="278"/>
      <w:bookmarkEnd w:id="279"/>
    </w:p>
    <w:p w14:paraId="05DE2C5B" w14:textId="77777777" w:rsidR="001C3265" w:rsidRDefault="00433807" w:rsidP="001C3265">
      <w:r>
        <w:t xml:space="preserve">    </w:t>
      </w:r>
      <w:r>
        <w:rPr>
          <w:rFonts w:hint="eastAsia"/>
        </w:rPr>
        <w:t>系统</w:t>
      </w:r>
      <w:r w:rsidR="00632EE2">
        <w:rPr>
          <w:rFonts w:hint="eastAsia"/>
        </w:rPr>
        <w:t>的</w:t>
      </w:r>
      <w:r w:rsidR="00632EE2">
        <w:t>主要功能</w:t>
      </w:r>
      <w:r>
        <w:t>功能已经</w:t>
      </w:r>
      <w:r w:rsidR="00632EE2">
        <w:t>明确</w:t>
      </w:r>
      <w:r>
        <w:t>。</w:t>
      </w:r>
      <w:r>
        <w:rPr>
          <w:rFonts w:hint="eastAsia"/>
        </w:rPr>
        <w:t>现在</w:t>
      </w:r>
      <w:r>
        <w:t>需要向外界暴露接口供其</w:t>
      </w:r>
      <w:r>
        <w:rPr>
          <w:rFonts w:hint="eastAsia"/>
        </w:rPr>
        <w:t>它</w:t>
      </w:r>
      <w:r>
        <w:t>应用调用了。</w:t>
      </w:r>
      <w:r w:rsidR="00E23E53">
        <w:t>API</w:t>
      </w:r>
      <w:r w:rsidR="00E23E53">
        <w:rPr>
          <w:rFonts w:hint="eastAsia"/>
        </w:rPr>
        <w:t>用来</w:t>
      </w:r>
      <w:r w:rsidR="00E23E53">
        <w:t>对外界提供服务，</w:t>
      </w:r>
      <w:r w:rsidR="00632EE2">
        <w:t>在本次设计中，API</w:t>
      </w:r>
      <w:r w:rsidR="00632EE2">
        <w:rPr>
          <w:rFonts w:hint="eastAsia"/>
        </w:rPr>
        <w:t>对</w:t>
      </w:r>
      <w:r w:rsidR="00632EE2">
        <w:t>硬件提供信息存储服务，对浏览器提供数据获取服务。</w:t>
      </w:r>
    </w:p>
    <w:p w14:paraId="37585934" w14:textId="77777777" w:rsidR="005C4A9D" w:rsidRDefault="005C4A9D" w:rsidP="001C3265">
      <w:r>
        <w:rPr>
          <w:rFonts w:hint="eastAsia"/>
        </w:rPr>
        <w:t xml:space="preserve">    </w:t>
      </w:r>
      <w:r>
        <w:t>根据设计</w:t>
      </w:r>
      <w:r w:rsidR="00D973B3">
        <w:t>目的</w:t>
      </w:r>
      <w:r>
        <w:t>，</w:t>
      </w:r>
      <w:r>
        <w:rPr>
          <w:rFonts w:hint="eastAsia"/>
        </w:rPr>
        <w:t>系统应该</w:t>
      </w:r>
      <w:r>
        <w:t>有设备</w:t>
      </w:r>
      <w:r>
        <w:rPr>
          <w:rFonts w:hint="eastAsia"/>
        </w:rPr>
        <w:t>信息</w:t>
      </w:r>
      <w:r>
        <w:t>相关API和传感器信息相关API.</w:t>
      </w:r>
    </w:p>
    <w:p w14:paraId="5362F7EE" w14:textId="77777777" w:rsidR="005C4A9D" w:rsidRPr="00F22EC4" w:rsidRDefault="005C4A9D" w:rsidP="005C4A9D">
      <w:pPr>
        <w:pStyle w:val="3"/>
        <w:rPr>
          <w:rFonts w:asciiTheme="minorEastAsia" w:hAnsiTheme="minorEastAsia"/>
        </w:rPr>
      </w:pPr>
      <w:bookmarkStart w:id="280" w:name="_Toc450151620"/>
      <w:bookmarkStart w:id="281" w:name="_Toc450161962"/>
      <w:bookmarkStart w:id="282" w:name="_Toc450163572"/>
      <w:bookmarkStart w:id="283" w:name="_Toc450381501"/>
      <w:bookmarkStart w:id="284" w:name="_Toc450751993"/>
      <w:bookmarkStart w:id="285" w:name="_Toc451069714"/>
      <w:r w:rsidRPr="00F22EC4">
        <w:rPr>
          <w:rFonts w:asciiTheme="minorEastAsia" w:hAnsiTheme="minorEastAsia"/>
        </w:rPr>
        <w:t>3.5.1 设备信息API</w:t>
      </w:r>
      <w:bookmarkEnd w:id="280"/>
      <w:bookmarkEnd w:id="281"/>
      <w:bookmarkEnd w:id="282"/>
      <w:bookmarkEnd w:id="283"/>
      <w:bookmarkEnd w:id="284"/>
      <w:bookmarkEnd w:id="285"/>
      <w:r w:rsidRPr="00F22EC4">
        <w:rPr>
          <w:rFonts w:asciiTheme="minorEastAsia" w:hAnsiTheme="minorEastAsia"/>
        </w:rPr>
        <w:t xml:space="preserve"> </w:t>
      </w:r>
    </w:p>
    <w:p w14:paraId="16CE4FB6" w14:textId="77777777" w:rsidR="005C4A9D" w:rsidRDefault="005C4A9D" w:rsidP="005C4A9D">
      <w:r>
        <w:t xml:space="preserve">    </w:t>
      </w:r>
      <w:r>
        <w:rPr>
          <w:rFonts w:hint="eastAsia"/>
        </w:rPr>
        <w:t>设备</w:t>
      </w:r>
      <w:r>
        <w:t>信息API</w:t>
      </w:r>
      <w:r>
        <w:rPr>
          <w:rFonts w:hint="eastAsia"/>
        </w:rPr>
        <w:t>主要</w:t>
      </w:r>
      <w:r>
        <w:t>是提供设备信息的获取，创建，</w:t>
      </w:r>
      <w:r>
        <w:rPr>
          <w:rFonts w:hint="eastAsia"/>
        </w:rPr>
        <w:t>修改</w:t>
      </w:r>
      <w:r>
        <w:t>，删除等操作，</w:t>
      </w:r>
      <w:r>
        <w:rPr>
          <w:rFonts w:hint="eastAsia"/>
        </w:rPr>
        <w:t>对应</w:t>
      </w:r>
      <w:r>
        <w:t>着HTTP</w:t>
      </w:r>
      <w:r>
        <w:rPr>
          <w:rFonts w:hint="eastAsia"/>
        </w:rPr>
        <w:t>方法</w:t>
      </w:r>
      <w:r>
        <w:t>是GET,POST,PUT,DELETE。</w:t>
      </w:r>
    </w:p>
    <w:p w14:paraId="03D4C253" w14:textId="77777777" w:rsidR="005C4A9D" w:rsidRDefault="005C4A9D" w:rsidP="005C4A9D">
      <w:r>
        <w:rPr>
          <w:rFonts w:hint="eastAsia"/>
        </w:rPr>
        <w:t xml:space="preserve">    对于</w:t>
      </w:r>
      <w:r>
        <w:t>设备API</w:t>
      </w:r>
      <w:r w:rsidR="005167D0">
        <w:t>设计</w:t>
      </w:r>
      <w:r>
        <w:rPr>
          <w:rFonts w:hint="eastAsia"/>
        </w:rPr>
        <w:t>的</w:t>
      </w:r>
      <w:r w:rsidR="00544A01">
        <w:t>URL</w:t>
      </w:r>
      <w:r>
        <w:rPr>
          <w:rFonts w:hint="eastAsia"/>
        </w:rPr>
        <w:t>地址</w:t>
      </w:r>
      <w:r>
        <w:t>是 ：</w:t>
      </w:r>
    </w:p>
    <w:tbl>
      <w:tblPr>
        <w:tblStyle w:val="aa"/>
        <w:tblW w:w="0" w:type="auto"/>
        <w:tblLook w:val="04A0" w:firstRow="1" w:lastRow="0" w:firstColumn="1" w:lastColumn="0" w:noHBand="0" w:noVBand="1"/>
      </w:tblPr>
      <w:tblGrid>
        <w:gridCol w:w="8529"/>
      </w:tblGrid>
      <w:tr w:rsidR="005C4A9D" w14:paraId="739A57CC" w14:textId="77777777" w:rsidTr="0019558C">
        <w:tc>
          <w:tcPr>
            <w:tcW w:w="8529" w:type="dxa"/>
            <w:tcBorders>
              <w:top w:val="nil"/>
              <w:left w:val="nil"/>
              <w:bottom w:val="nil"/>
              <w:right w:val="nil"/>
            </w:tcBorders>
            <w:shd w:val="clear" w:color="auto" w:fill="404040" w:themeFill="text1" w:themeFillTint="BF"/>
          </w:tcPr>
          <w:p w14:paraId="142FAF64" w14:textId="77777777" w:rsidR="005C4A9D" w:rsidRDefault="005C4A9D" w:rsidP="005C4A9D">
            <w:pPr>
              <w:autoSpaceDE w:val="0"/>
              <w:autoSpaceDN w:val="0"/>
              <w:adjustRightInd w:val="0"/>
              <w:spacing w:before="0" w:after="0"/>
              <w:jc w:val="left"/>
            </w:pPr>
          </w:p>
          <w:p w14:paraId="04683C84" w14:textId="77777777" w:rsidR="005C4A9D" w:rsidRDefault="005C4A9D" w:rsidP="005C4A9D">
            <w:pPr>
              <w:autoSpaceDE w:val="0"/>
              <w:autoSpaceDN w:val="0"/>
              <w:adjustRightInd w:val="0"/>
              <w:spacing w:before="0" w:after="0"/>
              <w:jc w:val="left"/>
              <w:rPr>
                <w:rFonts w:ascii="Monaco" w:eastAsiaTheme="minorEastAsia" w:hAnsi="Monaco" w:cs="Monaco"/>
                <w:color w:val="A6E22E"/>
                <w:kern w:val="0"/>
                <w:sz w:val="20"/>
                <w:szCs w:val="20"/>
                <w:lang w:eastAsia="ja-JP"/>
              </w:rPr>
            </w:pPr>
            <w:r>
              <w:rPr>
                <w:rFonts w:hint="eastAsia"/>
              </w:rPr>
              <w:t xml:space="preserve">  </w:t>
            </w:r>
            <w:r>
              <w:rPr>
                <w:rFonts w:ascii="Monaco" w:eastAsiaTheme="minorEastAsia" w:hAnsi="Monaco" w:cs="Monaco"/>
                <w:color w:val="A6E22E"/>
                <w:kern w:val="0"/>
                <w:sz w:val="20"/>
                <w:szCs w:val="20"/>
                <w:lang w:eastAsia="ja-JP"/>
              </w:rPr>
              <w:t>api</w:t>
            </w:r>
            <w:r>
              <w:rPr>
                <w:rFonts w:ascii="Monaco" w:eastAsiaTheme="minorEastAsia" w:hAnsi="Monaco" w:cs="Monaco"/>
                <w:color w:val="F92672"/>
                <w:kern w:val="0"/>
                <w:sz w:val="20"/>
                <w:szCs w:val="20"/>
                <w:lang w:eastAsia="ja-JP"/>
              </w:rPr>
              <w:t>/</w:t>
            </w:r>
            <w:r>
              <w:rPr>
                <w:rFonts w:ascii="Monaco" w:eastAsiaTheme="minorEastAsia" w:hAnsi="Monaco" w:cs="Monaco"/>
                <w:color w:val="A6E22E"/>
                <w:kern w:val="0"/>
                <w:sz w:val="20"/>
                <w:szCs w:val="20"/>
                <w:lang w:eastAsia="ja-JP"/>
              </w:rPr>
              <w:t>v1</w:t>
            </w:r>
            <w:r>
              <w:rPr>
                <w:rFonts w:ascii="Monaco" w:eastAsiaTheme="minorEastAsia" w:hAnsi="Monaco" w:cs="Monaco"/>
                <w:color w:val="F8F8F2"/>
                <w:kern w:val="0"/>
                <w:sz w:val="20"/>
                <w:szCs w:val="20"/>
                <w:lang w:eastAsia="ja-JP"/>
              </w:rPr>
              <w:t>.</w:t>
            </w:r>
            <w:r>
              <w:rPr>
                <w:rFonts w:ascii="Monaco" w:eastAsiaTheme="minorEastAsia" w:hAnsi="Monaco" w:cs="Monaco"/>
                <w:color w:val="AE81FF"/>
                <w:kern w:val="0"/>
                <w:sz w:val="20"/>
                <w:szCs w:val="20"/>
                <w:lang w:eastAsia="ja-JP"/>
              </w:rPr>
              <w:t>0</w:t>
            </w:r>
            <w:r>
              <w:rPr>
                <w:rFonts w:ascii="Monaco" w:eastAsiaTheme="minorEastAsia" w:hAnsi="Monaco" w:cs="Monaco"/>
                <w:color w:val="F92672"/>
                <w:kern w:val="0"/>
                <w:sz w:val="20"/>
                <w:szCs w:val="20"/>
                <w:lang w:eastAsia="ja-JP"/>
              </w:rPr>
              <w:t>/</w:t>
            </w:r>
            <w:r>
              <w:rPr>
                <w:rFonts w:ascii="Monaco" w:eastAsiaTheme="minorEastAsia" w:hAnsi="Monaco" w:cs="Monaco"/>
                <w:color w:val="A6E22E"/>
                <w:kern w:val="0"/>
                <w:sz w:val="20"/>
                <w:szCs w:val="20"/>
                <w:lang w:eastAsia="ja-JP"/>
              </w:rPr>
              <w:t>devices</w:t>
            </w:r>
          </w:p>
          <w:p w14:paraId="2DE6355F" w14:textId="77777777" w:rsidR="005C4A9D" w:rsidRPr="005C4A9D" w:rsidRDefault="005C4A9D" w:rsidP="005C4A9D">
            <w:pPr>
              <w:autoSpaceDE w:val="0"/>
              <w:autoSpaceDN w:val="0"/>
              <w:adjustRightInd w:val="0"/>
              <w:spacing w:before="0" w:after="0"/>
              <w:jc w:val="left"/>
            </w:pPr>
          </w:p>
        </w:tc>
      </w:tr>
    </w:tbl>
    <w:p w14:paraId="03272898" w14:textId="77777777" w:rsidR="005C4A9D" w:rsidRDefault="005C4A9D" w:rsidP="005C4A9D">
      <w:pPr>
        <w:autoSpaceDE w:val="0"/>
        <w:autoSpaceDN w:val="0"/>
        <w:adjustRightInd w:val="0"/>
        <w:spacing w:before="0" w:after="0" w:line="240" w:lineRule="auto"/>
        <w:jc w:val="left"/>
        <w:rPr>
          <w:rFonts w:ascii="Monaco" w:eastAsiaTheme="minorEastAsia" w:hAnsi="Monaco" w:cs="Monaco"/>
          <w:color w:val="F8F8F2"/>
          <w:kern w:val="0"/>
          <w:sz w:val="20"/>
          <w:szCs w:val="20"/>
          <w:lang w:eastAsia="ja-JP"/>
        </w:rPr>
      </w:pPr>
    </w:p>
    <w:p w14:paraId="104D0FE3" w14:textId="77777777" w:rsidR="005C4A9D" w:rsidRDefault="005C4A9D" w:rsidP="005C4A9D">
      <w:pPr>
        <w:rPr>
          <w:lang w:eastAsia="ja-JP"/>
        </w:rPr>
      </w:pPr>
      <w:r>
        <w:rPr>
          <w:lang w:eastAsia="ja-JP"/>
        </w:rPr>
        <w:t xml:space="preserve">    </w:t>
      </w:r>
      <w:r w:rsidR="005167D0">
        <w:rPr>
          <w:lang w:eastAsia="ja-JP"/>
        </w:rPr>
        <w:t>通过以上地址可以操作设备信息，</w:t>
      </w:r>
      <w:r>
        <w:rPr>
          <w:rFonts w:hint="eastAsia"/>
          <w:lang w:eastAsia="ja-JP"/>
        </w:rPr>
        <w:t>对应</w:t>
      </w:r>
      <w:r w:rsidR="005167D0">
        <w:rPr>
          <w:lang w:eastAsia="ja-JP"/>
        </w:rPr>
        <w:t>U</w:t>
      </w:r>
      <w:r w:rsidR="005167D0">
        <w:rPr>
          <w:rFonts w:hint="eastAsia"/>
          <w:lang w:eastAsia="ja-JP"/>
        </w:rPr>
        <w:t>RL的</w:t>
      </w:r>
      <w:r>
        <w:rPr>
          <w:lang w:eastAsia="ja-JP"/>
        </w:rPr>
        <w:t>GET请求回调函数如下：</w:t>
      </w:r>
    </w:p>
    <w:tbl>
      <w:tblPr>
        <w:tblStyle w:val="aa"/>
        <w:tblW w:w="0" w:type="auto"/>
        <w:tblLook w:val="04A0" w:firstRow="1" w:lastRow="0" w:firstColumn="1" w:lastColumn="0" w:noHBand="0" w:noVBand="1"/>
      </w:tblPr>
      <w:tblGrid>
        <w:gridCol w:w="8529"/>
      </w:tblGrid>
      <w:tr w:rsidR="005C4A9D" w14:paraId="00621236" w14:textId="77777777" w:rsidTr="0019558C">
        <w:tc>
          <w:tcPr>
            <w:tcW w:w="8529" w:type="dxa"/>
            <w:tcBorders>
              <w:top w:val="nil"/>
              <w:left w:val="nil"/>
              <w:bottom w:val="nil"/>
              <w:right w:val="nil"/>
            </w:tcBorders>
            <w:shd w:val="clear" w:color="auto" w:fill="404040" w:themeFill="text1" w:themeFillTint="BF"/>
          </w:tcPr>
          <w:p w14:paraId="77672193" w14:textId="77777777" w:rsidR="005C4A9D" w:rsidRDefault="005C4A9D" w:rsidP="0019558C">
            <w:pPr>
              <w:autoSpaceDE w:val="0"/>
              <w:autoSpaceDN w:val="0"/>
              <w:adjustRightInd w:val="0"/>
              <w:spacing w:before="0" w:after="0"/>
              <w:jc w:val="left"/>
            </w:pPr>
          </w:p>
          <w:p w14:paraId="4A7FF864" w14:textId="77777777" w:rsidR="005C4A9D" w:rsidRDefault="005C4A9D" w:rsidP="005C4A9D">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hint="eastAsia"/>
              </w:rPr>
              <w:t xml:space="preserve">  </w:t>
            </w:r>
            <w:r>
              <w:rPr>
                <w:rFonts w:ascii="Monaco" w:eastAsiaTheme="minorEastAsia" w:hAnsi="Monaco" w:cs="Monaco"/>
                <w:color w:val="A6E22E"/>
                <w:kern w:val="0"/>
                <w:sz w:val="20"/>
                <w:szCs w:val="20"/>
                <w:lang w:eastAsia="ja-JP"/>
              </w:rPr>
              <w:t>exports</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get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function</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req</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res</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next</w:t>
            </w:r>
            <w:r>
              <w:rPr>
                <w:rFonts w:ascii="Monaco" w:eastAsiaTheme="minorEastAsia" w:hAnsi="Monaco" w:cs="Monaco"/>
                <w:color w:val="F8F8F2"/>
                <w:kern w:val="0"/>
                <w:sz w:val="20"/>
                <w:szCs w:val="20"/>
                <w:lang w:eastAsia="ja-JP"/>
              </w:rPr>
              <w:t>) {</w:t>
            </w:r>
          </w:p>
          <w:p w14:paraId="2A68F510" w14:textId="77777777" w:rsidR="005C4A9D" w:rsidRDefault="005C4A9D" w:rsidP="005C4A9D">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Device</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find</w:t>
            </w:r>
            <w:r>
              <w:rPr>
                <w:rFonts w:ascii="Monaco" w:eastAsiaTheme="minorEastAsia" w:hAnsi="Monaco" w:cs="Monaco"/>
                <w:color w:val="F8F8F2"/>
                <w:kern w:val="0"/>
                <w:sz w:val="20"/>
                <w:szCs w:val="20"/>
                <w:lang w:eastAsia="ja-JP"/>
              </w:rPr>
              <w:t>(</w:t>
            </w:r>
            <w:r>
              <w:rPr>
                <w:rFonts w:ascii="Monaco" w:eastAsiaTheme="minorEastAsia" w:hAnsi="Monaco" w:cs="Monaco"/>
                <w:color w:val="66D9EF"/>
                <w:kern w:val="0"/>
                <w:sz w:val="20"/>
                <w:szCs w:val="20"/>
                <w:lang w:eastAsia="ja-JP"/>
              </w:rPr>
              <w:t>function</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err</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devices</w:t>
            </w:r>
            <w:r>
              <w:rPr>
                <w:rFonts w:ascii="Monaco" w:eastAsiaTheme="minorEastAsia" w:hAnsi="Monaco" w:cs="Monaco"/>
                <w:color w:val="F8F8F2"/>
                <w:kern w:val="0"/>
                <w:sz w:val="20"/>
                <w:szCs w:val="20"/>
                <w:lang w:eastAsia="ja-JP"/>
              </w:rPr>
              <w:t>){</w:t>
            </w:r>
          </w:p>
          <w:p w14:paraId="178E2D66" w14:textId="77777777" w:rsidR="005C4A9D" w:rsidRDefault="005C4A9D" w:rsidP="005C4A9D">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res</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json</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devices</w:t>
            </w:r>
            <w:r>
              <w:rPr>
                <w:rFonts w:ascii="Monaco" w:eastAsiaTheme="minorEastAsia" w:hAnsi="Monaco" w:cs="Monaco"/>
                <w:color w:val="F8F8F2"/>
                <w:kern w:val="0"/>
                <w:sz w:val="20"/>
                <w:szCs w:val="20"/>
                <w:lang w:eastAsia="ja-JP"/>
              </w:rPr>
              <w:t>);</w:t>
            </w:r>
          </w:p>
          <w:p w14:paraId="44705994" w14:textId="77777777" w:rsidR="005C4A9D" w:rsidRDefault="005C4A9D" w:rsidP="005C4A9D">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p>
          <w:p w14:paraId="25294D19" w14:textId="77777777" w:rsidR="005C4A9D" w:rsidRDefault="005C4A9D" w:rsidP="005C4A9D">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w:t>
            </w:r>
          </w:p>
          <w:p w14:paraId="3C7F72C0" w14:textId="77777777" w:rsidR="005C4A9D" w:rsidRPr="005C4A9D" w:rsidRDefault="005C4A9D" w:rsidP="005C4A9D">
            <w:pPr>
              <w:autoSpaceDE w:val="0"/>
              <w:autoSpaceDN w:val="0"/>
              <w:adjustRightInd w:val="0"/>
              <w:spacing w:before="0" w:after="0"/>
              <w:ind w:leftChars="100" w:left="240" w:rightChars="100" w:right="240"/>
              <w:jc w:val="left"/>
            </w:pPr>
          </w:p>
        </w:tc>
      </w:tr>
    </w:tbl>
    <w:p w14:paraId="4D6148A8" w14:textId="77777777" w:rsidR="005C4A9D" w:rsidRDefault="005C4A9D" w:rsidP="005C4A9D">
      <w:pPr>
        <w:rPr>
          <w:lang w:eastAsia="ja-JP"/>
        </w:rPr>
      </w:pPr>
      <w:r>
        <w:rPr>
          <w:lang w:eastAsia="ja-JP"/>
        </w:rPr>
        <w:t xml:space="preserve">    </w:t>
      </w:r>
      <w:r>
        <w:rPr>
          <w:rFonts w:hint="eastAsia"/>
          <w:lang w:eastAsia="ja-JP"/>
        </w:rPr>
        <w:t>当匹配到</w:t>
      </w:r>
      <w:r>
        <w:rPr>
          <w:lang w:eastAsia="ja-JP"/>
        </w:rPr>
        <w:t>路径的GET</w:t>
      </w:r>
      <w:r>
        <w:rPr>
          <w:rFonts w:hint="eastAsia"/>
          <w:lang w:eastAsia="ja-JP"/>
        </w:rPr>
        <w:t>请求</w:t>
      </w:r>
      <w:r>
        <w:rPr>
          <w:lang w:eastAsia="ja-JP"/>
        </w:rPr>
        <w:t>后，</w:t>
      </w:r>
      <w:r>
        <w:rPr>
          <w:rFonts w:hint="eastAsia"/>
          <w:lang w:eastAsia="ja-JP"/>
        </w:rPr>
        <w:t>从</w:t>
      </w:r>
      <w:r>
        <w:rPr>
          <w:lang w:eastAsia="ja-JP"/>
        </w:rPr>
        <w:t>数据库中取出所有的设备信息并且以J</w:t>
      </w:r>
      <w:r>
        <w:rPr>
          <w:rFonts w:hint="eastAsia"/>
          <w:lang w:eastAsia="ja-JP"/>
        </w:rPr>
        <w:t>son的</w:t>
      </w:r>
      <w:r>
        <w:rPr>
          <w:lang w:eastAsia="ja-JP"/>
        </w:rPr>
        <w:t>格式返回。</w:t>
      </w:r>
    </w:p>
    <w:p w14:paraId="282D20DD" w14:textId="77777777" w:rsidR="005C4A9D" w:rsidRPr="005C4A9D" w:rsidRDefault="005C4A9D" w:rsidP="005C4A9D">
      <w:pPr>
        <w:rPr>
          <w:lang w:eastAsia="ja-JP"/>
        </w:rPr>
      </w:pPr>
      <w:r>
        <w:rPr>
          <w:lang w:eastAsia="ja-JP"/>
        </w:rPr>
        <w:t xml:space="preserve">   </w:t>
      </w:r>
      <w:r w:rsidR="005167D0">
        <w:rPr>
          <w:rFonts w:hint="eastAsia"/>
          <w:lang w:eastAsia="ja-JP"/>
        </w:rPr>
        <w:t>对应</w:t>
      </w:r>
      <w:r w:rsidR="005167D0">
        <w:rPr>
          <w:lang w:eastAsia="ja-JP"/>
        </w:rPr>
        <w:t>U</w:t>
      </w:r>
      <w:r w:rsidR="005167D0">
        <w:rPr>
          <w:rFonts w:hint="eastAsia"/>
          <w:lang w:eastAsia="ja-JP"/>
        </w:rPr>
        <w:t>RL的</w:t>
      </w:r>
      <w:r>
        <w:rPr>
          <w:lang w:eastAsia="ja-JP"/>
        </w:rPr>
        <w:t>P</w:t>
      </w:r>
      <w:r>
        <w:rPr>
          <w:rFonts w:hint="eastAsia"/>
          <w:lang w:eastAsia="ja-JP"/>
        </w:rPr>
        <w:t>ost</w:t>
      </w:r>
      <w:r>
        <w:rPr>
          <w:lang w:eastAsia="ja-JP"/>
        </w:rPr>
        <w:t>请求回调函数如下：</w:t>
      </w:r>
    </w:p>
    <w:tbl>
      <w:tblPr>
        <w:tblStyle w:val="aa"/>
        <w:tblW w:w="0" w:type="auto"/>
        <w:tblLook w:val="04A0" w:firstRow="1" w:lastRow="0" w:firstColumn="1" w:lastColumn="0" w:noHBand="0" w:noVBand="1"/>
      </w:tblPr>
      <w:tblGrid>
        <w:gridCol w:w="8529"/>
      </w:tblGrid>
      <w:tr w:rsidR="005C4A9D" w14:paraId="0CB4A59B" w14:textId="77777777" w:rsidTr="0019558C">
        <w:tc>
          <w:tcPr>
            <w:tcW w:w="8529" w:type="dxa"/>
            <w:tcBorders>
              <w:top w:val="nil"/>
              <w:left w:val="nil"/>
              <w:bottom w:val="nil"/>
              <w:right w:val="nil"/>
            </w:tcBorders>
            <w:shd w:val="clear" w:color="auto" w:fill="404040" w:themeFill="text1" w:themeFillTint="BF"/>
          </w:tcPr>
          <w:p w14:paraId="66527940" w14:textId="77777777" w:rsidR="005C4A9D" w:rsidRDefault="005C4A9D" w:rsidP="005C4A9D">
            <w:pPr>
              <w:autoSpaceDE w:val="0"/>
              <w:autoSpaceDN w:val="0"/>
              <w:adjustRightInd w:val="0"/>
              <w:spacing w:before="0" w:after="0"/>
              <w:ind w:leftChars="100" w:left="240" w:rightChars="100" w:right="240"/>
              <w:jc w:val="left"/>
              <w:rPr>
                <w:b/>
              </w:rPr>
            </w:pPr>
          </w:p>
          <w:p w14:paraId="05028A95" w14:textId="77777777" w:rsidR="005C4A9D" w:rsidRDefault="005C4A9D" w:rsidP="005C4A9D">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A6E22E"/>
                <w:kern w:val="0"/>
                <w:sz w:val="20"/>
                <w:szCs w:val="20"/>
                <w:lang w:eastAsia="ja-JP"/>
              </w:rPr>
              <w:t>exports</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creat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function</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req</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res</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next</w:t>
            </w:r>
            <w:r>
              <w:rPr>
                <w:rFonts w:ascii="Monaco" w:eastAsiaTheme="minorEastAsia" w:hAnsi="Monaco" w:cs="Monaco"/>
                <w:color w:val="F8F8F2"/>
                <w:kern w:val="0"/>
                <w:sz w:val="20"/>
                <w:szCs w:val="20"/>
                <w:lang w:eastAsia="ja-JP"/>
              </w:rPr>
              <w:t>) {</w:t>
            </w:r>
          </w:p>
          <w:p w14:paraId="4D8B330C" w14:textId="77777777" w:rsidR="005C4A9D" w:rsidRDefault="005C4A9D" w:rsidP="005C4A9D">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Device</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create</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req</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body</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device</w:t>
            </w:r>
            <w:r>
              <w:rPr>
                <w:rFonts w:ascii="Monaco" w:eastAsiaTheme="minorEastAsia" w:hAnsi="Monaco" w:cs="Monaco"/>
                <w:color w:val="F8F8F2"/>
                <w:kern w:val="0"/>
                <w:sz w:val="20"/>
                <w:szCs w:val="20"/>
                <w:lang w:eastAsia="ja-JP"/>
              </w:rPr>
              <w:t>,</w:t>
            </w:r>
            <w:r>
              <w:rPr>
                <w:rFonts w:ascii="Monaco" w:eastAsiaTheme="minorEastAsia" w:hAnsi="Monaco" w:cs="Monaco"/>
                <w:color w:val="66D9EF"/>
                <w:kern w:val="0"/>
                <w:sz w:val="20"/>
                <w:szCs w:val="20"/>
                <w:lang w:eastAsia="ja-JP"/>
              </w:rPr>
              <w:t>function</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err</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sensors</w:t>
            </w:r>
            <w:r>
              <w:rPr>
                <w:rFonts w:ascii="Monaco" w:eastAsiaTheme="minorEastAsia" w:hAnsi="Monaco" w:cs="Monaco"/>
                <w:color w:val="F8F8F2"/>
                <w:kern w:val="0"/>
                <w:sz w:val="20"/>
                <w:szCs w:val="20"/>
                <w:lang w:eastAsia="ja-JP"/>
              </w:rPr>
              <w:t>){</w:t>
            </w:r>
          </w:p>
          <w:p w14:paraId="703220AF" w14:textId="77777777" w:rsidR="005C4A9D" w:rsidRDefault="005C4A9D" w:rsidP="005C4A9D">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res</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json</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sensors</w:t>
            </w:r>
            <w:r>
              <w:rPr>
                <w:rFonts w:ascii="Monaco" w:eastAsiaTheme="minorEastAsia" w:hAnsi="Monaco" w:cs="Monaco"/>
                <w:color w:val="F8F8F2"/>
                <w:kern w:val="0"/>
                <w:sz w:val="20"/>
                <w:szCs w:val="20"/>
                <w:lang w:eastAsia="ja-JP"/>
              </w:rPr>
              <w:t>);</w:t>
            </w:r>
          </w:p>
          <w:p w14:paraId="4E1CC4CC" w14:textId="77777777" w:rsidR="005C4A9D" w:rsidRDefault="005C4A9D" w:rsidP="005C4A9D">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p>
          <w:p w14:paraId="40B69D40" w14:textId="77777777" w:rsidR="005C4A9D" w:rsidRDefault="005C4A9D" w:rsidP="0019558C">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w:t>
            </w:r>
          </w:p>
          <w:p w14:paraId="38BB839B" w14:textId="77777777" w:rsidR="005C4A9D" w:rsidRPr="005C4A9D" w:rsidRDefault="005C4A9D" w:rsidP="0019558C">
            <w:pPr>
              <w:autoSpaceDE w:val="0"/>
              <w:autoSpaceDN w:val="0"/>
              <w:adjustRightInd w:val="0"/>
              <w:spacing w:before="0" w:after="0"/>
              <w:ind w:leftChars="100" w:left="240" w:rightChars="100" w:right="240"/>
              <w:jc w:val="left"/>
              <w:rPr>
                <w:rFonts w:ascii="Monaco" w:eastAsiaTheme="minorEastAsia" w:hAnsi="Monaco" w:cs="Monaco"/>
                <w:color w:val="A6E22E"/>
                <w:kern w:val="0"/>
                <w:sz w:val="20"/>
                <w:szCs w:val="20"/>
                <w:lang w:eastAsia="ja-JP"/>
              </w:rPr>
            </w:pPr>
          </w:p>
        </w:tc>
      </w:tr>
    </w:tbl>
    <w:p w14:paraId="0941EC0D" w14:textId="77777777" w:rsidR="005C4A9D" w:rsidRDefault="005C4A9D" w:rsidP="005C4A9D">
      <w:r>
        <w:t xml:space="preserve">    </w:t>
      </w:r>
      <w:r>
        <w:rPr>
          <w:rFonts w:hint="eastAsia"/>
        </w:rPr>
        <w:t>当</w:t>
      </w:r>
      <w:r>
        <w:t>匹配到POST</w:t>
      </w:r>
      <w:r>
        <w:rPr>
          <w:rFonts w:hint="eastAsia"/>
        </w:rPr>
        <w:t>路径</w:t>
      </w:r>
      <w:r>
        <w:t>后，</w:t>
      </w:r>
      <w:r>
        <w:rPr>
          <w:rFonts w:hint="eastAsia"/>
        </w:rPr>
        <w:t>也就是</w:t>
      </w:r>
      <w:r>
        <w:t>需要创建一个</w:t>
      </w:r>
      <w:r>
        <w:rPr>
          <w:rFonts w:hint="eastAsia"/>
        </w:rPr>
        <w:t>设备</w:t>
      </w:r>
      <w:r>
        <w:t>，</w:t>
      </w:r>
      <w:r w:rsidR="00D973B3">
        <w:t>服务器程序</w:t>
      </w:r>
      <w:r w:rsidR="00544A01">
        <w:t>从请求体中取出需要创建的设备信息</w:t>
      </w:r>
      <w:r w:rsidR="00D973B3">
        <w:t>，然后</w:t>
      </w:r>
      <w:r w:rsidR="00544A01">
        <w:t>将其写入M</w:t>
      </w:r>
      <w:r w:rsidR="00544A01">
        <w:rPr>
          <w:rFonts w:hint="eastAsia"/>
        </w:rPr>
        <w:t>ongo</w:t>
      </w:r>
      <w:r w:rsidR="00544A01">
        <w:t>DB</w:t>
      </w:r>
      <w:r w:rsidR="00544A01">
        <w:rPr>
          <w:rFonts w:hint="eastAsia"/>
        </w:rPr>
        <w:t>数据库</w:t>
      </w:r>
      <w:r w:rsidR="00544A01">
        <w:t>中</w:t>
      </w:r>
      <w:r w:rsidR="00D973B3">
        <w:t>。</w:t>
      </w:r>
    </w:p>
    <w:p w14:paraId="41095FCD" w14:textId="77777777" w:rsidR="00544A01" w:rsidRPr="00F22EC4" w:rsidRDefault="00544A01" w:rsidP="00544A01">
      <w:pPr>
        <w:pStyle w:val="3"/>
        <w:rPr>
          <w:rFonts w:asciiTheme="minorEastAsia" w:hAnsiTheme="minorEastAsia"/>
        </w:rPr>
      </w:pPr>
      <w:bookmarkStart w:id="286" w:name="_Toc450151621"/>
      <w:bookmarkStart w:id="287" w:name="_Toc450161963"/>
      <w:bookmarkStart w:id="288" w:name="_Toc450163573"/>
      <w:bookmarkStart w:id="289" w:name="_Toc450381502"/>
      <w:bookmarkStart w:id="290" w:name="_Toc450751994"/>
      <w:bookmarkStart w:id="291" w:name="_Toc451069715"/>
      <w:r w:rsidRPr="00F22EC4">
        <w:rPr>
          <w:rFonts w:asciiTheme="minorEastAsia" w:hAnsiTheme="minorEastAsia"/>
        </w:rPr>
        <w:lastRenderedPageBreak/>
        <w:t>3.5.2</w:t>
      </w:r>
      <w:r w:rsidR="00890F11" w:rsidRPr="00F22EC4">
        <w:rPr>
          <w:rFonts w:asciiTheme="minorEastAsia" w:hAnsiTheme="minorEastAsia"/>
        </w:rPr>
        <w:t>创建</w:t>
      </w:r>
      <w:r w:rsidRPr="00F22EC4">
        <w:rPr>
          <w:rFonts w:asciiTheme="minorEastAsia" w:hAnsiTheme="minorEastAsia"/>
        </w:rPr>
        <w:t>温度信息API</w:t>
      </w:r>
      <w:bookmarkEnd w:id="286"/>
      <w:bookmarkEnd w:id="287"/>
      <w:bookmarkEnd w:id="288"/>
      <w:bookmarkEnd w:id="289"/>
      <w:bookmarkEnd w:id="290"/>
      <w:bookmarkEnd w:id="291"/>
    </w:p>
    <w:p w14:paraId="1FAD1457" w14:textId="77777777" w:rsidR="00544A01" w:rsidRDefault="00544A01" w:rsidP="00544A01">
      <w:r>
        <w:t xml:space="preserve">    </w:t>
      </w:r>
      <w:r>
        <w:rPr>
          <w:rFonts w:hint="eastAsia"/>
        </w:rPr>
        <w:t>温度</w:t>
      </w:r>
      <w:r>
        <w:t>信息API</w:t>
      </w:r>
      <w:r>
        <w:rPr>
          <w:rFonts w:hint="eastAsia"/>
        </w:rPr>
        <w:t>提供</w:t>
      </w:r>
      <w:r>
        <w:t>温度信息的创建。</w:t>
      </w:r>
    </w:p>
    <w:p w14:paraId="4DF2116A" w14:textId="77777777" w:rsidR="00544A01" w:rsidRPr="00544A01" w:rsidRDefault="00544A01" w:rsidP="00544A01">
      <w:r>
        <w:t xml:space="preserve">    </w:t>
      </w:r>
      <w:r>
        <w:rPr>
          <w:rFonts w:hint="eastAsia"/>
        </w:rPr>
        <w:t>对于</w:t>
      </w:r>
      <w:r>
        <w:t>温度信息的创建</w:t>
      </w:r>
      <w:r w:rsidR="004212C7">
        <w:t>API</w:t>
      </w:r>
      <w:r>
        <w:t>，</w:t>
      </w:r>
      <w:r w:rsidR="005167D0">
        <w:rPr>
          <w:rFonts w:hint="eastAsia"/>
        </w:rPr>
        <w:t>设计</w:t>
      </w:r>
      <w:r w:rsidR="005167D0">
        <w:t>的</w:t>
      </w:r>
      <w:r>
        <w:t>URL</w:t>
      </w:r>
      <w:r>
        <w:rPr>
          <w:rFonts w:hint="eastAsia"/>
        </w:rPr>
        <w:t>地址</w:t>
      </w:r>
      <w:r>
        <w:t>是</w:t>
      </w:r>
      <w:r>
        <w:rPr>
          <w:rFonts w:hint="eastAsia"/>
        </w:rPr>
        <w:t>:</w:t>
      </w:r>
    </w:p>
    <w:tbl>
      <w:tblPr>
        <w:tblStyle w:val="aa"/>
        <w:tblW w:w="0" w:type="auto"/>
        <w:tblLook w:val="04A0" w:firstRow="1" w:lastRow="0" w:firstColumn="1" w:lastColumn="0" w:noHBand="0" w:noVBand="1"/>
      </w:tblPr>
      <w:tblGrid>
        <w:gridCol w:w="8529"/>
      </w:tblGrid>
      <w:tr w:rsidR="00544A01" w14:paraId="6B6E0A48" w14:textId="77777777" w:rsidTr="0019558C">
        <w:tc>
          <w:tcPr>
            <w:tcW w:w="8529" w:type="dxa"/>
            <w:tcBorders>
              <w:top w:val="nil"/>
              <w:left w:val="nil"/>
              <w:bottom w:val="nil"/>
              <w:right w:val="nil"/>
            </w:tcBorders>
            <w:shd w:val="clear" w:color="auto" w:fill="404040" w:themeFill="text1" w:themeFillTint="BF"/>
          </w:tcPr>
          <w:p w14:paraId="5A92F81B" w14:textId="77777777" w:rsidR="00544A01" w:rsidRDefault="00544A01" w:rsidP="0019558C">
            <w:pPr>
              <w:autoSpaceDE w:val="0"/>
              <w:autoSpaceDN w:val="0"/>
              <w:adjustRightInd w:val="0"/>
              <w:spacing w:before="0" w:after="0"/>
              <w:jc w:val="left"/>
            </w:pPr>
          </w:p>
          <w:p w14:paraId="53451387" w14:textId="77777777" w:rsidR="00544A01" w:rsidRDefault="00544A01" w:rsidP="0019558C">
            <w:pPr>
              <w:autoSpaceDE w:val="0"/>
              <w:autoSpaceDN w:val="0"/>
              <w:adjustRightInd w:val="0"/>
              <w:spacing w:before="0" w:after="0"/>
              <w:jc w:val="left"/>
              <w:rPr>
                <w:rFonts w:ascii="Monaco" w:eastAsiaTheme="minorEastAsia" w:hAnsi="Monaco" w:cs="Monaco"/>
                <w:color w:val="A6E22E"/>
                <w:kern w:val="0"/>
                <w:sz w:val="20"/>
                <w:szCs w:val="20"/>
                <w:lang w:eastAsia="ja-JP"/>
              </w:rPr>
            </w:pPr>
            <w:r>
              <w:rPr>
                <w:rFonts w:hint="eastAsia"/>
              </w:rPr>
              <w:t xml:space="preserve">  </w:t>
            </w:r>
            <w:r>
              <w:rPr>
                <w:rFonts w:ascii="Monaco" w:eastAsiaTheme="minorEastAsia" w:hAnsi="Monaco" w:cs="Monaco"/>
                <w:color w:val="A6E22E"/>
                <w:kern w:val="0"/>
                <w:sz w:val="20"/>
                <w:szCs w:val="20"/>
                <w:lang w:eastAsia="ja-JP"/>
              </w:rPr>
              <w:t>api</w:t>
            </w:r>
            <w:r w:rsidR="00890F11" w:rsidRPr="00890F11">
              <w:rPr>
                <w:rFonts w:ascii="Monaco" w:eastAsiaTheme="minorEastAsia" w:hAnsi="Monaco" w:cs="Monaco"/>
                <w:color w:val="A6E22E"/>
                <w:kern w:val="0"/>
                <w:sz w:val="20"/>
                <w:szCs w:val="20"/>
                <w:lang w:eastAsia="ja-JP"/>
              </w:rPr>
              <w:t>/</w:t>
            </w:r>
            <w:r>
              <w:rPr>
                <w:rFonts w:ascii="Monaco" w:eastAsiaTheme="minorEastAsia" w:hAnsi="Monaco" w:cs="Monaco"/>
                <w:color w:val="A6E22E"/>
                <w:kern w:val="0"/>
                <w:sz w:val="20"/>
                <w:szCs w:val="20"/>
                <w:lang w:eastAsia="ja-JP"/>
              </w:rPr>
              <w:t>v1</w:t>
            </w:r>
            <w:r w:rsidR="00890F11">
              <w:rPr>
                <w:rFonts w:ascii="Monaco" w:eastAsiaTheme="minorEastAsia" w:hAnsi="Monaco" w:cs="Monaco"/>
                <w:color w:val="A6E22E"/>
                <w:kern w:val="0"/>
                <w:sz w:val="20"/>
                <w:szCs w:val="20"/>
                <w:lang w:eastAsia="ja-JP"/>
              </w:rPr>
              <w:t>.0</w:t>
            </w:r>
            <w:r w:rsidRPr="00544A01">
              <w:rPr>
                <w:rFonts w:ascii="Monaco" w:eastAsiaTheme="minorEastAsia" w:hAnsi="Monaco" w:cs="Monaco"/>
                <w:color w:val="A6E22E"/>
                <w:kern w:val="0"/>
                <w:sz w:val="20"/>
                <w:szCs w:val="20"/>
                <w:lang w:eastAsia="ja-JP"/>
              </w:rPr>
              <w:t>/sensor/:sensor_id/value</w:t>
            </w:r>
          </w:p>
          <w:p w14:paraId="1C0AF537" w14:textId="77777777" w:rsidR="00544A01" w:rsidRPr="005C4A9D" w:rsidRDefault="00544A01" w:rsidP="0019558C">
            <w:pPr>
              <w:autoSpaceDE w:val="0"/>
              <w:autoSpaceDN w:val="0"/>
              <w:adjustRightInd w:val="0"/>
              <w:spacing w:before="0" w:after="0"/>
              <w:jc w:val="left"/>
            </w:pPr>
          </w:p>
        </w:tc>
      </w:tr>
    </w:tbl>
    <w:p w14:paraId="778D5B0C" w14:textId="77777777" w:rsidR="00544A01" w:rsidRDefault="00544A01" w:rsidP="00544A01">
      <w:r>
        <w:t xml:space="preserve">    </w:t>
      </w:r>
      <w:r w:rsidR="005167D0">
        <w:t>创建</w:t>
      </w:r>
      <w:r w:rsidR="00890F11">
        <w:rPr>
          <w:rFonts w:hint="eastAsia"/>
        </w:rPr>
        <w:t>温度</w:t>
      </w:r>
      <w:r w:rsidR="00890F11">
        <w:t>信息API</w:t>
      </w:r>
      <w:r w:rsidR="005167D0">
        <w:t>只</w:t>
      </w:r>
      <w:r w:rsidR="00890F11">
        <w:t>响应POST</w:t>
      </w:r>
      <w:r w:rsidR="00890F11">
        <w:rPr>
          <w:rFonts w:hint="eastAsia"/>
        </w:rPr>
        <w:t>方法</w:t>
      </w:r>
      <w:r w:rsidR="00890F11">
        <w:t>，回调函数如下</w:t>
      </w:r>
      <w:r>
        <w:t>：</w:t>
      </w:r>
    </w:p>
    <w:tbl>
      <w:tblPr>
        <w:tblStyle w:val="aa"/>
        <w:tblW w:w="0" w:type="auto"/>
        <w:tblLook w:val="04A0" w:firstRow="1" w:lastRow="0" w:firstColumn="1" w:lastColumn="0" w:noHBand="0" w:noVBand="1"/>
      </w:tblPr>
      <w:tblGrid>
        <w:gridCol w:w="8529"/>
      </w:tblGrid>
      <w:tr w:rsidR="00544A01" w14:paraId="31CB52DA" w14:textId="77777777" w:rsidTr="0019558C">
        <w:tc>
          <w:tcPr>
            <w:tcW w:w="8529" w:type="dxa"/>
            <w:tcBorders>
              <w:top w:val="nil"/>
              <w:left w:val="nil"/>
              <w:bottom w:val="nil"/>
              <w:right w:val="nil"/>
            </w:tcBorders>
            <w:shd w:val="clear" w:color="auto" w:fill="404040" w:themeFill="text1" w:themeFillTint="BF"/>
          </w:tcPr>
          <w:p w14:paraId="04EAD4F9" w14:textId="77777777" w:rsidR="00544A01" w:rsidRDefault="00544A01" w:rsidP="0019558C">
            <w:pPr>
              <w:autoSpaceDE w:val="0"/>
              <w:autoSpaceDN w:val="0"/>
              <w:adjustRightInd w:val="0"/>
              <w:spacing w:before="0" w:after="0"/>
              <w:jc w:val="left"/>
            </w:pPr>
          </w:p>
          <w:p w14:paraId="3FF90071" w14:textId="77777777" w:rsidR="00544A01" w:rsidRDefault="00544A01" w:rsidP="00544A01">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r>
              <w:rPr>
                <w:rFonts w:ascii="Monaco" w:eastAsiaTheme="minorEastAsia" w:hAnsi="Monaco" w:cs="Monaco"/>
                <w:color w:val="A6E22E"/>
                <w:kern w:val="0"/>
                <w:sz w:val="20"/>
                <w:szCs w:val="20"/>
                <w:lang w:eastAsia="ja-JP"/>
              </w:rPr>
              <w:t>exports</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post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function</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req</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res</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next</w:t>
            </w:r>
            <w:r>
              <w:rPr>
                <w:rFonts w:ascii="Monaco" w:eastAsiaTheme="minorEastAsia" w:hAnsi="Monaco" w:cs="Monaco"/>
                <w:color w:val="F8F8F2"/>
                <w:kern w:val="0"/>
                <w:sz w:val="20"/>
                <w:szCs w:val="20"/>
                <w:lang w:eastAsia="ja-JP"/>
              </w:rPr>
              <w:t>) {</w:t>
            </w:r>
          </w:p>
          <w:p w14:paraId="4E92BA6E" w14:textId="77777777" w:rsidR="00544A01" w:rsidRDefault="00544A01" w:rsidP="00544A01">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var</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sensor_id</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Number(</w:t>
            </w:r>
            <w:r>
              <w:rPr>
                <w:rFonts w:ascii="Monaco" w:eastAsiaTheme="minorEastAsia" w:hAnsi="Monaco" w:cs="Monaco"/>
                <w:color w:val="A6E22E"/>
                <w:kern w:val="0"/>
                <w:sz w:val="20"/>
                <w:szCs w:val="20"/>
                <w:lang w:eastAsia="ja-JP"/>
              </w:rPr>
              <w:t>req</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params</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sensor_id</w:t>
            </w:r>
            <w:r>
              <w:rPr>
                <w:rFonts w:ascii="Monaco" w:eastAsiaTheme="minorEastAsia" w:hAnsi="Monaco" w:cs="Monaco"/>
                <w:color w:val="F8F8F2"/>
                <w:kern w:val="0"/>
                <w:sz w:val="20"/>
                <w:szCs w:val="20"/>
                <w:lang w:eastAsia="ja-JP"/>
              </w:rPr>
              <w:t>);</w:t>
            </w:r>
          </w:p>
          <w:p w14:paraId="6E06DD75" w14:textId="77777777" w:rsidR="00544A01" w:rsidRDefault="00544A01" w:rsidP="00544A01">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var</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value</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req</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body</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value</w:t>
            </w:r>
            <w:r>
              <w:rPr>
                <w:rFonts w:ascii="Monaco" w:eastAsiaTheme="minorEastAsia" w:hAnsi="Monaco" w:cs="Monaco"/>
                <w:color w:val="F8F8F2"/>
                <w:kern w:val="0"/>
                <w:sz w:val="20"/>
                <w:szCs w:val="20"/>
                <w:lang w:eastAsia="ja-JP"/>
              </w:rPr>
              <w:t>;</w:t>
            </w:r>
          </w:p>
          <w:p w14:paraId="186AC6FF" w14:textId="77777777" w:rsidR="00544A01" w:rsidRDefault="00544A01" w:rsidP="00544A01">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p>
          <w:p w14:paraId="5360D0EB" w14:textId="77777777" w:rsidR="00544A01" w:rsidRDefault="00544A01" w:rsidP="00544A01">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var</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timestamp</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new</w:t>
            </w:r>
            <w:r>
              <w:rPr>
                <w:rFonts w:ascii="Monaco" w:eastAsiaTheme="minorEastAsia" w:hAnsi="Monaco" w:cs="Monaco"/>
                <w:color w:val="F8F8F2"/>
                <w:kern w:val="0"/>
                <w:sz w:val="20"/>
                <w:szCs w:val="20"/>
                <w:lang w:eastAsia="ja-JP"/>
              </w:rPr>
              <w:t xml:space="preserve"> Date().</w:t>
            </w:r>
            <w:r>
              <w:rPr>
                <w:rFonts w:ascii="Monaco" w:eastAsiaTheme="minorEastAsia" w:hAnsi="Monaco" w:cs="Monaco"/>
                <w:color w:val="A6E22E"/>
                <w:kern w:val="0"/>
                <w:sz w:val="20"/>
                <w:szCs w:val="20"/>
                <w:lang w:eastAsia="ja-JP"/>
              </w:rPr>
              <w:t>getTime</w:t>
            </w:r>
            <w:r>
              <w:rPr>
                <w:rFonts w:ascii="Monaco" w:eastAsiaTheme="minorEastAsia" w:hAnsi="Monaco" w:cs="Monaco"/>
                <w:color w:val="F8F8F2"/>
                <w:kern w:val="0"/>
                <w:sz w:val="20"/>
                <w:szCs w:val="20"/>
                <w:lang w:eastAsia="ja-JP"/>
              </w:rPr>
              <w:t>();</w:t>
            </w:r>
          </w:p>
          <w:p w14:paraId="443BAE9F" w14:textId="77777777" w:rsidR="00544A01" w:rsidRDefault="00544A01" w:rsidP="00544A01">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p>
          <w:p w14:paraId="40A6EF24" w14:textId="77777777" w:rsidR="00544A01" w:rsidRDefault="00544A01" w:rsidP="00544A01">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redisClient</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zadd</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sensor_id</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timestamp</w:t>
            </w:r>
            <w:r>
              <w:rPr>
                <w:rFonts w:ascii="Monaco" w:eastAsiaTheme="minorEastAsia" w:hAnsi="Monaco" w:cs="Monaco"/>
                <w:color w:val="F8F8F2"/>
                <w:kern w:val="0"/>
                <w:sz w:val="20"/>
                <w:szCs w:val="20"/>
                <w:lang w:eastAsia="ja-JP"/>
              </w:rPr>
              <w:t>, (</w:t>
            </w:r>
            <w:r>
              <w:rPr>
                <w:rFonts w:ascii="Monaco" w:eastAsiaTheme="minorEastAsia" w:hAnsi="Monaco" w:cs="Monaco"/>
                <w:color w:val="A6E22E"/>
                <w:kern w:val="0"/>
                <w:sz w:val="20"/>
                <w:szCs w:val="20"/>
                <w:lang w:eastAsia="ja-JP"/>
              </w:rPr>
              <w:t>timestamp</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E81FF"/>
                <w:kern w:val="0"/>
                <w:sz w:val="20"/>
                <w:szCs w:val="20"/>
                <w:lang w:eastAsia="ja-JP"/>
              </w:rPr>
              <w:t>10000</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value</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function</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err</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response</w:t>
            </w:r>
            <w:r>
              <w:rPr>
                <w:rFonts w:ascii="Monaco" w:eastAsiaTheme="minorEastAsia" w:hAnsi="Monaco" w:cs="Monaco"/>
                <w:color w:val="F8F8F2"/>
                <w:kern w:val="0"/>
                <w:sz w:val="20"/>
                <w:szCs w:val="20"/>
                <w:lang w:eastAsia="ja-JP"/>
              </w:rPr>
              <w:t>) {</w:t>
            </w:r>
          </w:p>
          <w:p w14:paraId="5F3108B3" w14:textId="77777777" w:rsidR="00544A01" w:rsidRDefault="00544A01" w:rsidP="00544A01">
            <w:pPr>
              <w:autoSpaceDE w:val="0"/>
              <w:autoSpaceDN w:val="0"/>
              <w:adjustRightInd w:val="0"/>
              <w:spacing w:before="0" w:after="0"/>
              <w:ind w:leftChars="83" w:left="199"/>
              <w:jc w:val="left"/>
              <w:rPr>
                <w:rFonts w:ascii="Monaco" w:eastAsiaTheme="minorEastAsia" w:hAnsi="Monaco" w:cs="Monaco"/>
                <w:color w:val="F8F8F2"/>
                <w:kern w:val="0"/>
                <w:sz w:val="20"/>
                <w:szCs w:val="20"/>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if</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err</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throw</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err</w:t>
            </w:r>
            <w:r>
              <w:rPr>
                <w:rFonts w:ascii="Monaco" w:eastAsiaTheme="minorEastAsia" w:hAnsi="Monaco" w:cs="Monaco"/>
                <w:color w:val="F8F8F2"/>
                <w:kern w:val="0"/>
                <w:sz w:val="20"/>
                <w:szCs w:val="20"/>
                <w:lang w:eastAsia="ja-JP"/>
              </w:rPr>
              <w:t>;</w:t>
            </w:r>
          </w:p>
          <w:p w14:paraId="7727A5F2" w14:textId="77777777" w:rsidR="00544A01" w:rsidRDefault="00544A01" w:rsidP="00544A01">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console</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log</w:t>
            </w:r>
            <w:r>
              <w:rPr>
                <w:rFonts w:ascii="Monaco" w:eastAsiaTheme="minorEastAsia" w:hAnsi="Monaco" w:cs="Monaco"/>
                <w:color w:val="F8F8F2"/>
                <w:kern w:val="0"/>
                <w:sz w:val="20"/>
                <w:szCs w:val="20"/>
                <w:lang w:eastAsia="ja-JP"/>
              </w:rPr>
              <w:t>(</w:t>
            </w:r>
            <w:r>
              <w:rPr>
                <w:rFonts w:ascii="Monaco" w:eastAsiaTheme="minorEastAsia" w:hAnsi="Monaco" w:cs="Monaco"/>
                <w:color w:val="E6DB74"/>
                <w:kern w:val="0"/>
                <w:sz w:val="20"/>
                <w:szCs w:val="20"/>
                <w:lang w:eastAsia="ja-JP"/>
              </w:rPr>
              <w:t>'added '</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response</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E6DB74"/>
                <w:kern w:val="0"/>
                <w:sz w:val="20"/>
                <w:szCs w:val="20"/>
                <w:lang w:eastAsia="ja-JP"/>
              </w:rPr>
              <w:t>' items.'</w:t>
            </w:r>
            <w:r>
              <w:rPr>
                <w:rFonts w:ascii="Monaco" w:eastAsiaTheme="minorEastAsia" w:hAnsi="Monaco" w:cs="Monaco"/>
                <w:color w:val="F8F8F2"/>
                <w:kern w:val="0"/>
                <w:sz w:val="20"/>
                <w:szCs w:val="20"/>
                <w:lang w:eastAsia="ja-JP"/>
              </w:rPr>
              <w:t>);</w:t>
            </w:r>
          </w:p>
          <w:p w14:paraId="47163CD5" w14:textId="77777777" w:rsidR="00544A01" w:rsidRDefault="00544A01" w:rsidP="00544A01">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p>
          <w:p w14:paraId="3B28A466" w14:textId="77777777" w:rsidR="00544A01" w:rsidRDefault="00544A01" w:rsidP="00544A01">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p>
          <w:p w14:paraId="2137C1E9" w14:textId="77777777" w:rsidR="00544A01" w:rsidRDefault="00544A01" w:rsidP="00544A01">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redisClient</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zremrangebyscore</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sensor_id</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E81FF"/>
                <w:kern w:val="0"/>
                <w:sz w:val="20"/>
                <w:szCs w:val="20"/>
                <w:lang w:eastAsia="ja-JP"/>
              </w:rPr>
              <w:t>0</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timestamp</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tenMin</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function</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err</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response</w:t>
            </w:r>
            <w:r>
              <w:rPr>
                <w:rFonts w:ascii="Monaco" w:eastAsiaTheme="minorEastAsia" w:hAnsi="Monaco" w:cs="Monaco"/>
                <w:color w:val="F8F8F2"/>
                <w:kern w:val="0"/>
                <w:sz w:val="20"/>
                <w:szCs w:val="20"/>
                <w:lang w:eastAsia="ja-JP"/>
              </w:rPr>
              <w:t>) {</w:t>
            </w:r>
          </w:p>
          <w:p w14:paraId="7316CDD9" w14:textId="77777777" w:rsidR="00544A01" w:rsidRDefault="00544A01" w:rsidP="00544A01">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if</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err</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throw</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err</w:t>
            </w:r>
            <w:r>
              <w:rPr>
                <w:rFonts w:ascii="Monaco" w:eastAsiaTheme="minorEastAsia" w:hAnsi="Monaco" w:cs="Monaco"/>
                <w:color w:val="F8F8F2"/>
                <w:kern w:val="0"/>
                <w:sz w:val="20"/>
                <w:szCs w:val="20"/>
                <w:lang w:eastAsia="ja-JP"/>
              </w:rPr>
              <w:t>;</w:t>
            </w:r>
          </w:p>
          <w:p w14:paraId="4CE4059A" w14:textId="77777777" w:rsidR="00544A01" w:rsidRDefault="00544A01" w:rsidP="00544A01">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console</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log</w:t>
            </w:r>
            <w:r>
              <w:rPr>
                <w:rFonts w:ascii="Monaco" w:eastAsiaTheme="minorEastAsia" w:hAnsi="Monaco" w:cs="Monaco"/>
                <w:color w:val="F8F8F2"/>
                <w:kern w:val="0"/>
                <w:sz w:val="20"/>
                <w:szCs w:val="20"/>
                <w:lang w:eastAsia="ja-JP"/>
              </w:rPr>
              <w:t>(</w:t>
            </w:r>
            <w:r>
              <w:rPr>
                <w:rFonts w:ascii="Monaco" w:eastAsiaTheme="minorEastAsia" w:hAnsi="Monaco" w:cs="Monaco"/>
                <w:color w:val="E6DB74"/>
                <w:kern w:val="0"/>
                <w:sz w:val="20"/>
                <w:szCs w:val="20"/>
                <w:lang w:eastAsia="ja-JP"/>
              </w:rPr>
              <w:t>'removeAll '</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response</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E6DB74"/>
                <w:kern w:val="0"/>
                <w:sz w:val="20"/>
                <w:szCs w:val="20"/>
                <w:lang w:eastAsia="ja-JP"/>
              </w:rPr>
              <w:t>' items.'</w:t>
            </w:r>
            <w:r>
              <w:rPr>
                <w:rFonts w:ascii="Monaco" w:eastAsiaTheme="minorEastAsia" w:hAnsi="Monaco" w:cs="Monaco"/>
                <w:color w:val="F8F8F2"/>
                <w:kern w:val="0"/>
                <w:sz w:val="20"/>
                <w:szCs w:val="20"/>
                <w:lang w:eastAsia="ja-JP"/>
              </w:rPr>
              <w:t>);</w:t>
            </w:r>
          </w:p>
          <w:p w14:paraId="62B7C3E1" w14:textId="77777777" w:rsidR="00544A01" w:rsidRDefault="00544A01" w:rsidP="00544A01">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p>
          <w:p w14:paraId="3EE26DE6" w14:textId="77777777" w:rsidR="00544A01" w:rsidRDefault="00544A01" w:rsidP="00544A01">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p>
          <w:p w14:paraId="0F9EDE42" w14:textId="77777777" w:rsidR="00544A01" w:rsidRDefault="00544A01" w:rsidP="00544A01">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if</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req</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body</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save</w:t>
            </w:r>
            <w:r>
              <w:rPr>
                <w:rFonts w:ascii="Monaco" w:eastAsiaTheme="minorEastAsia" w:hAnsi="Monaco" w:cs="Monaco"/>
                <w:color w:val="F8F8F2"/>
                <w:kern w:val="0"/>
                <w:sz w:val="20"/>
                <w:szCs w:val="20"/>
                <w:lang w:eastAsia="ja-JP"/>
              </w:rPr>
              <w:t>) {</w:t>
            </w:r>
          </w:p>
          <w:p w14:paraId="5CC14B50" w14:textId="77777777" w:rsidR="00544A01" w:rsidRDefault="00544A01" w:rsidP="00544A01">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SensorValue</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create</w:t>
            </w:r>
            <w:r>
              <w:rPr>
                <w:rFonts w:ascii="Monaco" w:eastAsiaTheme="minorEastAsia" w:hAnsi="Monaco" w:cs="Monaco"/>
                <w:color w:val="F8F8F2"/>
                <w:kern w:val="0"/>
                <w:sz w:val="20"/>
                <w:szCs w:val="20"/>
                <w:lang w:eastAsia="ja-JP"/>
              </w:rPr>
              <w:t>({</w:t>
            </w:r>
          </w:p>
          <w:p w14:paraId="7E7324E2" w14:textId="77777777" w:rsidR="00544A01" w:rsidRDefault="00544A01" w:rsidP="00544A01">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sensor_id</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sensor_id</w:t>
            </w:r>
            <w:r>
              <w:rPr>
                <w:rFonts w:ascii="Monaco" w:eastAsiaTheme="minorEastAsia" w:hAnsi="Monaco" w:cs="Monaco"/>
                <w:color w:val="F8F8F2"/>
                <w:kern w:val="0"/>
                <w:sz w:val="20"/>
                <w:szCs w:val="20"/>
                <w:lang w:eastAsia="ja-JP"/>
              </w:rPr>
              <w:t>,</w:t>
            </w:r>
          </w:p>
          <w:p w14:paraId="225AF6BA" w14:textId="77777777" w:rsidR="00544A01" w:rsidRDefault="00544A01" w:rsidP="00544A01">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value</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value</w:t>
            </w:r>
          </w:p>
          <w:p w14:paraId="16B80488" w14:textId="77777777" w:rsidR="00544A01" w:rsidRDefault="00544A01" w:rsidP="00544A01">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 </w:t>
            </w:r>
            <w:r>
              <w:rPr>
                <w:rFonts w:ascii="Monaco" w:eastAsiaTheme="minorEastAsia" w:hAnsi="Monaco" w:cs="Monaco"/>
                <w:color w:val="66D9EF"/>
                <w:kern w:val="0"/>
                <w:sz w:val="20"/>
                <w:szCs w:val="20"/>
                <w:lang w:eastAsia="ja-JP"/>
              </w:rPr>
              <w:t>function</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err</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sensors</w:t>
            </w:r>
            <w:r>
              <w:rPr>
                <w:rFonts w:ascii="Monaco" w:eastAsiaTheme="minorEastAsia" w:hAnsi="Monaco" w:cs="Monaco"/>
                <w:color w:val="F8F8F2"/>
                <w:kern w:val="0"/>
                <w:sz w:val="20"/>
                <w:szCs w:val="20"/>
                <w:lang w:eastAsia="ja-JP"/>
              </w:rPr>
              <w:t>) {</w:t>
            </w:r>
          </w:p>
          <w:p w14:paraId="2C928968" w14:textId="77777777" w:rsidR="00544A01" w:rsidRDefault="00544A01" w:rsidP="00544A01">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if</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err</w:t>
            </w:r>
            <w:r>
              <w:rPr>
                <w:rFonts w:ascii="Monaco" w:eastAsiaTheme="minorEastAsia" w:hAnsi="Monaco" w:cs="Monaco"/>
                <w:color w:val="F8F8F2"/>
                <w:kern w:val="0"/>
                <w:sz w:val="20"/>
                <w:szCs w:val="20"/>
                <w:lang w:eastAsia="ja-JP"/>
              </w:rPr>
              <w:t>) {</w:t>
            </w:r>
          </w:p>
          <w:p w14:paraId="0CAE36DF" w14:textId="77777777" w:rsidR="00544A01" w:rsidRDefault="00544A01" w:rsidP="00544A01">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return</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false</w:t>
            </w:r>
            <w:r>
              <w:rPr>
                <w:rFonts w:ascii="Monaco" w:eastAsiaTheme="minorEastAsia" w:hAnsi="Monaco" w:cs="Monaco"/>
                <w:color w:val="F8F8F2"/>
                <w:kern w:val="0"/>
                <w:sz w:val="20"/>
                <w:szCs w:val="20"/>
                <w:lang w:eastAsia="ja-JP"/>
              </w:rPr>
              <w:t>;</w:t>
            </w:r>
          </w:p>
          <w:p w14:paraId="127BC58F" w14:textId="77777777" w:rsidR="00544A01" w:rsidRDefault="00544A01" w:rsidP="00544A01">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p>
          <w:p w14:paraId="3156A96F" w14:textId="77777777" w:rsidR="00544A01" w:rsidRDefault="00544A01" w:rsidP="00544A01">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res</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json</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sensors</w:t>
            </w:r>
            <w:r>
              <w:rPr>
                <w:rFonts w:ascii="Monaco" w:eastAsiaTheme="minorEastAsia" w:hAnsi="Monaco" w:cs="Monaco"/>
                <w:color w:val="F8F8F2"/>
                <w:kern w:val="0"/>
                <w:sz w:val="20"/>
                <w:szCs w:val="20"/>
                <w:lang w:eastAsia="ja-JP"/>
              </w:rPr>
              <w:t>);</w:t>
            </w:r>
          </w:p>
          <w:p w14:paraId="64AEE0C9" w14:textId="77777777" w:rsidR="00544A01" w:rsidRDefault="00544A01" w:rsidP="00544A01">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p>
          <w:p w14:paraId="23F27A94" w14:textId="77777777" w:rsidR="00544A01" w:rsidRDefault="00544A01" w:rsidP="00544A01">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 </w:t>
            </w:r>
            <w:r>
              <w:rPr>
                <w:rFonts w:ascii="Monaco" w:eastAsiaTheme="minorEastAsia" w:hAnsi="Monaco" w:cs="Monaco"/>
                <w:color w:val="66D9EF"/>
                <w:kern w:val="0"/>
                <w:sz w:val="20"/>
                <w:szCs w:val="20"/>
                <w:lang w:eastAsia="ja-JP"/>
              </w:rPr>
              <w:t>else</w:t>
            </w:r>
            <w:r>
              <w:rPr>
                <w:rFonts w:ascii="Monaco" w:eastAsiaTheme="minorEastAsia" w:hAnsi="Monaco" w:cs="Monaco"/>
                <w:color w:val="F8F8F2"/>
                <w:kern w:val="0"/>
                <w:sz w:val="20"/>
                <w:szCs w:val="20"/>
                <w:lang w:eastAsia="ja-JP"/>
              </w:rPr>
              <w:t xml:space="preserve"> {</w:t>
            </w:r>
          </w:p>
          <w:p w14:paraId="28554766" w14:textId="77777777" w:rsidR="00544A01" w:rsidRDefault="00544A01" w:rsidP="00544A01">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res</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send</w:t>
            </w:r>
            <w:r>
              <w:rPr>
                <w:rFonts w:ascii="Monaco" w:eastAsiaTheme="minorEastAsia" w:hAnsi="Monaco" w:cs="Monaco"/>
                <w:color w:val="F8F8F2"/>
                <w:kern w:val="0"/>
                <w:sz w:val="20"/>
                <w:szCs w:val="20"/>
                <w:lang w:eastAsia="ja-JP"/>
              </w:rPr>
              <w:t>({</w:t>
            </w:r>
          </w:p>
          <w:p w14:paraId="6AA0E068" w14:textId="77777777" w:rsidR="00544A01" w:rsidRDefault="00544A01" w:rsidP="00544A01">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success</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true</w:t>
            </w:r>
          </w:p>
          <w:p w14:paraId="38CDD325" w14:textId="77777777" w:rsidR="00544A01" w:rsidRDefault="00544A01" w:rsidP="00544A01">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p>
          <w:p w14:paraId="4B29F25B" w14:textId="77777777" w:rsidR="00544A01" w:rsidRDefault="00544A01" w:rsidP="00544A01">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p>
          <w:p w14:paraId="23436494" w14:textId="77777777" w:rsidR="00544A01" w:rsidRPr="00544A01" w:rsidRDefault="00544A01" w:rsidP="00544A01">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w:t>
            </w:r>
          </w:p>
          <w:p w14:paraId="6B763B3C" w14:textId="77777777" w:rsidR="00544A01" w:rsidRPr="005C4A9D" w:rsidRDefault="00544A01" w:rsidP="0019558C">
            <w:pPr>
              <w:autoSpaceDE w:val="0"/>
              <w:autoSpaceDN w:val="0"/>
              <w:adjustRightInd w:val="0"/>
              <w:spacing w:before="0" w:after="0"/>
              <w:jc w:val="left"/>
            </w:pPr>
          </w:p>
        </w:tc>
      </w:tr>
    </w:tbl>
    <w:p w14:paraId="603637F4" w14:textId="77777777" w:rsidR="00544A01" w:rsidRDefault="00544A01" w:rsidP="00544A01">
      <w:r>
        <w:lastRenderedPageBreak/>
        <w:t xml:space="preserve">    </w:t>
      </w:r>
      <w:r>
        <w:rPr>
          <w:rFonts w:hint="eastAsia"/>
        </w:rPr>
        <w:t>当</w:t>
      </w:r>
      <w:r w:rsidR="005167D0">
        <w:t>服务器</w:t>
      </w:r>
      <w:r>
        <w:t>匹配到</w:t>
      </w:r>
      <w:r w:rsidR="005167D0">
        <w:t>对创建</w:t>
      </w:r>
      <w:r w:rsidR="005167D0">
        <w:rPr>
          <w:rFonts w:hint="eastAsia"/>
        </w:rPr>
        <w:t>温度</w:t>
      </w:r>
      <w:r w:rsidR="005167D0">
        <w:t xml:space="preserve">信息URL </w:t>
      </w:r>
      <w:r w:rsidR="005167D0">
        <w:rPr>
          <w:rFonts w:hint="eastAsia"/>
        </w:rPr>
        <w:t>的</w:t>
      </w:r>
      <w:r>
        <w:t>POST</w:t>
      </w:r>
      <w:r w:rsidR="003544DD">
        <w:t>请求后</w:t>
      </w:r>
      <w:r>
        <w:t>，函数会将POST</w:t>
      </w:r>
      <w:r>
        <w:rPr>
          <w:rFonts w:hint="eastAsia"/>
        </w:rPr>
        <w:t>过来</w:t>
      </w:r>
      <w:r>
        <w:t>的数据放入到R</w:t>
      </w:r>
      <w:r>
        <w:rPr>
          <w:rFonts w:hint="eastAsia"/>
        </w:rPr>
        <w:t>edis队列</w:t>
      </w:r>
      <w:r>
        <w:t>中。</w:t>
      </w:r>
      <w:r>
        <w:rPr>
          <w:rFonts w:hint="eastAsia"/>
        </w:rPr>
        <w:t>并且</w:t>
      </w:r>
      <w:r>
        <w:t>在</w:t>
      </w:r>
      <w:r>
        <w:rPr>
          <w:rFonts w:hint="eastAsia"/>
        </w:rPr>
        <w:t>规定的周期</w:t>
      </w:r>
      <w:r>
        <w:t>下将数据存入到M</w:t>
      </w:r>
      <w:r>
        <w:rPr>
          <w:rFonts w:hint="eastAsia"/>
        </w:rPr>
        <w:t>ongo</w:t>
      </w:r>
      <w:r>
        <w:t>DB</w:t>
      </w:r>
      <w:r>
        <w:rPr>
          <w:rFonts w:hint="eastAsia"/>
        </w:rPr>
        <w:t>中持久化数据</w:t>
      </w:r>
      <w:r>
        <w:t>作为历史记录。</w:t>
      </w:r>
    </w:p>
    <w:p w14:paraId="1B0D85C7" w14:textId="77777777" w:rsidR="00890F11" w:rsidRPr="00F22EC4" w:rsidRDefault="00890F11" w:rsidP="00890F11">
      <w:pPr>
        <w:pStyle w:val="3"/>
        <w:rPr>
          <w:rFonts w:asciiTheme="minorEastAsia" w:hAnsiTheme="minorEastAsia"/>
        </w:rPr>
      </w:pPr>
      <w:bookmarkStart w:id="292" w:name="_Toc450151622"/>
      <w:bookmarkStart w:id="293" w:name="_Toc450161964"/>
      <w:bookmarkStart w:id="294" w:name="_Toc450163574"/>
      <w:bookmarkStart w:id="295" w:name="_Toc450381503"/>
      <w:bookmarkStart w:id="296" w:name="_Toc450751995"/>
      <w:bookmarkStart w:id="297" w:name="_Toc451069716"/>
      <w:r w:rsidRPr="00F22EC4">
        <w:rPr>
          <w:rFonts w:asciiTheme="minorEastAsia" w:hAnsiTheme="minorEastAsia"/>
        </w:rPr>
        <w:t xml:space="preserve">3.5.3 </w:t>
      </w:r>
      <w:r w:rsidRPr="00F22EC4">
        <w:rPr>
          <w:rFonts w:asciiTheme="minorEastAsia" w:hAnsiTheme="minorEastAsia" w:hint="eastAsia"/>
        </w:rPr>
        <w:t>历史数据</w:t>
      </w:r>
      <w:r w:rsidRPr="00F22EC4">
        <w:rPr>
          <w:rFonts w:asciiTheme="minorEastAsia" w:hAnsiTheme="minorEastAsia"/>
        </w:rPr>
        <w:t>记录API</w:t>
      </w:r>
      <w:bookmarkEnd w:id="292"/>
      <w:bookmarkEnd w:id="293"/>
      <w:bookmarkEnd w:id="294"/>
      <w:bookmarkEnd w:id="295"/>
      <w:bookmarkEnd w:id="296"/>
      <w:bookmarkEnd w:id="297"/>
    </w:p>
    <w:p w14:paraId="70D1D99D" w14:textId="77777777" w:rsidR="00890F11" w:rsidRDefault="00890F11" w:rsidP="00890F11">
      <w:r>
        <w:rPr>
          <w:rFonts w:hint="eastAsia"/>
        </w:rPr>
        <w:t xml:space="preserve">    历史</w:t>
      </w:r>
      <w:r>
        <w:t>数据记录API</w:t>
      </w:r>
      <w:r>
        <w:rPr>
          <w:rFonts w:hint="eastAsia"/>
        </w:rPr>
        <w:t>提供</w:t>
      </w:r>
      <w:r>
        <w:t>历史数据的查询。</w:t>
      </w:r>
      <w:r>
        <w:rPr>
          <w:rFonts w:hint="eastAsia"/>
        </w:rPr>
        <w:t>历史</w:t>
      </w:r>
      <w:r>
        <w:t>数据记录API URL</w:t>
      </w:r>
      <w:r>
        <w:rPr>
          <w:rFonts w:hint="eastAsia"/>
        </w:rPr>
        <w:t>如下</w:t>
      </w:r>
      <w:r>
        <w:t>：</w:t>
      </w:r>
    </w:p>
    <w:tbl>
      <w:tblPr>
        <w:tblStyle w:val="aa"/>
        <w:tblW w:w="0" w:type="auto"/>
        <w:tblLook w:val="04A0" w:firstRow="1" w:lastRow="0" w:firstColumn="1" w:lastColumn="0" w:noHBand="0" w:noVBand="1"/>
      </w:tblPr>
      <w:tblGrid>
        <w:gridCol w:w="8529"/>
      </w:tblGrid>
      <w:tr w:rsidR="00890F11" w14:paraId="580DE08D" w14:textId="77777777" w:rsidTr="0019558C">
        <w:tc>
          <w:tcPr>
            <w:tcW w:w="8529" w:type="dxa"/>
            <w:tcBorders>
              <w:top w:val="nil"/>
              <w:left w:val="nil"/>
              <w:bottom w:val="nil"/>
              <w:right w:val="nil"/>
            </w:tcBorders>
            <w:shd w:val="clear" w:color="auto" w:fill="404040" w:themeFill="text1" w:themeFillTint="BF"/>
          </w:tcPr>
          <w:p w14:paraId="3D965053" w14:textId="77777777" w:rsidR="00890F11" w:rsidRDefault="00890F11" w:rsidP="0019558C">
            <w:pPr>
              <w:autoSpaceDE w:val="0"/>
              <w:autoSpaceDN w:val="0"/>
              <w:adjustRightInd w:val="0"/>
              <w:spacing w:before="0" w:after="0"/>
              <w:jc w:val="left"/>
            </w:pPr>
          </w:p>
          <w:p w14:paraId="4A945665" w14:textId="77777777" w:rsidR="00890F11" w:rsidRDefault="00890F11" w:rsidP="0019558C">
            <w:pPr>
              <w:autoSpaceDE w:val="0"/>
              <w:autoSpaceDN w:val="0"/>
              <w:adjustRightInd w:val="0"/>
              <w:spacing w:before="0" w:after="0"/>
              <w:jc w:val="left"/>
              <w:rPr>
                <w:rFonts w:ascii="Monaco" w:eastAsiaTheme="minorEastAsia" w:hAnsi="Monaco" w:cs="Monaco"/>
                <w:color w:val="A6E22E"/>
                <w:kern w:val="0"/>
                <w:sz w:val="20"/>
                <w:szCs w:val="20"/>
                <w:lang w:eastAsia="ja-JP"/>
              </w:rPr>
            </w:pPr>
            <w:r>
              <w:rPr>
                <w:rFonts w:hint="eastAsia"/>
              </w:rPr>
              <w:t xml:space="preserve">  </w:t>
            </w:r>
            <w:r>
              <w:rPr>
                <w:rFonts w:ascii="Monaco" w:eastAsiaTheme="minorEastAsia" w:hAnsi="Monaco" w:cs="Monaco"/>
                <w:color w:val="A6E22E"/>
                <w:kern w:val="0"/>
                <w:sz w:val="20"/>
                <w:szCs w:val="20"/>
                <w:lang w:eastAsia="ja-JP"/>
              </w:rPr>
              <w:t>api</w:t>
            </w:r>
            <w:r w:rsidRPr="00890F11">
              <w:rPr>
                <w:rFonts w:ascii="Monaco" w:eastAsiaTheme="minorEastAsia" w:hAnsi="Monaco" w:cs="Monaco"/>
                <w:color w:val="A6E22E"/>
                <w:kern w:val="0"/>
                <w:sz w:val="20"/>
                <w:szCs w:val="20"/>
                <w:lang w:eastAsia="ja-JP"/>
              </w:rPr>
              <w:t>/</w:t>
            </w:r>
            <w:r>
              <w:rPr>
                <w:rFonts w:ascii="Monaco" w:eastAsiaTheme="minorEastAsia" w:hAnsi="Monaco" w:cs="Monaco"/>
                <w:color w:val="A6E22E"/>
                <w:kern w:val="0"/>
                <w:sz w:val="20"/>
                <w:szCs w:val="20"/>
                <w:lang w:eastAsia="ja-JP"/>
              </w:rPr>
              <w:t>v1.0</w:t>
            </w:r>
            <w:r w:rsidRPr="00890F11">
              <w:rPr>
                <w:rFonts w:ascii="Monaco" w:eastAsiaTheme="minorEastAsia" w:hAnsi="Monaco" w:cs="Monaco"/>
                <w:color w:val="A6E22E"/>
                <w:kern w:val="0"/>
                <w:sz w:val="20"/>
                <w:szCs w:val="20"/>
                <w:lang w:eastAsia="ja-JP"/>
              </w:rPr>
              <w:t>/sensor/:sensor_id/value/history</w:t>
            </w:r>
          </w:p>
          <w:p w14:paraId="37C33D27" w14:textId="77777777" w:rsidR="00890F11" w:rsidRPr="005C4A9D" w:rsidRDefault="00890F11" w:rsidP="0019558C">
            <w:pPr>
              <w:autoSpaceDE w:val="0"/>
              <w:autoSpaceDN w:val="0"/>
              <w:adjustRightInd w:val="0"/>
              <w:spacing w:before="0" w:after="0"/>
              <w:jc w:val="left"/>
            </w:pPr>
          </w:p>
        </w:tc>
      </w:tr>
    </w:tbl>
    <w:p w14:paraId="276C63D5" w14:textId="77777777" w:rsidR="00890F11" w:rsidRDefault="00890F11" w:rsidP="00890F11">
      <w:r>
        <w:t xml:space="preserve">    </w:t>
      </w:r>
      <w:r>
        <w:rPr>
          <w:rFonts w:hint="eastAsia"/>
        </w:rPr>
        <w:t>历史</w:t>
      </w:r>
      <w:r>
        <w:t>记录API</w:t>
      </w:r>
      <w:r w:rsidR="003544DD">
        <w:t>只</w:t>
      </w:r>
      <w:r>
        <w:rPr>
          <w:rFonts w:hint="eastAsia"/>
        </w:rPr>
        <w:t>响应</w:t>
      </w:r>
      <w:r>
        <w:t>GET</w:t>
      </w:r>
      <w:r>
        <w:rPr>
          <w:rFonts w:hint="eastAsia"/>
        </w:rPr>
        <w:t>请求</w:t>
      </w:r>
      <w:r>
        <w:t>方式，</w:t>
      </w:r>
      <w:r>
        <w:rPr>
          <w:rFonts w:hint="eastAsia"/>
        </w:rPr>
        <w:t>回调</w:t>
      </w:r>
      <w:r>
        <w:t>函数如下：</w:t>
      </w:r>
    </w:p>
    <w:tbl>
      <w:tblPr>
        <w:tblStyle w:val="aa"/>
        <w:tblW w:w="0" w:type="auto"/>
        <w:tblLook w:val="04A0" w:firstRow="1" w:lastRow="0" w:firstColumn="1" w:lastColumn="0" w:noHBand="0" w:noVBand="1"/>
      </w:tblPr>
      <w:tblGrid>
        <w:gridCol w:w="8529"/>
      </w:tblGrid>
      <w:tr w:rsidR="00890F11" w14:paraId="7B5D6BF5" w14:textId="77777777" w:rsidTr="0019558C">
        <w:tc>
          <w:tcPr>
            <w:tcW w:w="8529" w:type="dxa"/>
            <w:tcBorders>
              <w:top w:val="nil"/>
              <w:left w:val="nil"/>
              <w:bottom w:val="nil"/>
              <w:right w:val="nil"/>
            </w:tcBorders>
            <w:shd w:val="clear" w:color="auto" w:fill="404040" w:themeFill="text1" w:themeFillTint="BF"/>
          </w:tcPr>
          <w:p w14:paraId="043E975B" w14:textId="77777777" w:rsidR="00890F11" w:rsidRDefault="00890F11" w:rsidP="0019558C">
            <w:pPr>
              <w:autoSpaceDE w:val="0"/>
              <w:autoSpaceDN w:val="0"/>
              <w:adjustRightInd w:val="0"/>
              <w:spacing w:before="0" w:after="0"/>
              <w:jc w:val="left"/>
            </w:pPr>
          </w:p>
          <w:p w14:paraId="704141A4" w14:textId="77777777" w:rsidR="00890F11" w:rsidRDefault="00890F11" w:rsidP="00890F11">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hint="eastAsia"/>
              </w:rPr>
              <w:t xml:space="preserve">  </w:t>
            </w:r>
            <w:r>
              <w:rPr>
                <w:rFonts w:ascii="Monaco" w:eastAsiaTheme="minorEastAsia" w:hAnsi="Monaco" w:cs="Monaco"/>
                <w:color w:val="A6E22E"/>
                <w:kern w:val="0"/>
                <w:sz w:val="20"/>
                <w:szCs w:val="20"/>
                <w:lang w:eastAsia="ja-JP"/>
              </w:rPr>
              <w:t>exports</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getHistory</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function</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req</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res</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next</w:t>
            </w:r>
            <w:r>
              <w:rPr>
                <w:rFonts w:ascii="Monaco" w:eastAsiaTheme="minorEastAsia" w:hAnsi="Monaco" w:cs="Monaco"/>
                <w:color w:val="F8F8F2"/>
                <w:kern w:val="0"/>
                <w:sz w:val="20"/>
                <w:szCs w:val="20"/>
                <w:lang w:eastAsia="ja-JP"/>
              </w:rPr>
              <w:t>) {</w:t>
            </w:r>
          </w:p>
          <w:p w14:paraId="12802AA4" w14:textId="77777777" w:rsidR="00890F11" w:rsidRDefault="00890F11" w:rsidP="00890F11">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var</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sensor_id</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req</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params</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sensor_id</w:t>
            </w:r>
            <w:r>
              <w:rPr>
                <w:rFonts w:ascii="Monaco" w:eastAsiaTheme="minorEastAsia" w:hAnsi="Monaco" w:cs="Monaco"/>
                <w:color w:val="F8F8F2"/>
                <w:kern w:val="0"/>
                <w:sz w:val="20"/>
                <w:szCs w:val="20"/>
                <w:lang w:eastAsia="ja-JP"/>
              </w:rPr>
              <w:t>;</w:t>
            </w:r>
          </w:p>
          <w:p w14:paraId="59F08502" w14:textId="77777777" w:rsidR="00890F11" w:rsidRDefault="00890F11" w:rsidP="00890F11">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var</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start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req</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query</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start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E81FF"/>
                <w:kern w:val="0"/>
                <w:sz w:val="20"/>
                <w:szCs w:val="20"/>
                <w:lang w:eastAsia="ja-JP"/>
              </w:rPr>
              <w:t>0</w:t>
            </w:r>
            <w:r>
              <w:rPr>
                <w:rFonts w:ascii="Monaco" w:eastAsiaTheme="minorEastAsia" w:hAnsi="Monaco" w:cs="Monaco"/>
                <w:color w:val="F8F8F2"/>
                <w:kern w:val="0"/>
                <w:sz w:val="20"/>
                <w:szCs w:val="20"/>
                <w:lang w:eastAsia="ja-JP"/>
              </w:rPr>
              <w:t>;</w:t>
            </w:r>
          </w:p>
          <w:p w14:paraId="7B2B76BD" w14:textId="77777777" w:rsidR="00890F11" w:rsidRDefault="00890F11" w:rsidP="00890F11">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var</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end</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req</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query</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end</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E81FF"/>
                <w:kern w:val="0"/>
                <w:sz w:val="20"/>
                <w:szCs w:val="20"/>
                <w:lang w:eastAsia="ja-JP"/>
              </w:rPr>
              <w:t>0</w:t>
            </w:r>
            <w:r>
              <w:rPr>
                <w:rFonts w:ascii="Monaco" w:eastAsiaTheme="minorEastAsia" w:hAnsi="Monaco" w:cs="Monaco"/>
                <w:color w:val="F8F8F2"/>
                <w:kern w:val="0"/>
                <w:sz w:val="20"/>
                <w:szCs w:val="20"/>
                <w:lang w:eastAsia="ja-JP"/>
              </w:rPr>
              <w:t>;</w:t>
            </w:r>
          </w:p>
          <w:p w14:paraId="4D7728C5" w14:textId="77777777" w:rsidR="00890F11" w:rsidRDefault="00890F11" w:rsidP="00890F11">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p>
          <w:p w14:paraId="6F63EDFF" w14:textId="77777777" w:rsidR="00890F11" w:rsidRDefault="00890F11" w:rsidP="00890F11">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SensorValue</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find</w:t>
            </w:r>
            <w:r>
              <w:rPr>
                <w:rFonts w:ascii="Monaco" w:eastAsiaTheme="minorEastAsia" w:hAnsi="Monaco" w:cs="Monaco"/>
                <w:color w:val="F8F8F2"/>
                <w:kern w:val="0"/>
                <w:sz w:val="20"/>
                <w:szCs w:val="20"/>
                <w:lang w:eastAsia="ja-JP"/>
              </w:rPr>
              <w:t>({</w:t>
            </w:r>
          </w:p>
          <w:p w14:paraId="67AE4712" w14:textId="77777777" w:rsidR="00890F11" w:rsidRDefault="00890F11" w:rsidP="00890F11">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sensor_id</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sensor_id</w:t>
            </w:r>
          </w:p>
          <w:p w14:paraId="23E96C0F" w14:textId="77777777" w:rsidR="00890F11" w:rsidRDefault="00890F11" w:rsidP="00890F11">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p>
          <w:p w14:paraId="4CE35237" w14:textId="77777777" w:rsidR="00890F11" w:rsidRDefault="00890F11" w:rsidP="00890F11">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select</w:t>
            </w:r>
            <w:r>
              <w:rPr>
                <w:rFonts w:ascii="Monaco" w:eastAsiaTheme="minorEastAsia" w:hAnsi="Monaco" w:cs="Monaco"/>
                <w:color w:val="F8F8F2"/>
                <w:kern w:val="0"/>
                <w:sz w:val="20"/>
                <w:szCs w:val="20"/>
                <w:lang w:eastAsia="ja-JP"/>
              </w:rPr>
              <w:t>(</w:t>
            </w:r>
            <w:r>
              <w:rPr>
                <w:rFonts w:ascii="Monaco" w:eastAsiaTheme="minorEastAsia" w:hAnsi="Monaco" w:cs="Monaco"/>
                <w:color w:val="E6DB74"/>
                <w:kern w:val="0"/>
                <w:sz w:val="20"/>
                <w:szCs w:val="20"/>
                <w:lang w:eastAsia="ja-JP"/>
              </w:rPr>
              <w:t>'value timestamp'</w:t>
            </w:r>
            <w:r>
              <w:rPr>
                <w:rFonts w:ascii="Monaco" w:eastAsiaTheme="minorEastAsia" w:hAnsi="Monaco" w:cs="Monaco"/>
                <w:color w:val="F8F8F2"/>
                <w:kern w:val="0"/>
                <w:sz w:val="20"/>
                <w:szCs w:val="20"/>
                <w:lang w:eastAsia="ja-JP"/>
              </w:rPr>
              <w:t>)</w:t>
            </w:r>
          </w:p>
          <w:p w14:paraId="47D5EEDB" w14:textId="77777777" w:rsidR="00890F11" w:rsidRDefault="00890F11" w:rsidP="00890F11">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where</w:t>
            </w:r>
            <w:r>
              <w:rPr>
                <w:rFonts w:ascii="Monaco" w:eastAsiaTheme="minorEastAsia" w:hAnsi="Monaco" w:cs="Monaco"/>
                <w:color w:val="F8F8F2"/>
                <w:kern w:val="0"/>
                <w:sz w:val="20"/>
                <w:szCs w:val="20"/>
                <w:lang w:eastAsia="ja-JP"/>
              </w:rPr>
              <w:t>(</w:t>
            </w:r>
            <w:r>
              <w:rPr>
                <w:rFonts w:ascii="Monaco" w:eastAsiaTheme="minorEastAsia" w:hAnsi="Monaco" w:cs="Monaco"/>
                <w:color w:val="E6DB74"/>
                <w:kern w:val="0"/>
                <w:sz w:val="20"/>
                <w:szCs w:val="20"/>
                <w:lang w:eastAsia="ja-JP"/>
              </w:rPr>
              <w:t>'timestamp'</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gte</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start</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lte</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end</w:t>
            </w:r>
            <w:r>
              <w:rPr>
                <w:rFonts w:ascii="Monaco" w:eastAsiaTheme="minorEastAsia" w:hAnsi="Monaco" w:cs="Monaco"/>
                <w:color w:val="F8F8F2"/>
                <w:kern w:val="0"/>
                <w:sz w:val="20"/>
                <w:szCs w:val="20"/>
                <w:lang w:eastAsia="ja-JP"/>
              </w:rPr>
              <w:t>)</w:t>
            </w:r>
          </w:p>
          <w:p w14:paraId="75393075" w14:textId="77777777" w:rsidR="00890F11" w:rsidRDefault="00890F11" w:rsidP="00890F11">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sort</w:t>
            </w:r>
            <w:r>
              <w:rPr>
                <w:rFonts w:ascii="Monaco" w:eastAsiaTheme="minorEastAsia" w:hAnsi="Monaco" w:cs="Monaco"/>
                <w:color w:val="F8F8F2"/>
                <w:kern w:val="0"/>
                <w:sz w:val="20"/>
                <w:szCs w:val="20"/>
                <w:lang w:eastAsia="ja-JP"/>
              </w:rPr>
              <w:t>(</w:t>
            </w:r>
            <w:r>
              <w:rPr>
                <w:rFonts w:ascii="Monaco" w:eastAsiaTheme="minorEastAsia" w:hAnsi="Monaco" w:cs="Monaco"/>
                <w:color w:val="E6DB74"/>
                <w:kern w:val="0"/>
                <w:sz w:val="20"/>
                <w:szCs w:val="20"/>
                <w:lang w:eastAsia="ja-JP"/>
              </w:rPr>
              <w:t>'timestamp'</w:t>
            </w:r>
            <w:r>
              <w:rPr>
                <w:rFonts w:ascii="Monaco" w:eastAsiaTheme="minorEastAsia" w:hAnsi="Monaco" w:cs="Monaco"/>
                <w:color w:val="F8F8F2"/>
                <w:kern w:val="0"/>
                <w:sz w:val="20"/>
                <w:szCs w:val="20"/>
                <w:lang w:eastAsia="ja-JP"/>
              </w:rPr>
              <w:t>)</w:t>
            </w:r>
          </w:p>
          <w:p w14:paraId="2E04DDBC" w14:textId="77777777" w:rsidR="00890F11" w:rsidRDefault="00890F11" w:rsidP="00890F11">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exec</w:t>
            </w:r>
            <w:r>
              <w:rPr>
                <w:rFonts w:ascii="Monaco" w:eastAsiaTheme="minorEastAsia" w:hAnsi="Monaco" w:cs="Monaco"/>
                <w:color w:val="F8F8F2"/>
                <w:kern w:val="0"/>
                <w:sz w:val="20"/>
                <w:szCs w:val="20"/>
                <w:lang w:eastAsia="ja-JP"/>
              </w:rPr>
              <w:t>(</w:t>
            </w:r>
            <w:r>
              <w:rPr>
                <w:rFonts w:ascii="Monaco" w:eastAsiaTheme="minorEastAsia" w:hAnsi="Monaco" w:cs="Monaco"/>
                <w:color w:val="66D9EF"/>
                <w:kern w:val="0"/>
                <w:sz w:val="20"/>
                <w:szCs w:val="20"/>
                <w:lang w:eastAsia="ja-JP"/>
              </w:rPr>
              <w:t>function</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err</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sensorValues</w:t>
            </w:r>
            <w:r>
              <w:rPr>
                <w:rFonts w:ascii="Monaco" w:eastAsiaTheme="minorEastAsia" w:hAnsi="Monaco" w:cs="Monaco"/>
                <w:color w:val="F8F8F2"/>
                <w:kern w:val="0"/>
                <w:sz w:val="20"/>
                <w:szCs w:val="20"/>
                <w:lang w:eastAsia="ja-JP"/>
              </w:rPr>
              <w:t>) {</w:t>
            </w:r>
          </w:p>
          <w:p w14:paraId="0BBB3810" w14:textId="77777777" w:rsidR="00890F11" w:rsidRDefault="00890F11" w:rsidP="00890F11">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if</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err</w:t>
            </w:r>
            <w:r>
              <w:rPr>
                <w:rFonts w:ascii="Monaco" w:eastAsiaTheme="minorEastAsia" w:hAnsi="Monaco" w:cs="Monaco"/>
                <w:color w:val="F8F8F2"/>
                <w:kern w:val="0"/>
                <w:sz w:val="20"/>
                <w:szCs w:val="20"/>
                <w:lang w:eastAsia="ja-JP"/>
              </w:rPr>
              <w:t>) {</w:t>
            </w:r>
          </w:p>
          <w:p w14:paraId="28626B39" w14:textId="77777777" w:rsidR="00890F11" w:rsidRDefault="00890F11" w:rsidP="00890F11">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return</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false</w:t>
            </w:r>
            <w:r>
              <w:rPr>
                <w:rFonts w:ascii="Monaco" w:eastAsiaTheme="minorEastAsia" w:hAnsi="Monaco" w:cs="Monaco"/>
                <w:color w:val="F8F8F2"/>
                <w:kern w:val="0"/>
                <w:sz w:val="20"/>
                <w:szCs w:val="20"/>
                <w:lang w:eastAsia="ja-JP"/>
              </w:rPr>
              <w:t>;</w:t>
            </w:r>
          </w:p>
          <w:p w14:paraId="62B82007" w14:textId="77777777" w:rsidR="00890F11" w:rsidRDefault="00890F11" w:rsidP="00890F11">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p>
          <w:p w14:paraId="4CB1A0D5" w14:textId="77777777" w:rsidR="00890F11" w:rsidRDefault="00890F11" w:rsidP="00890F11">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res</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json</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sensorValues</w:t>
            </w:r>
            <w:r>
              <w:rPr>
                <w:rFonts w:ascii="Monaco" w:eastAsiaTheme="minorEastAsia" w:hAnsi="Monaco" w:cs="Monaco"/>
                <w:color w:val="F8F8F2"/>
                <w:kern w:val="0"/>
                <w:sz w:val="20"/>
                <w:szCs w:val="20"/>
                <w:lang w:eastAsia="ja-JP"/>
              </w:rPr>
              <w:t>);</w:t>
            </w:r>
          </w:p>
          <w:p w14:paraId="5573E19F" w14:textId="77777777" w:rsidR="00890F11" w:rsidRDefault="00890F11" w:rsidP="00890F11">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p>
          <w:p w14:paraId="59A36D39" w14:textId="77777777" w:rsidR="00890F11" w:rsidRDefault="00890F11" w:rsidP="00890F11">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w:t>
            </w:r>
          </w:p>
          <w:p w14:paraId="6DA20317" w14:textId="77777777" w:rsidR="00890F11" w:rsidRPr="005C4A9D" w:rsidRDefault="00890F11" w:rsidP="0019558C">
            <w:pPr>
              <w:autoSpaceDE w:val="0"/>
              <w:autoSpaceDN w:val="0"/>
              <w:adjustRightInd w:val="0"/>
              <w:spacing w:before="0" w:after="0"/>
              <w:jc w:val="left"/>
            </w:pPr>
          </w:p>
        </w:tc>
      </w:tr>
    </w:tbl>
    <w:p w14:paraId="4A0397B4" w14:textId="77777777" w:rsidR="00890F11" w:rsidRDefault="00890F11" w:rsidP="00890F11">
      <w:r>
        <w:t xml:space="preserve">    </w:t>
      </w:r>
      <w:r w:rsidR="003544DD">
        <w:rPr>
          <w:rFonts w:hint="eastAsia"/>
        </w:rPr>
        <w:t>当</w:t>
      </w:r>
      <w:r w:rsidR="003544DD">
        <w:t xml:space="preserve">服务器匹配到对历史记录URL </w:t>
      </w:r>
      <w:r w:rsidR="003544DD">
        <w:rPr>
          <w:rFonts w:hint="eastAsia"/>
        </w:rPr>
        <w:t>的</w:t>
      </w:r>
      <w:r w:rsidR="003544DD">
        <w:t>GET请求后，</w:t>
      </w:r>
      <w:r>
        <w:t>先从请求路径中获取传感器的ID,</w:t>
      </w:r>
      <w:r>
        <w:rPr>
          <w:rFonts w:hint="eastAsia"/>
        </w:rPr>
        <w:t>起始</w:t>
      </w:r>
      <w:r>
        <w:t>时间戳和结束时间戳，</w:t>
      </w:r>
      <w:r>
        <w:rPr>
          <w:rFonts w:hint="eastAsia"/>
        </w:rPr>
        <w:t>然后</w:t>
      </w:r>
      <w:r>
        <w:t>根据传感器ID,</w:t>
      </w:r>
      <w:r>
        <w:rPr>
          <w:rFonts w:hint="eastAsia"/>
        </w:rPr>
        <w:t>和</w:t>
      </w:r>
      <w:r>
        <w:t>时间戳查询M</w:t>
      </w:r>
      <w:r>
        <w:rPr>
          <w:rFonts w:hint="eastAsia"/>
        </w:rPr>
        <w:t>ongo</w:t>
      </w:r>
      <w:r>
        <w:t>DB</w:t>
      </w:r>
      <w:r>
        <w:rPr>
          <w:rFonts w:hint="eastAsia"/>
        </w:rPr>
        <w:t>数据库</w:t>
      </w:r>
      <w:r>
        <w:t>，</w:t>
      </w:r>
      <w:r w:rsidR="003544DD">
        <w:rPr>
          <w:rFonts w:hint="eastAsia"/>
        </w:rPr>
        <w:t>返回</w:t>
      </w:r>
      <w:r w:rsidR="003544DD">
        <w:t>查询到的</w:t>
      </w:r>
      <w:r w:rsidR="003544DD">
        <w:rPr>
          <w:rFonts w:hint="eastAsia"/>
        </w:rPr>
        <w:t>结果</w:t>
      </w:r>
      <w:r w:rsidR="003544DD">
        <w:t>。</w:t>
      </w:r>
    </w:p>
    <w:p w14:paraId="06DFBE6B" w14:textId="77777777" w:rsidR="00890F11" w:rsidRPr="00F22EC4" w:rsidRDefault="00890F11" w:rsidP="00890F11">
      <w:pPr>
        <w:pStyle w:val="3"/>
        <w:rPr>
          <w:rFonts w:asciiTheme="minorEastAsia" w:hAnsiTheme="minorEastAsia"/>
        </w:rPr>
      </w:pPr>
      <w:bookmarkStart w:id="298" w:name="_Toc450151623"/>
      <w:bookmarkStart w:id="299" w:name="_Toc450161965"/>
      <w:bookmarkStart w:id="300" w:name="_Toc450163575"/>
      <w:bookmarkStart w:id="301" w:name="_Toc450381504"/>
      <w:bookmarkStart w:id="302" w:name="_Toc450751996"/>
      <w:bookmarkStart w:id="303" w:name="_Toc451069717"/>
      <w:r w:rsidRPr="00F22EC4">
        <w:rPr>
          <w:rFonts w:asciiTheme="minorEastAsia" w:hAnsiTheme="minorEastAsia"/>
        </w:rPr>
        <w:t>3.5.3 实时温度API</w:t>
      </w:r>
      <w:bookmarkEnd w:id="298"/>
      <w:bookmarkEnd w:id="299"/>
      <w:bookmarkEnd w:id="300"/>
      <w:bookmarkEnd w:id="301"/>
      <w:bookmarkEnd w:id="302"/>
      <w:bookmarkEnd w:id="303"/>
    </w:p>
    <w:p w14:paraId="5098C32C" w14:textId="77777777" w:rsidR="00890F11" w:rsidRPr="00890F11" w:rsidRDefault="00890F11" w:rsidP="00890F11">
      <w:r>
        <w:rPr>
          <w:rFonts w:hint="eastAsia"/>
        </w:rPr>
        <w:t xml:space="preserve">    实时</w:t>
      </w:r>
      <w:r>
        <w:t>温度API提供实时温度显示的功能。</w:t>
      </w:r>
      <w:r>
        <w:rPr>
          <w:rFonts w:hint="eastAsia"/>
        </w:rPr>
        <w:t>实时温度</w:t>
      </w:r>
      <w:r>
        <w:t xml:space="preserve">API URL </w:t>
      </w:r>
      <w:r>
        <w:rPr>
          <w:rFonts w:hint="eastAsia"/>
        </w:rPr>
        <w:t>路径</w:t>
      </w:r>
      <w:r>
        <w:t>如下：</w:t>
      </w:r>
    </w:p>
    <w:tbl>
      <w:tblPr>
        <w:tblStyle w:val="aa"/>
        <w:tblW w:w="0" w:type="auto"/>
        <w:tblLook w:val="04A0" w:firstRow="1" w:lastRow="0" w:firstColumn="1" w:lastColumn="0" w:noHBand="0" w:noVBand="1"/>
      </w:tblPr>
      <w:tblGrid>
        <w:gridCol w:w="8529"/>
      </w:tblGrid>
      <w:tr w:rsidR="00890F11" w14:paraId="7BC6096A" w14:textId="77777777" w:rsidTr="0019558C">
        <w:tc>
          <w:tcPr>
            <w:tcW w:w="8529" w:type="dxa"/>
            <w:tcBorders>
              <w:top w:val="nil"/>
              <w:left w:val="nil"/>
              <w:bottom w:val="nil"/>
              <w:right w:val="nil"/>
            </w:tcBorders>
            <w:shd w:val="clear" w:color="auto" w:fill="404040" w:themeFill="text1" w:themeFillTint="BF"/>
          </w:tcPr>
          <w:p w14:paraId="0F844096" w14:textId="77777777" w:rsidR="00890F11" w:rsidRDefault="00890F11" w:rsidP="0019558C">
            <w:pPr>
              <w:autoSpaceDE w:val="0"/>
              <w:autoSpaceDN w:val="0"/>
              <w:adjustRightInd w:val="0"/>
              <w:spacing w:before="0" w:after="0"/>
              <w:jc w:val="left"/>
            </w:pPr>
          </w:p>
          <w:p w14:paraId="5FAE668C" w14:textId="77777777" w:rsidR="00890F11" w:rsidRDefault="00890F11" w:rsidP="0019558C">
            <w:pPr>
              <w:autoSpaceDE w:val="0"/>
              <w:autoSpaceDN w:val="0"/>
              <w:adjustRightInd w:val="0"/>
              <w:spacing w:before="0" w:after="0"/>
              <w:jc w:val="left"/>
              <w:rPr>
                <w:rFonts w:ascii="Monaco" w:eastAsiaTheme="minorEastAsia" w:hAnsi="Monaco" w:cs="Monaco"/>
                <w:color w:val="A6E22E"/>
                <w:kern w:val="0"/>
                <w:sz w:val="20"/>
                <w:szCs w:val="20"/>
                <w:lang w:eastAsia="ja-JP"/>
              </w:rPr>
            </w:pPr>
            <w:r>
              <w:rPr>
                <w:rFonts w:hint="eastAsia"/>
              </w:rPr>
              <w:t xml:space="preserve">  </w:t>
            </w:r>
            <w:r>
              <w:rPr>
                <w:rFonts w:ascii="Monaco" w:eastAsiaTheme="minorEastAsia" w:hAnsi="Monaco" w:cs="Monaco"/>
                <w:color w:val="A6E22E"/>
                <w:kern w:val="0"/>
                <w:sz w:val="20"/>
                <w:szCs w:val="20"/>
                <w:lang w:eastAsia="ja-JP"/>
              </w:rPr>
              <w:t>api</w:t>
            </w:r>
            <w:r w:rsidRPr="00890F11">
              <w:rPr>
                <w:rFonts w:ascii="Monaco" w:eastAsiaTheme="minorEastAsia" w:hAnsi="Monaco" w:cs="Monaco"/>
                <w:color w:val="A6E22E"/>
                <w:kern w:val="0"/>
                <w:sz w:val="20"/>
                <w:szCs w:val="20"/>
                <w:lang w:eastAsia="ja-JP"/>
              </w:rPr>
              <w:t>/</w:t>
            </w:r>
            <w:r>
              <w:rPr>
                <w:rFonts w:ascii="Monaco" w:eastAsiaTheme="minorEastAsia" w:hAnsi="Monaco" w:cs="Monaco"/>
                <w:color w:val="A6E22E"/>
                <w:kern w:val="0"/>
                <w:sz w:val="20"/>
                <w:szCs w:val="20"/>
                <w:lang w:eastAsia="ja-JP"/>
              </w:rPr>
              <w:t>v1.0</w:t>
            </w:r>
            <w:r w:rsidRPr="00890F11">
              <w:rPr>
                <w:rFonts w:ascii="Monaco" w:eastAsiaTheme="minorEastAsia" w:hAnsi="Monaco" w:cs="Monaco"/>
                <w:color w:val="A6E22E"/>
                <w:kern w:val="0"/>
                <w:sz w:val="20"/>
                <w:szCs w:val="20"/>
                <w:lang w:eastAsia="ja-JP"/>
              </w:rPr>
              <w:t>/sensor/:sensor_id/value/realtime</w:t>
            </w:r>
          </w:p>
          <w:p w14:paraId="40A10192" w14:textId="77777777" w:rsidR="00890F11" w:rsidRPr="005C4A9D" w:rsidRDefault="00890F11" w:rsidP="0019558C">
            <w:pPr>
              <w:autoSpaceDE w:val="0"/>
              <w:autoSpaceDN w:val="0"/>
              <w:adjustRightInd w:val="0"/>
              <w:spacing w:before="0" w:after="0"/>
              <w:jc w:val="left"/>
            </w:pPr>
          </w:p>
        </w:tc>
      </w:tr>
    </w:tbl>
    <w:p w14:paraId="77641D5E" w14:textId="77777777" w:rsidR="00890F11" w:rsidRDefault="00DE350F" w:rsidP="00890F11">
      <w:r>
        <w:lastRenderedPageBreak/>
        <w:t xml:space="preserve">    </w:t>
      </w:r>
      <w:r>
        <w:rPr>
          <w:rFonts w:hint="eastAsia"/>
        </w:rPr>
        <w:t>实时</w:t>
      </w:r>
      <w:r>
        <w:t>温度API</w:t>
      </w:r>
      <w:r>
        <w:rPr>
          <w:rFonts w:hint="eastAsia"/>
        </w:rPr>
        <w:t>响应</w:t>
      </w:r>
      <w:r>
        <w:t>GET</w:t>
      </w:r>
      <w:r>
        <w:rPr>
          <w:rFonts w:hint="eastAsia"/>
        </w:rPr>
        <w:t>请求</w:t>
      </w:r>
      <w:r>
        <w:t>，</w:t>
      </w:r>
      <w:r>
        <w:rPr>
          <w:rFonts w:hint="eastAsia"/>
        </w:rPr>
        <w:t>回调</w:t>
      </w:r>
      <w:r>
        <w:t>函数如下：</w:t>
      </w:r>
    </w:p>
    <w:tbl>
      <w:tblPr>
        <w:tblStyle w:val="aa"/>
        <w:tblW w:w="0" w:type="auto"/>
        <w:tblLook w:val="04A0" w:firstRow="1" w:lastRow="0" w:firstColumn="1" w:lastColumn="0" w:noHBand="0" w:noVBand="1"/>
      </w:tblPr>
      <w:tblGrid>
        <w:gridCol w:w="8529"/>
      </w:tblGrid>
      <w:tr w:rsidR="00DE350F" w14:paraId="72BB169C" w14:textId="77777777" w:rsidTr="0019558C">
        <w:tc>
          <w:tcPr>
            <w:tcW w:w="8529" w:type="dxa"/>
            <w:tcBorders>
              <w:top w:val="nil"/>
              <w:left w:val="nil"/>
              <w:bottom w:val="nil"/>
              <w:right w:val="nil"/>
            </w:tcBorders>
            <w:shd w:val="clear" w:color="auto" w:fill="404040" w:themeFill="text1" w:themeFillTint="BF"/>
          </w:tcPr>
          <w:p w14:paraId="56C794B6" w14:textId="77777777" w:rsidR="00DE350F" w:rsidRDefault="00DE350F" w:rsidP="0019558C">
            <w:pPr>
              <w:autoSpaceDE w:val="0"/>
              <w:autoSpaceDN w:val="0"/>
              <w:adjustRightInd w:val="0"/>
              <w:spacing w:before="0" w:after="0"/>
              <w:jc w:val="left"/>
            </w:pPr>
          </w:p>
          <w:p w14:paraId="41A0E3CE" w14:textId="77777777" w:rsidR="00DE350F" w:rsidRDefault="00DE350F" w:rsidP="00DE350F">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hint="eastAsia"/>
              </w:rPr>
              <w:t xml:space="preserve">  </w:t>
            </w:r>
            <w:r>
              <w:rPr>
                <w:rFonts w:ascii="Monaco" w:eastAsiaTheme="minorEastAsia" w:hAnsi="Monaco" w:cs="Monaco"/>
                <w:color w:val="A6E22E"/>
                <w:kern w:val="0"/>
                <w:sz w:val="20"/>
                <w:szCs w:val="20"/>
                <w:lang w:eastAsia="ja-JP"/>
              </w:rPr>
              <w:t>exports</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realTime</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function</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req</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res</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next</w:t>
            </w:r>
            <w:r>
              <w:rPr>
                <w:rFonts w:ascii="Monaco" w:eastAsiaTheme="minorEastAsia" w:hAnsi="Monaco" w:cs="Monaco"/>
                <w:color w:val="F8F8F2"/>
                <w:kern w:val="0"/>
                <w:sz w:val="20"/>
                <w:szCs w:val="20"/>
                <w:lang w:eastAsia="ja-JP"/>
              </w:rPr>
              <w:t>) {</w:t>
            </w:r>
          </w:p>
          <w:p w14:paraId="54503FEF" w14:textId="77777777" w:rsidR="00DE350F" w:rsidRDefault="00DE350F" w:rsidP="00DE350F">
            <w:pPr>
              <w:autoSpaceDE w:val="0"/>
              <w:autoSpaceDN w:val="0"/>
              <w:adjustRightInd w:val="0"/>
              <w:spacing w:before="0" w:after="0"/>
              <w:ind w:leftChars="100" w:left="240" w:rightChars="100" w:right="240"/>
              <w:jc w:val="left"/>
              <w:rPr>
                <w:rFonts w:ascii="Monaco" w:eastAsiaTheme="minorEastAsia" w:hAnsi="Monaco" w:cs="Monaco"/>
                <w:color w:val="75715E"/>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var</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sensor_id</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Number(</w:t>
            </w:r>
            <w:r>
              <w:rPr>
                <w:rFonts w:ascii="Monaco" w:eastAsiaTheme="minorEastAsia" w:hAnsi="Monaco" w:cs="Monaco"/>
                <w:color w:val="A6E22E"/>
                <w:kern w:val="0"/>
                <w:sz w:val="20"/>
                <w:szCs w:val="20"/>
                <w:lang w:eastAsia="ja-JP"/>
              </w:rPr>
              <w:t>req</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params</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sensor_id</w:t>
            </w:r>
            <w:r>
              <w:rPr>
                <w:rFonts w:ascii="Monaco" w:eastAsiaTheme="minorEastAsia" w:hAnsi="Monaco" w:cs="Monaco"/>
                <w:color w:val="F8F8F2"/>
                <w:kern w:val="0"/>
                <w:sz w:val="20"/>
                <w:szCs w:val="20"/>
                <w:lang w:eastAsia="ja-JP"/>
              </w:rPr>
              <w:t>);</w:t>
            </w:r>
            <w:r>
              <w:rPr>
                <w:rFonts w:ascii="Monaco" w:eastAsiaTheme="minorEastAsia" w:hAnsi="Monaco" w:cs="Monaco"/>
                <w:color w:val="75715E"/>
                <w:kern w:val="0"/>
                <w:sz w:val="20"/>
                <w:szCs w:val="20"/>
                <w:lang w:eastAsia="ja-JP"/>
              </w:rPr>
              <w:t>//</w:t>
            </w:r>
            <w:r>
              <w:rPr>
                <w:rFonts w:ascii="Monaco" w:eastAsiaTheme="minorEastAsia" w:hAnsi="Monaco" w:cs="Monaco"/>
                <w:color w:val="75715E"/>
                <w:kern w:val="0"/>
                <w:sz w:val="20"/>
                <w:szCs w:val="20"/>
                <w:lang w:eastAsia="ja-JP"/>
              </w:rPr>
              <w:t>获取传感器</w:t>
            </w:r>
            <w:r>
              <w:rPr>
                <w:rFonts w:ascii="Monaco" w:eastAsiaTheme="minorEastAsia" w:hAnsi="Monaco" w:cs="Monaco"/>
                <w:color w:val="75715E"/>
                <w:kern w:val="0"/>
                <w:sz w:val="20"/>
                <w:szCs w:val="20"/>
                <w:lang w:eastAsia="ja-JP"/>
              </w:rPr>
              <w:t>ID</w:t>
            </w:r>
          </w:p>
          <w:p w14:paraId="25B19575" w14:textId="77777777" w:rsidR="00DE350F" w:rsidRDefault="00DE350F" w:rsidP="00DE350F">
            <w:pPr>
              <w:autoSpaceDE w:val="0"/>
              <w:autoSpaceDN w:val="0"/>
              <w:adjustRightInd w:val="0"/>
              <w:spacing w:before="0" w:after="0"/>
              <w:ind w:leftChars="100" w:left="240" w:rightChars="100" w:right="240"/>
              <w:jc w:val="left"/>
              <w:rPr>
                <w:rFonts w:ascii="Monaco" w:eastAsiaTheme="minorEastAsia" w:hAnsi="Monaco" w:cs="Monaco"/>
                <w:color w:val="75715E"/>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var</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latsTimestamp</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Number(</w:t>
            </w:r>
            <w:r>
              <w:rPr>
                <w:rFonts w:ascii="Monaco" w:eastAsiaTheme="minorEastAsia" w:hAnsi="Monaco" w:cs="Monaco"/>
                <w:color w:val="A6E22E"/>
                <w:kern w:val="0"/>
                <w:sz w:val="20"/>
                <w:szCs w:val="20"/>
                <w:lang w:eastAsia="ja-JP"/>
              </w:rPr>
              <w:t>req</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query</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latsTimestamp</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E81FF"/>
                <w:kern w:val="0"/>
                <w:sz w:val="20"/>
                <w:szCs w:val="20"/>
                <w:lang w:eastAsia="ja-JP"/>
              </w:rPr>
              <w:t>0</w:t>
            </w:r>
            <w:r>
              <w:rPr>
                <w:rFonts w:ascii="Monaco" w:eastAsiaTheme="minorEastAsia" w:hAnsi="Monaco" w:cs="Monaco"/>
                <w:color w:val="F8F8F2"/>
                <w:kern w:val="0"/>
                <w:sz w:val="20"/>
                <w:szCs w:val="20"/>
                <w:lang w:eastAsia="ja-JP"/>
              </w:rPr>
              <w:t>;</w:t>
            </w:r>
            <w:r>
              <w:rPr>
                <w:rFonts w:ascii="Monaco" w:eastAsiaTheme="minorEastAsia" w:hAnsi="Monaco" w:cs="Monaco"/>
                <w:color w:val="75715E"/>
                <w:kern w:val="0"/>
                <w:sz w:val="20"/>
                <w:szCs w:val="20"/>
                <w:lang w:eastAsia="ja-JP"/>
              </w:rPr>
              <w:t>//</w:t>
            </w:r>
            <w:r>
              <w:rPr>
                <w:rFonts w:ascii="Monaco" w:eastAsiaTheme="minorEastAsia" w:hAnsi="Monaco" w:cs="Monaco"/>
                <w:color w:val="75715E"/>
                <w:kern w:val="0"/>
                <w:sz w:val="20"/>
                <w:szCs w:val="20"/>
                <w:lang w:eastAsia="ja-JP"/>
              </w:rPr>
              <w:t>上次获取数据的时间戳</w:t>
            </w:r>
          </w:p>
          <w:p w14:paraId="28BF76FB" w14:textId="77777777" w:rsidR="00DE350F" w:rsidRDefault="00DE350F" w:rsidP="00DE350F">
            <w:pPr>
              <w:autoSpaceDE w:val="0"/>
              <w:autoSpaceDN w:val="0"/>
              <w:adjustRightInd w:val="0"/>
              <w:spacing w:before="0" w:after="0"/>
              <w:ind w:leftChars="100" w:left="240" w:rightChars="100" w:right="240"/>
              <w:jc w:val="left"/>
              <w:rPr>
                <w:rFonts w:ascii="Monaco" w:eastAsiaTheme="minorEastAsia" w:hAnsi="Monaco" w:cs="Monaco"/>
                <w:color w:val="75715E"/>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var</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timestamp</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new</w:t>
            </w:r>
            <w:r>
              <w:rPr>
                <w:rFonts w:ascii="Monaco" w:eastAsiaTheme="minorEastAsia" w:hAnsi="Monaco" w:cs="Monaco"/>
                <w:color w:val="F8F8F2"/>
                <w:kern w:val="0"/>
                <w:sz w:val="20"/>
                <w:szCs w:val="20"/>
                <w:lang w:eastAsia="ja-JP"/>
              </w:rPr>
              <w:t xml:space="preserve"> Date().</w:t>
            </w:r>
            <w:r>
              <w:rPr>
                <w:rFonts w:ascii="Monaco" w:eastAsiaTheme="minorEastAsia" w:hAnsi="Monaco" w:cs="Monaco"/>
                <w:color w:val="A6E22E"/>
                <w:kern w:val="0"/>
                <w:sz w:val="20"/>
                <w:szCs w:val="20"/>
                <w:lang w:eastAsia="ja-JP"/>
              </w:rPr>
              <w:t>getTime</w:t>
            </w:r>
            <w:r>
              <w:rPr>
                <w:rFonts w:ascii="Monaco" w:eastAsiaTheme="minorEastAsia" w:hAnsi="Monaco" w:cs="Monaco"/>
                <w:color w:val="F8F8F2"/>
                <w:kern w:val="0"/>
                <w:sz w:val="20"/>
                <w:szCs w:val="20"/>
                <w:lang w:eastAsia="ja-JP"/>
              </w:rPr>
              <w:t>();</w:t>
            </w:r>
            <w:r>
              <w:rPr>
                <w:rFonts w:ascii="Monaco" w:eastAsiaTheme="minorEastAsia" w:hAnsi="Monaco" w:cs="Monaco"/>
                <w:color w:val="75715E"/>
                <w:kern w:val="0"/>
                <w:sz w:val="20"/>
                <w:szCs w:val="20"/>
                <w:lang w:eastAsia="ja-JP"/>
              </w:rPr>
              <w:t>//</w:t>
            </w:r>
            <w:r>
              <w:rPr>
                <w:rFonts w:ascii="Monaco" w:eastAsiaTheme="minorEastAsia" w:hAnsi="Monaco" w:cs="Monaco"/>
                <w:color w:val="75715E"/>
                <w:kern w:val="0"/>
                <w:sz w:val="20"/>
                <w:szCs w:val="20"/>
                <w:lang w:eastAsia="ja-JP"/>
              </w:rPr>
              <w:t>当前时间戳</w:t>
            </w:r>
          </w:p>
          <w:p w14:paraId="54444DFA" w14:textId="77777777" w:rsidR="00DE350F" w:rsidRDefault="00DE350F" w:rsidP="00DE350F">
            <w:pPr>
              <w:autoSpaceDE w:val="0"/>
              <w:autoSpaceDN w:val="0"/>
              <w:adjustRightInd w:val="0"/>
              <w:spacing w:before="0" w:after="0"/>
              <w:ind w:leftChars="100" w:left="240" w:rightChars="100" w:right="240"/>
              <w:jc w:val="left"/>
              <w:rPr>
                <w:rFonts w:ascii="Monaco" w:eastAsiaTheme="minorEastAsia" w:hAnsi="Monaco" w:cs="Monaco"/>
                <w:color w:val="75715E"/>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75715E"/>
                <w:kern w:val="0"/>
                <w:sz w:val="20"/>
                <w:szCs w:val="20"/>
                <w:lang w:eastAsia="ja-JP"/>
              </w:rPr>
              <w:t>//</w:t>
            </w:r>
            <w:r>
              <w:rPr>
                <w:rFonts w:ascii="Monaco" w:eastAsiaTheme="minorEastAsia" w:hAnsi="Monaco" w:cs="Monaco"/>
                <w:color w:val="75715E"/>
                <w:kern w:val="0"/>
                <w:sz w:val="20"/>
                <w:szCs w:val="20"/>
                <w:lang w:eastAsia="ja-JP"/>
              </w:rPr>
              <w:t>移除十分钟之前的数据</w:t>
            </w:r>
          </w:p>
          <w:p w14:paraId="5B706502" w14:textId="77777777" w:rsidR="00DE350F" w:rsidRDefault="00DE350F" w:rsidP="00DE350F">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redisClient</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zremrangebyscore</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sensor_id</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E81FF"/>
                <w:kern w:val="0"/>
                <w:sz w:val="20"/>
                <w:szCs w:val="20"/>
                <w:lang w:eastAsia="ja-JP"/>
              </w:rPr>
              <w:t>0</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timestamp</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tenMin</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function</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err</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response</w:t>
            </w:r>
            <w:r>
              <w:rPr>
                <w:rFonts w:ascii="Monaco" w:eastAsiaTheme="minorEastAsia" w:hAnsi="Monaco" w:cs="Monaco"/>
                <w:color w:val="F8F8F2"/>
                <w:kern w:val="0"/>
                <w:sz w:val="20"/>
                <w:szCs w:val="20"/>
                <w:lang w:eastAsia="ja-JP"/>
              </w:rPr>
              <w:t>) {</w:t>
            </w:r>
          </w:p>
          <w:p w14:paraId="01DFDADE" w14:textId="77777777" w:rsidR="00DE350F" w:rsidRDefault="00DE350F" w:rsidP="00DE350F">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if</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err</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throw</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err</w:t>
            </w:r>
            <w:r>
              <w:rPr>
                <w:rFonts w:ascii="Monaco" w:eastAsiaTheme="minorEastAsia" w:hAnsi="Monaco" w:cs="Monaco"/>
                <w:color w:val="F8F8F2"/>
                <w:kern w:val="0"/>
                <w:sz w:val="20"/>
                <w:szCs w:val="20"/>
                <w:lang w:eastAsia="ja-JP"/>
              </w:rPr>
              <w:t>;</w:t>
            </w:r>
          </w:p>
          <w:p w14:paraId="03DC21A9" w14:textId="77777777" w:rsidR="00DE350F" w:rsidRDefault="00DE350F" w:rsidP="00DE350F">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console</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log</w:t>
            </w:r>
            <w:r>
              <w:rPr>
                <w:rFonts w:ascii="Monaco" w:eastAsiaTheme="minorEastAsia" w:hAnsi="Monaco" w:cs="Monaco"/>
                <w:color w:val="F8F8F2"/>
                <w:kern w:val="0"/>
                <w:sz w:val="20"/>
                <w:szCs w:val="20"/>
                <w:lang w:eastAsia="ja-JP"/>
              </w:rPr>
              <w:t>(</w:t>
            </w:r>
            <w:r>
              <w:rPr>
                <w:rFonts w:ascii="Monaco" w:eastAsiaTheme="minorEastAsia" w:hAnsi="Monaco" w:cs="Monaco"/>
                <w:color w:val="E6DB74"/>
                <w:kern w:val="0"/>
                <w:sz w:val="20"/>
                <w:szCs w:val="20"/>
                <w:lang w:eastAsia="ja-JP"/>
              </w:rPr>
              <w:t>'removeAll '</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response</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E6DB74"/>
                <w:kern w:val="0"/>
                <w:sz w:val="20"/>
                <w:szCs w:val="20"/>
                <w:lang w:eastAsia="ja-JP"/>
              </w:rPr>
              <w:t>' items.'</w:t>
            </w:r>
            <w:r>
              <w:rPr>
                <w:rFonts w:ascii="Monaco" w:eastAsiaTheme="minorEastAsia" w:hAnsi="Monaco" w:cs="Monaco"/>
                <w:color w:val="F8F8F2"/>
                <w:kern w:val="0"/>
                <w:sz w:val="20"/>
                <w:szCs w:val="20"/>
                <w:lang w:eastAsia="ja-JP"/>
              </w:rPr>
              <w:t>);</w:t>
            </w:r>
          </w:p>
          <w:p w14:paraId="2F040DEA" w14:textId="77777777" w:rsidR="00DE350F" w:rsidRDefault="00DE350F" w:rsidP="00DE350F">
            <w:pPr>
              <w:autoSpaceDE w:val="0"/>
              <w:autoSpaceDN w:val="0"/>
              <w:adjustRightInd w:val="0"/>
              <w:spacing w:before="0" w:after="0"/>
              <w:ind w:leftChars="100" w:left="240" w:rightChars="100" w:right="240"/>
              <w:jc w:val="left"/>
              <w:rPr>
                <w:rFonts w:ascii="Monaco" w:eastAsiaTheme="minorEastAsia" w:hAnsi="Monaco" w:cs="Monaco"/>
                <w:color w:val="75715E"/>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75715E"/>
                <w:kern w:val="0"/>
                <w:sz w:val="20"/>
                <w:szCs w:val="20"/>
                <w:lang w:eastAsia="ja-JP"/>
              </w:rPr>
              <w:t>//</w:t>
            </w:r>
            <w:r>
              <w:rPr>
                <w:rFonts w:ascii="Monaco" w:eastAsiaTheme="minorEastAsia" w:hAnsi="Monaco" w:cs="Monaco"/>
                <w:color w:val="75715E"/>
                <w:kern w:val="0"/>
                <w:sz w:val="20"/>
                <w:szCs w:val="20"/>
                <w:lang w:eastAsia="ja-JP"/>
              </w:rPr>
              <w:t>获取最新的数据</w:t>
            </w:r>
          </w:p>
          <w:p w14:paraId="49969959" w14:textId="77777777" w:rsidR="00DE350F" w:rsidRDefault="00DE350F" w:rsidP="00DE350F">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redisClient</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zrangebyscore</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sensor_id</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latsTimestamp</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E81FF"/>
                <w:kern w:val="0"/>
                <w:sz w:val="20"/>
                <w:szCs w:val="20"/>
                <w:lang w:eastAsia="ja-JP"/>
              </w:rPr>
              <w:t>1</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forever</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function</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err</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response</w:t>
            </w:r>
            <w:r>
              <w:rPr>
                <w:rFonts w:ascii="Monaco" w:eastAsiaTheme="minorEastAsia" w:hAnsi="Monaco" w:cs="Monaco"/>
                <w:color w:val="F8F8F2"/>
                <w:kern w:val="0"/>
                <w:sz w:val="20"/>
                <w:szCs w:val="20"/>
                <w:lang w:eastAsia="ja-JP"/>
              </w:rPr>
              <w:t>) {</w:t>
            </w:r>
          </w:p>
          <w:p w14:paraId="3185C3A3" w14:textId="77777777" w:rsidR="00DE350F" w:rsidRDefault="00DE350F" w:rsidP="00DE350F">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if</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err</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throw</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err</w:t>
            </w:r>
            <w:r>
              <w:rPr>
                <w:rFonts w:ascii="Monaco" w:eastAsiaTheme="minorEastAsia" w:hAnsi="Monaco" w:cs="Monaco"/>
                <w:color w:val="F8F8F2"/>
                <w:kern w:val="0"/>
                <w:sz w:val="20"/>
                <w:szCs w:val="20"/>
                <w:lang w:eastAsia="ja-JP"/>
              </w:rPr>
              <w:t>;</w:t>
            </w:r>
          </w:p>
          <w:p w14:paraId="73AF0D58" w14:textId="77777777" w:rsidR="00DE350F" w:rsidRDefault="00DE350F" w:rsidP="00DE350F">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p>
          <w:p w14:paraId="1D9FCD9A" w14:textId="77777777" w:rsidR="00DE350F" w:rsidRDefault="00DE350F" w:rsidP="00DE350F">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var</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timestamp</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parseInt(</w:t>
            </w:r>
            <w:r>
              <w:rPr>
                <w:rFonts w:ascii="Monaco" w:eastAsiaTheme="minorEastAsia" w:hAnsi="Monaco" w:cs="Monaco"/>
                <w:color w:val="A6E22E"/>
                <w:kern w:val="0"/>
                <w:sz w:val="20"/>
                <w:szCs w:val="20"/>
                <w:lang w:eastAsia="ja-JP"/>
              </w:rPr>
              <w:t>_</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last</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response</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E81FF"/>
                <w:kern w:val="0"/>
                <w:sz w:val="20"/>
                <w:szCs w:val="20"/>
                <w:lang w:eastAsia="ja-JP"/>
              </w:rPr>
              <w:t>10000</w:t>
            </w:r>
            <w:r>
              <w:rPr>
                <w:rFonts w:ascii="Monaco" w:eastAsiaTheme="minorEastAsia" w:hAnsi="Monaco" w:cs="Monaco"/>
                <w:color w:val="F8F8F2"/>
                <w:kern w:val="0"/>
                <w:sz w:val="20"/>
                <w:szCs w:val="20"/>
                <w:lang w:eastAsia="ja-JP"/>
              </w:rPr>
              <w:t>);</w:t>
            </w:r>
          </w:p>
          <w:p w14:paraId="169F3E53" w14:textId="77777777" w:rsidR="00DE350F" w:rsidRDefault="00DE350F" w:rsidP="00DE350F">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_</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each</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response</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function</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data</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index</w:t>
            </w:r>
            <w:r>
              <w:rPr>
                <w:rFonts w:ascii="Monaco" w:eastAsiaTheme="minorEastAsia" w:hAnsi="Monaco" w:cs="Monaco"/>
                <w:color w:val="F8F8F2"/>
                <w:kern w:val="0"/>
                <w:sz w:val="20"/>
                <w:szCs w:val="20"/>
                <w:lang w:eastAsia="ja-JP"/>
              </w:rPr>
              <w:t>) {</w:t>
            </w:r>
          </w:p>
          <w:p w14:paraId="7626C486" w14:textId="77777777" w:rsidR="00DE350F" w:rsidRDefault="00DE350F" w:rsidP="00DE350F">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response</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index</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response</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index</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E81FF"/>
                <w:kern w:val="0"/>
                <w:sz w:val="20"/>
                <w:szCs w:val="20"/>
                <w:lang w:eastAsia="ja-JP"/>
              </w:rPr>
              <w:t>10000</w:t>
            </w:r>
            <w:r>
              <w:rPr>
                <w:rFonts w:ascii="Monaco" w:eastAsiaTheme="minorEastAsia" w:hAnsi="Monaco" w:cs="Monaco"/>
                <w:color w:val="F8F8F2"/>
                <w:kern w:val="0"/>
                <w:sz w:val="20"/>
                <w:szCs w:val="20"/>
                <w:lang w:eastAsia="ja-JP"/>
              </w:rPr>
              <w:t>;</w:t>
            </w:r>
          </w:p>
          <w:p w14:paraId="484E48BB" w14:textId="77777777" w:rsidR="00DE350F" w:rsidRDefault="00DE350F" w:rsidP="00DE350F">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p>
          <w:p w14:paraId="7E49181A" w14:textId="77777777" w:rsidR="00DE350F" w:rsidRDefault="00DE350F" w:rsidP="00DE350F">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res</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json</w:t>
            </w:r>
            <w:r>
              <w:rPr>
                <w:rFonts w:ascii="Monaco" w:eastAsiaTheme="minorEastAsia" w:hAnsi="Monaco" w:cs="Monaco"/>
                <w:color w:val="F8F8F2"/>
                <w:kern w:val="0"/>
                <w:sz w:val="20"/>
                <w:szCs w:val="20"/>
                <w:lang w:eastAsia="ja-JP"/>
              </w:rPr>
              <w:t>({</w:t>
            </w:r>
          </w:p>
          <w:p w14:paraId="552EAC68" w14:textId="77777777" w:rsidR="00DE350F" w:rsidRDefault="00DE350F" w:rsidP="00DE350F">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data</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response</w:t>
            </w:r>
            <w:r>
              <w:rPr>
                <w:rFonts w:ascii="Monaco" w:eastAsiaTheme="minorEastAsia" w:hAnsi="Monaco" w:cs="Monaco"/>
                <w:color w:val="F8F8F2"/>
                <w:kern w:val="0"/>
                <w:sz w:val="20"/>
                <w:szCs w:val="20"/>
                <w:lang w:eastAsia="ja-JP"/>
              </w:rPr>
              <w:t>,</w:t>
            </w:r>
          </w:p>
          <w:p w14:paraId="7A99017F" w14:textId="77777777" w:rsidR="00DE350F" w:rsidRDefault="00DE350F" w:rsidP="00DE350F">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latsTimestamp</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timestamp</w:t>
            </w:r>
          </w:p>
          <w:p w14:paraId="5ADB5EAB" w14:textId="77777777" w:rsidR="00DE350F" w:rsidRDefault="00DE350F" w:rsidP="00DE350F">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p>
          <w:p w14:paraId="2CCBB7F0" w14:textId="77777777" w:rsidR="00DE350F" w:rsidRDefault="00DE350F" w:rsidP="00DE350F">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p>
          <w:p w14:paraId="1E5C48A8" w14:textId="77777777" w:rsidR="00DE350F" w:rsidRDefault="00DE350F" w:rsidP="00DE350F">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p>
          <w:p w14:paraId="555C2009" w14:textId="77777777" w:rsidR="00DE350F" w:rsidRPr="00DE350F" w:rsidRDefault="00DE350F" w:rsidP="00DE350F">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w:t>
            </w:r>
          </w:p>
          <w:p w14:paraId="4A45CC4A" w14:textId="77777777" w:rsidR="00DE350F" w:rsidRPr="005C4A9D" w:rsidRDefault="00DE350F" w:rsidP="0019558C">
            <w:pPr>
              <w:autoSpaceDE w:val="0"/>
              <w:autoSpaceDN w:val="0"/>
              <w:adjustRightInd w:val="0"/>
              <w:spacing w:before="0" w:after="0"/>
              <w:jc w:val="left"/>
            </w:pPr>
          </w:p>
        </w:tc>
      </w:tr>
    </w:tbl>
    <w:p w14:paraId="0E5F55D0" w14:textId="77777777" w:rsidR="00DE350F" w:rsidRDefault="00DE350F" w:rsidP="00890F11">
      <w:r>
        <w:t xml:space="preserve">    </w:t>
      </w:r>
      <w:r>
        <w:rPr>
          <w:rFonts w:hint="eastAsia"/>
        </w:rPr>
        <w:t>函数</w:t>
      </w:r>
      <w:r>
        <w:t>主要功能就是从请求路径中获取传感器ID</w:t>
      </w:r>
      <w:r>
        <w:rPr>
          <w:rFonts w:hint="eastAsia"/>
        </w:rPr>
        <w:t>以及</w:t>
      </w:r>
      <w:r>
        <w:t>上次</w:t>
      </w:r>
      <w:r>
        <w:rPr>
          <w:rFonts w:hint="eastAsia"/>
        </w:rPr>
        <w:t>获取</w:t>
      </w:r>
      <w:r>
        <w:t>数据</w:t>
      </w:r>
      <w:r>
        <w:rPr>
          <w:rFonts w:hint="eastAsia"/>
        </w:rPr>
        <w:t>的</w:t>
      </w:r>
      <w:r>
        <w:t>时间戳，</w:t>
      </w:r>
      <w:r>
        <w:rPr>
          <w:rFonts w:hint="eastAsia"/>
        </w:rPr>
        <w:t>然后</w:t>
      </w:r>
      <w:r>
        <w:t>把时间戳大于上次的数据</w:t>
      </w:r>
      <w:r>
        <w:rPr>
          <w:rFonts w:hint="eastAsia"/>
        </w:rPr>
        <w:t>返回</w:t>
      </w:r>
      <w:r>
        <w:t>。</w:t>
      </w:r>
      <w:r>
        <w:rPr>
          <w:rFonts w:hint="eastAsia"/>
        </w:rPr>
        <w:t>这样</w:t>
      </w:r>
      <w:r>
        <w:t>就可以获取最新的温度信息了。</w:t>
      </w:r>
      <w:r>
        <w:rPr>
          <w:rFonts w:hint="eastAsia"/>
        </w:rPr>
        <w:t>当</w:t>
      </w:r>
      <w:r>
        <w:t>没有最新的温度信息时返回为空。</w:t>
      </w:r>
    </w:p>
    <w:p w14:paraId="7A6BB8D8" w14:textId="77777777" w:rsidR="00DE350F" w:rsidRDefault="00DE350F" w:rsidP="00890F11"/>
    <w:p w14:paraId="119F1DB9" w14:textId="77777777" w:rsidR="00DE350F" w:rsidRDefault="00DE350F" w:rsidP="00890F11">
      <w:pPr>
        <w:sectPr w:rsidR="00DE350F" w:rsidSect="00B054B9">
          <w:pgSz w:w="11907" w:h="16839"/>
          <w:pgMar w:top="1440" w:right="1797" w:bottom="1440" w:left="1797" w:header="720" w:footer="431" w:gutter="0"/>
          <w:cols w:space="720"/>
          <w:titlePg/>
          <w:docGrid w:linePitch="360"/>
        </w:sectPr>
      </w:pPr>
    </w:p>
    <w:p w14:paraId="20440160" w14:textId="77777777" w:rsidR="00DE350F" w:rsidRDefault="00DE350F" w:rsidP="00DE350F">
      <w:pPr>
        <w:pStyle w:val="1"/>
      </w:pPr>
      <w:bookmarkStart w:id="304" w:name="_Toc450151624"/>
      <w:bookmarkStart w:id="305" w:name="_Toc450161966"/>
      <w:bookmarkStart w:id="306" w:name="_Toc450163576"/>
      <w:bookmarkStart w:id="307" w:name="_Toc450381505"/>
      <w:bookmarkStart w:id="308" w:name="_Toc450751997"/>
      <w:bookmarkStart w:id="309" w:name="_Toc451069718"/>
      <w:r>
        <w:rPr>
          <w:rFonts w:hint="eastAsia"/>
        </w:rPr>
        <w:lastRenderedPageBreak/>
        <w:t>第</w:t>
      </w:r>
      <w:r>
        <w:t>四章</w:t>
      </w:r>
      <w:r>
        <w:t xml:space="preserve"> </w:t>
      </w:r>
      <w:r>
        <w:rPr>
          <w:rFonts w:hint="eastAsia"/>
        </w:rPr>
        <w:t>硬件</w:t>
      </w:r>
      <w:r>
        <w:t>设计</w:t>
      </w:r>
      <w:bookmarkEnd w:id="304"/>
      <w:bookmarkEnd w:id="305"/>
      <w:bookmarkEnd w:id="306"/>
      <w:bookmarkEnd w:id="307"/>
      <w:bookmarkEnd w:id="308"/>
      <w:bookmarkEnd w:id="309"/>
    </w:p>
    <w:p w14:paraId="6BF57812" w14:textId="77777777" w:rsidR="00DE350F" w:rsidRPr="008A626A" w:rsidRDefault="002A3B65" w:rsidP="008A626A">
      <w:pPr>
        <w:pStyle w:val="2"/>
        <w:rPr>
          <w:rFonts w:asciiTheme="minorEastAsia" w:hAnsiTheme="minorEastAsia"/>
        </w:rPr>
      </w:pPr>
      <w:bookmarkStart w:id="310" w:name="_Toc450151625"/>
      <w:bookmarkStart w:id="311" w:name="_Toc450161967"/>
      <w:bookmarkStart w:id="312" w:name="_Toc450163577"/>
      <w:bookmarkStart w:id="313" w:name="_Toc450381506"/>
      <w:bookmarkStart w:id="314" w:name="_Toc450751998"/>
      <w:bookmarkStart w:id="315" w:name="_Toc451069719"/>
      <w:r w:rsidRPr="008A626A">
        <w:rPr>
          <w:rFonts w:asciiTheme="minorEastAsia" w:hAnsiTheme="minorEastAsia"/>
        </w:rPr>
        <w:t>4.1 NodeMCU</w:t>
      </w:r>
      <w:r w:rsidR="00E70C35" w:rsidRPr="008A626A">
        <w:rPr>
          <w:rFonts w:asciiTheme="minorEastAsia" w:hAnsiTheme="minorEastAsia" w:hint="eastAsia"/>
        </w:rPr>
        <w:t>开发板</w:t>
      </w:r>
      <w:bookmarkEnd w:id="310"/>
      <w:bookmarkEnd w:id="311"/>
      <w:bookmarkEnd w:id="312"/>
      <w:bookmarkEnd w:id="313"/>
      <w:bookmarkEnd w:id="314"/>
      <w:bookmarkEnd w:id="315"/>
    </w:p>
    <w:p w14:paraId="430C2D38" w14:textId="77777777" w:rsidR="00E70C35" w:rsidRDefault="002A3B65" w:rsidP="00DE350F">
      <w:r>
        <w:t xml:space="preserve">    NodeMCU</w:t>
      </w:r>
      <w:r>
        <w:rPr>
          <w:rFonts w:hint="eastAsia"/>
        </w:rPr>
        <w:t>是</w:t>
      </w:r>
      <w:r w:rsidRPr="002A3B65">
        <w:t>一款</w:t>
      </w:r>
      <w:r>
        <w:t>基于ESP8266</w:t>
      </w:r>
      <w:r w:rsidR="00E70C35">
        <w:t xml:space="preserve"> WIFI芯片</w:t>
      </w:r>
      <w:r>
        <w:rPr>
          <w:rFonts w:hint="eastAsia"/>
        </w:rPr>
        <w:t>的</w:t>
      </w:r>
      <w:r w:rsidRPr="002A3B65">
        <w:t>开源硬件原型平台，包括固件和开发板，用几行简单的Lua脚本就能开发物联网应用</w:t>
      </w:r>
      <w:r>
        <w:t>。</w:t>
      </w:r>
    </w:p>
    <w:p w14:paraId="452F9FB9" w14:textId="77777777" w:rsidR="002A3B65" w:rsidRDefault="00E70C35" w:rsidP="00DE350F">
      <w:r>
        <w:rPr>
          <w:rFonts w:hint="eastAsia"/>
        </w:rPr>
        <w:t xml:space="preserve">    </w:t>
      </w:r>
      <w:r>
        <w:t>因为N</w:t>
      </w:r>
      <w:r>
        <w:rPr>
          <w:rFonts w:hint="eastAsia"/>
        </w:rPr>
        <w:t>ode</w:t>
      </w:r>
      <w:r>
        <w:t>MCU</w:t>
      </w:r>
      <w:r>
        <w:rPr>
          <w:rFonts w:hint="eastAsia"/>
        </w:rPr>
        <w:t>开发板</w:t>
      </w:r>
      <w:r>
        <w:t>设计紧凑美观，而且带有USB</w:t>
      </w:r>
      <w:r>
        <w:rPr>
          <w:rFonts w:hint="eastAsia"/>
        </w:rPr>
        <w:t>转</w:t>
      </w:r>
      <w:r>
        <w:t>串口芯片，</w:t>
      </w:r>
      <w:r>
        <w:rPr>
          <w:rFonts w:hint="eastAsia"/>
        </w:rPr>
        <w:t>并且</w:t>
      </w:r>
      <w:r>
        <w:t>引出了GPIO</w:t>
      </w:r>
      <w:r>
        <w:rPr>
          <w:rFonts w:hint="eastAsia"/>
        </w:rPr>
        <w:t>口</w:t>
      </w:r>
      <w:r>
        <w:t>，</w:t>
      </w:r>
      <w:r>
        <w:rPr>
          <w:rFonts w:hint="eastAsia"/>
        </w:rPr>
        <w:t>可以</w:t>
      </w:r>
      <w:r>
        <w:t>方便的进行ESP8266</w:t>
      </w:r>
      <w:r>
        <w:rPr>
          <w:rFonts w:hint="eastAsia"/>
        </w:rPr>
        <w:t>开发</w:t>
      </w:r>
      <w:r>
        <w:t>。</w:t>
      </w:r>
      <w:r w:rsidR="002A3B65">
        <w:rPr>
          <w:rFonts w:hint="eastAsia"/>
        </w:rPr>
        <w:t>在</w:t>
      </w:r>
      <w:r>
        <w:t>本次设计中</w:t>
      </w:r>
      <w:r w:rsidR="002A3B65">
        <w:t>使用的只是NodeMCU</w:t>
      </w:r>
      <w:r w:rsidR="002A3B65">
        <w:rPr>
          <w:rFonts w:hint="eastAsia"/>
        </w:rPr>
        <w:t>的</w:t>
      </w:r>
      <w:r w:rsidR="002A3B65">
        <w:t>开发板</w:t>
      </w:r>
      <w:r>
        <w:t>,</w:t>
      </w:r>
      <w:r w:rsidR="002A3B65">
        <w:rPr>
          <w:rFonts w:hint="eastAsia"/>
        </w:rPr>
        <w:t>而并没有</w:t>
      </w:r>
      <w:r w:rsidR="002A3B65">
        <w:t>使用N</w:t>
      </w:r>
      <w:r w:rsidR="002A3B65">
        <w:rPr>
          <w:rFonts w:hint="eastAsia"/>
        </w:rPr>
        <w:t>ode</w:t>
      </w:r>
      <w:r w:rsidR="002A3B65">
        <w:t>MCU的固件开发。N</w:t>
      </w:r>
      <w:r w:rsidR="002A3B65">
        <w:rPr>
          <w:rFonts w:hint="eastAsia"/>
        </w:rPr>
        <w:t>ode硬件</w:t>
      </w:r>
      <w:r w:rsidR="002A3B65">
        <w:t>开发板如图4-1：</w:t>
      </w:r>
    </w:p>
    <w:p w14:paraId="4F0F6901" w14:textId="77777777" w:rsidR="002A3B65" w:rsidRDefault="002A3B65" w:rsidP="002A3B65">
      <w:pPr>
        <w:jc w:val="center"/>
      </w:pPr>
      <w:r w:rsidRPr="002A3B65">
        <w:rPr>
          <w:noProof/>
        </w:rPr>
        <w:drawing>
          <wp:inline distT="0" distB="0" distL="0" distR="0" wp14:anchorId="5953F709" wp14:editId="0538E8A5">
            <wp:extent cx="2361498" cy="181238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51322" cy="1881323"/>
                    </a:xfrm>
                    <a:prstGeom prst="rect">
                      <a:avLst/>
                    </a:prstGeom>
                  </pic:spPr>
                </pic:pic>
              </a:graphicData>
            </a:graphic>
          </wp:inline>
        </w:drawing>
      </w:r>
    </w:p>
    <w:p w14:paraId="1D3C1B50" w14:textId="77777777" w:rsidR="002A3B65" w:rsidRDefault="002A3B65" w:rsidP="002A3B65">
      <w:pPr>
        <w:pStyle w:val="af7"/>
      </w:pPr>
      <w:r>
        <w:rPr>
          <w:rFonts w:hint="eastAsia"/>
        </w:rPr>
        <w:t>图</w:t>
      </w:r>
      <w:r>
        <w:t>4-1</w:t>
      </w:r>
      <w:r>
        <w:t>：</w:t>
      </w:r>
      <w:r>
        <w:t>N</w:t>
      </w:r>
      <w:r>
        <w:rPr>
          <w:rFonts w:hint="eastAsia"/>
        </w:rPr>
        <w:t>ode</w:t>
      </w:r>
      <w:r>
        <w:t>MCU</w:t>
      </w:r>
      <w:r>
        <w:rPr>
          <w:rFonts w:hint="eastAsia"/>
        </w:rPr>
        <w:t>开发板</w:t>
      </w:r>
    </w:p>
    <w:p w14:paraId="25F09EA3" w14:textId="77777777" w:rsidR="002A3B65" w:rsidRDefault="00E70C35" w:rsidP="002A3B65">
      <w:r>
        <w:t xml:space="preserve">    N</w:t>
      </w:r>
      <w:r>
        <w:rPr>
          <w:rFonts w:hint="eastAsia"/>
        </w:rPr>
        <w:t>ode</w:t>
      </w:r>
      <w:r>
        <w:t>MCU</w:t>
      </w:r>
      <w:r w:rsidR="002A3B65">
        <w:rPr>
          <w:rFonts w:hint="eastAsia"/>
        </w:rPr>
        <w:t>对应</w:t>
      </w:r>
      <w:r w:rsidR="002A3B65">
        <w:t>的引脚图如</w:t>
      </w:r>
      <w:r>
        <w:t>图4-2</w:t>
      </w:r>
      <w:r w:rsidR="002A3B65">
        <w:t>：</w:t>
      </w:r>
    </w:p>
    <w:p w14:paraId="1B028D23" w14:textId="77777777" w:rsidR="00E70C35" w:rsidRDefault="00E70C35" w:rsidP="00E70C35">
      <w:pPr>
        <w:jc w:val="center"/>
      </w:pPr>
      <w:r w:rsidRPr="00E70C35">
        <w:rPr>
          <w:noProof/>
        </w:rPr>
        <w:drawing>
          <wp:inline distT="0" distB="0" distL="0" distR="0" wp14:anchorId="7341A348" wp14:editId="3821FAD7">
            <wp:extent cx="4461843" cy="313075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9947" cy="3157487"/>
                    </a:xfrm>
                    <a:prstGeom prst="rect">
                      <a:avLst/>
                    </a:prstGeom>
                  </pic:spPr>
                </pic:pic>
              </a:graphicData>
            </a:graphic>
          </wp:inline>
        </w:drawing>
      </w:r>
    </w:p>
    <w:p w14:paraId="4BED3ADA" w14:textId="77777777" w:rsidR="00E70C35" w:rsidRDefault="00E70C35" w:rsidP="00E70C35">
      <w:pPr>
        <w:pStyle w:val="af7"/>
      </w:pPr>
      <w:r>
        <w:t>图</w:t>
      </w:r>
      <w:r>
        <w:t>4-2</w:t>
      </w:r>
      <w:r>
        <w:t>：</w:t>
      </w:r>
      <w:r>
        <w:rPr>
          <w:rFonts w:hint="eastAsia"/>
        </w:rPr>
        <w:t>N</w:t>
      </w:r>
      <w:r>
        <w:t>odeMCU</w:t>
      </w:r>
      <w:r>
        <w:rPr>
          <w:rFonts w:hint="eastAsia"/>
        </w:rPr>
        <w:t>引脚</w:t>
      </w:r>
      <w:r>
        <w:t>图</w:t>
      </w:r>
    </w:p>
    <w:p w14:paraId="66F78D71" w14:textId="77777777" w:rsidR="00E70C35" w:rsidRPr="008A626A" w:rsidRDefault="00E70C35" w:rsidP="008A626A">
      <w:pPr>
        <w:pStyle w:val="2"/>
        <w:rPr>
          <w:rFonts w:asciiTheme="minorEastAsia" w:hAnsiTheme="minorEastAsia"/>
        </w:rPr>
      </w:pPr>
      <w:r w:rsidRPr="008A626A">
        <w:rPr>
          <w:rFonts w:asciiTheme="minorEastAsia" w:hAnsiTheme="minorEastAsia"/>
        </w:rPr>
        <w:lastRenderedPageBreak/>
        <w:t xml:space="preserve">   </w:t>
      </w:r>
      <w:bookmarkStart w:id="316" w:name="_Toc450151626"/>
      <w:bookmarkStart w:id="317" w:name="_Toc450161968"/>
      <w:bookmarkStart w:id="318" w:name="_Toc450163578"/>
      <w:bookmarkStart w:id="319" w:name="_Toc450381507"/>
      <w:bookmarkStart w:id="320" w:name="_Toc450751999"/>
      <w:bookmarkStart w:id="321" w:name="_Toc451069720"/>
      <w:r w:rsidRPr="008A626A">
        <w:rPr>
          <w:rFonts w:asciiTheme="minorEastAsia" w:hAnsiTheme="minorEastAsia"/>
        </w:rPr>
        <w:t>4.2 S</w:t>
      </w:r>
      <w:r w:rsidRPr="008A626A">
        <w:rPr>
          <w:rFonts w:asciiTheme="minorEastAsia" w:hAnsiTheme="minorEastAsia" w:hint="eastAsia"/>
        </w:rPr>
        <w:t>ming</w:t>
      </w:r>
      <w:r w:rsidRPr="008A626A">
        <w:rPr>
          <w:rFonts w:asciiTheme="minorEastAsia" w:hAnsiTheme="minorEastAsia"/>
        </w:rPr>
        <w:t>库</w:t>
      </w:r>
      <w:bookmarkEnd w:id="316"/>
      <w:bookmarkEnd w:id="317"/>
      <w:bookmarkEnd w:id="318"/>
      <w:bookmarkEnd w:id="319"/>
      <w:bookmarkEnd w:id="320"/>
      <w:bookmarkEnd w:id="321"/>
    </w:p>
    <w:p w14:paraId="41FA167F" w14:textId="77777777" w:rsidR="00E70C35" w:rsidRDefault="00DD47F5" w:rsidP="00E70C35">
      <w:r>
        <w:t xml:space="preserve">    Sming</w:t>
      </w:r>
      <w:r>
        <w:rPr>
          <w:rFonts w:hint="eastAsia"/>
        </w:rPr>
        <w:t>是</w:t>
      </w:r>
      <w:r>
        <w:t>G</w:t>
      </w:r>
      <w:r>
        <w:rPr>
          <w:rFonts w:hint="eastAsia"/>
        </w:rPr>
        <w:t>ithub上</w:t>
      </w:r>
      <w:r>
        <w:t>的</w:t>
      </w:r>
      <w:r>
        <w:rPr>
          <w:rFonts w:hint="eastAsia"/>
        </w:rPr>
        <w:t>一个</w:t>
      </w:r>
      <w:r>
        <w:t>ESP8266芯片的</w:t>
      </w:r>
      <w:r>
        <w:rPr>
          <w:rFonts w:hint="eastAsia"/>
        </w:rPr>
        <w:t>开源</w:t>
      </w:r>
      <w:r>
        <w:t>高性能编程框架，基于C++</w:t>
      </w:r>
      <w:r>
        <w:rPr>
          <w:rFonts w:hint="eastAsia"/>
        </w:rPr>
        <w:t>语言</w:t>
      </w:r>
      <w:r>
        <w:t>。</w:t>
      </w:r>
      <w:r>
        <w:rPr>
          <w:rFonts w:hint="eastAsia"/>
        </w:rPr>
        <w:t>本次</w:t>
      </w:r>
      <w:r>
        <w:t>设计中硬件的</w:t>
      </w:r>
      <w:r>
        <w:rPr>
          <w:rFonts w:hint="eastAsia"/>
        </w:rPr>
        <w:t>编程</w:t>
      </w:r>
      <w:r>
        <w:t>框架选用的就是S</w:t>
      </w:r>
      <w:r>
        <w:rPr>
          <w:rFonts w:hint="eastAsia"/>
        </w:rPr>
        <w:t>ming</w:t>
      </w:r>
      <w:r>
        <w:t>。</w:t>
      </w:r>
      <w:r>
        <w:rPr>
          <w:rFonts w:hint="eastAsia"/>
        </w:rPr>
        <w:t>因为</w:t>
      </w:r>
      <w:r>
        <w:t>其具有以下特性：</w:t>
      </w:r>
    </w:p>
    <w:p w14:paraId="323DD5F0" w14:textId="77777777" w:rsidR="00DD47F5" w:rsidRDefault="00DD47F5" w:rsidP="00E70C35">
      <w:r>
        <w:rPr>
          <w:rFonts w:hint="eastAsia"/>
        </w:rPr>
        <w:t xml:space="preserve">    </w:t>
      </w:r>
      <w:r>
        <w:t>快速，</w:t>
      </w:r>
      <w:r>
        <w:rPr>
          <w:rFonts w:hint="eastAsia"/>
        </w:rPr>
        <w:t>用户</w:t>
      </w:r>
      <w:r>
        <w:t>友好的开发方式。</w:t>
      </w:r>
    </w:p>
    <w:p w14:paraId="09451CD3" w14:textId="77777777" w:rsidR="00DD47F5" w:rsidRDefault="00DD47F5" w:rsidP="00E70C35">
      <w:r>
        <w:rPr>
          <w:rFonts w:hint="eastAsia"/>
        </w:rPr>
        <w:t xml:space="preserve">    </w:t>
      </w:r>
      <w:r>
        <w:t>像A</w:t>
      </w:r>
      <w:r>
        <w:rPr>
          <w:rFonts w:hint="eastAsia"/>
        </w:rPr>
        <w:t>rduino</w:t>
      </w:r>
      <w:r>
        <w:t>一样操作GPIO。</w:t>
      </w:r>
    </w:p>
    <w:p w14:paraId="3B6F8CD1" w14:textId="77777777" w:rsidR="00DD47F5" w:rsidRDefault="00DD47F5" w:rsidP="00E70C35">
      <w:r>
        <w:t xml:space="preserve">    </w:t>
      </w:r>
      <w:r>
        <w:rPr>
          <w:rFonts w:hint="eastAsia"/>
        </w:rPr>
        <w:t>高效</w:t>
      </w:r>
      <w:r>
        <w:t>的性能和内存占用。</w:t>
      </w:r>
    </w:p>
    <w:p w14:paraId="4179F050" w14:textId="77777777" w:rsidR="00DD47F5" w:rsidRDefault="00DD47F5" w:rsidP="00DD47F5">
      <w:pPr>
        <w:ind w:leftChars="200" w:left="480"/>
      </w:pPr>
      <w:r>
        <w:rPr>
          <w:rFonts w:hint="eastAsia"/>
        </w:rPr>
        <w:t>符合</w:t>
      </w:r>
      <w:r>
        <w:t>A</w:t>
      </w:r>
      <w:r>
        <w:rPr>
          <w:rFonts w:hint="eastAsia"/>
        </w:rPr>
        <w:t>rduino</w:t>
      </w:r>
      <w:r>
        <w:t>库函数</w:t>
      </w:r>
      <w:r>
        <w:rPr>
          <w:rFonts w:hint="eastAsia"/>
        </w:rPr>
        <w:t>标准</w:t>
      </w:r>
      <w:r>
        <w:t>，几行代码就</w:t>
      </w:r>
      <w:r>
        <w:rPr>
          <w:rFonts w:hint="eastAsia"/>
        </w:rPr>
        <w:t>可以</w:t>
      </w:r>
      <w:r>
        <w:t>使用任何流行的外设。</w:t>
      </w:r>
    </w:p>
    <w:p w14:paraId="7E05045A" w14:textId="77777777" w:rsidR="00DD47F5" w:rsidRDefault="00DD47F5" w:rsidP="00DD47F5">
      <w:pPr>
        <w:ind w:leftChars="200" w:left="480"/>
      </w:pPr>
      <w:r>
        <w:rPr>
          <w:rFonts w:hint="eastAsia"/>
        </w:rPr>
        <w:t>内</w:t>
      </w:r>
      <w:r>
        <w:t xml:space="preserve">建 </w:t>
      </w:r>
      <w:r>
        <w:rPr>
          <w:rFonts w:hint="eastAsia"/>
        </w:rPr>
        <w:t>spiffs</w:t>
      </w:r>
      <w:r>
        <w:t>文件系统。</w:t>
      </w:r>
    </w:p>
    <w:p w14:paraId="2184E1FD" w14:textId="77777777" w:rsidR="00DD47F5" w:rsidRDefault="00DD47F5" w:rsidP="00DD47F5">
      <w:pPr>
        <w:ind w:leftChars="200" w:left="480"/>
      </w:pPr>
      <w:r>
        <w:rPr>
          <w:rFonts w:hint="eastAsia"/>
        </w:rPr>
        <w:t>内</w:t>
      </w:r>
      <w:r>
        <w:t>建高性能网络和无线模块。</w:t>
      </w:r>
    </w:p>
    <w:p w14:paraId="01DE72F7" w14:textId="77777777" w:rsidR="00DD47F5" w:rsidRDefault="00DD47F5" w:rsidP="00DD47F5">
      <w:pPr>
        <w:ind w:leftChars="200" w:left="480"/>
      </w:pPr>
      <w:r>
        <w:rPr>
          <w:rFonts w:hint="eastAsia"/>
        </w:rPr>
        <w:t>内建</w:t>
      </w:r>
      <w:r>
        <w:t>JSON操作库。</w:t>
      </w:r>
    </w:p>
    <w:p w14:paraId="4DED2F38" w14:textId="77777777" w:rsidR="00DD47F5" w:rsidRDefault="00DD47F5" w:rsidP="00DD47F5">
      <w:pPr>
        <w:ind w:leftChars="200" w:left="480"/>
      </w:pPr>
      <w:r>
        <w:rPr>
          <w:rFonts w:hint="eastAsia"/>
        </w:rPr>
        <w:t>支持</w:t>
      </w:r>
      <w:r>
        <w:t>HTTP,AJAX,W</w:t>
      </w:r>
      <w:r>
        <w:rPr>
          <w:rFonts w:hint="eastAsia"/>
        </w:rPr>
        <w:t>ebsockets</w:t>
      </w:r>
      <w:r>
        <w:t>。</w:t>
      </w:r>
    </w:p>
    <w:p w14:paraId="1F3947BF" w14:textId="77777777" w:rsidR="00DD47F5" w:rsidRDefault="00DD47F5" w:rsidP="00DD47F5">
      <w:pPr>
        <w:ind w:leftChars="200" w:left="480"/>
      </w:pPr>
      <w:r>
        <w:rPr>
          <w:rFonts w:hint="eastAsia"/>
        </w:rPr>
        <w:t>网络</w:t>
      </w:r>
      <w:r>
        <w:t>基于LWIP协议栈。</w:t>
      </w:r>
    </w:p>
    <w:p w14:paraId="7382310B" w14:textId="77777777" w:rsidR="00DD47F5" w:rsidRDefault="00AB14E0" w:rsidP="00AB14E0">
      <w:r>
        <w:t xml:space="preserve">    </w:t>
      </w:r>
      <w:r w:rsidR="00DD47F5">
        <w:rPr>
          <w:rFonts w:hint="eastAsia"/>
        </w:rPr>
        <w:t>Sming</w:t>
      </w:r>
      <w:r w:rsidR="00DD47F5">
        <w:t>库具有的这些特性</w:t>
      </w:r>
      <w:r>
        <w:t>大大简化了硬件开发过程。</w:t>
      </w:r>
      <w:r>
        <w:rPr>
          <w:rFonts w:hint="eastAsia"/>
        </w:rPr>
        <w:t>使得</w:t>
      </w:r>
      <w:r>
        <w:t>用户可以专注于创意的实现而不</w:t>
      </w:r>
      <w:r>
        <w:rPr>
          <w:rFonts w:hint="eastAsia"/>
        </w:rPr>
        <w:t>用苦于</w:t>
      </w:r>
      <w:r>
        <w:t>如何</w:t>
      </w:r>
      <w:r>
        <w:rPr>
          <w:rFonts w:hint="eastAsia"/>
        </w:rPr>
        <w:t>实现</w:t>
      </w:r>
      <w:r>
        <w:t>网络协议，</w:t>
      </w:r>
      <w:r>
        <w:rPr>
          <w:rFonts w:hint="eastAsia"/>
        </w:rPr>
        <w:t>如何</w:t>
      </w:r>
      <w:r>
        <w:t>编写传感器驱动，</w:t>
      </w:r>
      <w:r>
        <w:rPr>
          <w:rFonts w:hint="eastAsia"/>
        </w:rPr>
        <w:t>因为</w:t>
      </w:r>
      <w:r>
        <w:t>这些库</w:t>
      </w:r>
      <w:r>
        <w:rPr>
          <w:rFonts w:hint="eastAsia"/>
        </w:rPr>
        <w:t>都</w:t>
      </w:r>
      <w:r>
        <w:t>帮我们做好了。</w:t>
      </w:r>
      <w:r>
        <w:rPr>
          <w:rFonts w:hint="eastAsia"/>
        </w:rPr>
        <w:t>例如</w:t>
      </w:r>
      <w:r>
        <w:t>，</w:t>
      </w:r>
      <w:r>
        <w:rPr>
          <w:rFonts w:hint="eastAsia"/>
        </w:rPr>
        <w:t>读取</w:t>
      </w:r>
      <w:r>
        <w:t>DHT22</w:t>
      </w:r>
      <w:r>
        <w:rPr>
          <w:rFonts w:hint="eastAsia"/>
        </w:rPr>
        <w:t>温湿度</w:t>
      </w:r>
      <w:r>
        <w:t>传感器数据，</w:t>
      </w:r>
      <w:r>
        <w:rPr>
          <w:rFonts w:hint="eastAsia"/>
        </w:rPr>
        <w:t>使用</w:t>
      </w:r>
      <w:r>
        <w:t>S</w:t>
      </w:r>
      <w:r>
        <w:rPr>
          <w:rFonts w:hint="eastAsia"/>
        </w:rPr>
        <w:t>ming</w:t>
      </w:r>
      <w:r>
        <w:t>库只要</w:t>
      </w:r>
      <w:r>
        <w:rPr>
          <w:rFonts w:hint="eastAsia"/>
        </w:rPr>
        <w:t>以下</w:t>
      </w:r>
      <w:r>
        <w:t>代码;</w:t>
      </w:r>
    </w:p>
    <w:tbl>
      <w:tblPr>
        <w:tblStyle w:val="aa"/>
        <w:tblW w:w="0" w:type="auto"/>
        <w:tblLook w:val="04A0" w:firstRow="1" w:lastRow="0" w:firstColumn="1" w:lastColumn="0" w:noHBand="0" w:noVBand="1"/>
      </w:tblPr>
      <w:tblGrid>
        <w:gridCol w:w="8529"/>
      </w:tblGrid>
      <w:tr w:rsidR="00AB14E0" w14:paraId="76796DD6" w14:textId="77777777" w:rsidTr="0019558C">
        <w:tc>
          <w:tcPr>
            <w:tcW w:w="8529" w:type="dxa"/>
            <w:tcBorders>
              <w:top w:val="nil"/>
              <w:left w:val="nil"/>
              <w:bottom w:val="nil"/>
              <w:right w:val="nil"/>
            </w:tcBorders>
            <w:shd w:val="clear" w:color="auto" w:fill="404040" w:themeFill="text1" w:themeFillTint="BF"/>
          </w:tcPr>
          <w:p w14:paraId="64A057D9" w14:textId="77777777" w:rsidR="00AB14E0" w:rsidRDefault="00AB14E0" w:rsidP="00AB14E0">
            <w:pPr>
              <w:autoSpaceDE w:val="0"/>
              <w:autoSpaceDN w:val="0"/>
              <w:adjustRightInd w:val="0"/>
              <w:spacing w:before="0" w:after="0"/>
              <w:ind w:leftChars="83" w:left="199"/>
              <w:jc w:val="left"/>
            </w:pPr>
          </w:p>
          <w:p w14:paraId="76570C8D" w14:textId="77777777" w:rsidR="00AB14E0" w:rsidRDefault="00AB14E0" w:rsidP="00AB14E0">
            <w:pPr>
              <w:autoSpaceDE w:val="0"/>
              <w:autoSpaceDN w:val="0"/>
              <w:adjustRightInd w:val="0"/>
              <w:spacing w:before="0" w:after="0"/>
              <w:ind w:leftChars="83" w:left="199"/>
              <w:jc w:val="left"/>
              <w:rPr>
                <w:rFonts w:ascii="Monaco" w:eastAsiaTheme="minorEastAsia" w:hAnsi="Monaco" w:cs="Monaco"/>
                <w:color w:val="75715E"/>
                <w:kern w:val="0"/>
                <w:sz w:val="20"/>
                <w:szCs w:val="20"/>
                <w:lang w:eastAsia="ja-JP"/>
              </w:rPr>
            </w:pPr>
            <w:r>
              <w:rPr>
                <w:rFonts w:ascii="Monaco" w:eastAsiaTheme="minorEastAsia" w:hAnsi="Monaco" w:cs="Monaco"/>
                <w:color w:val="960050"/>
                <w:kern w:val="0"/>
                <w:sz w:val="20"/>
                <w:szCs w:val="20"/>
                <w:lang w:eastAsia="ja-JP"/>
              </w:rPr>
              <w:t>#</w:t>
            </w:r>
            <w:r>
              <w:rPr>
                <w:rFonts w:ascii="Monaco" w:eastAsiaTheme="minorEastAsia" w:hAnsi="Monaco" w:cs="Monaco"/>
                <w:color w:val="A6E22E"/>
                <w:kern w:val="0"/>
                <w:sz w:val="20"/>
                <w:szCs w:val="20"/>
                <w:lang w:eastAsia="ja-JP"/>
              </w:rPr>
              <w:t>include</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&lt;</w:t>
            </w:r>
            <w:r>
              <w:rPr>
                <w:rFonts w:ascii="Monaco" w:eastAsiaTheme="minorEastAsia" w:hAnsi="Monaco" w:cs="Monaco"/>
                <w:color w:val="A6E22E"/>
                <w:kern w:val="0"/>
                <w:sz w:val="20"/>
                <w:szCs w:val="20"/>
                <w:lang w:eastAsia="ja-JP"/>
              </w:rPr>
              <w:t>Libraries</w:t>
            </w:r>
            <w:r>
              <w:rPr>
                <w:rFonts w:ascii="Monaco" w:eastAsiaTheme="minorEastAsia" w:hAnsi="Monaco" w:cs="Monaco"/>
                <w:color w:val="F92672"/>
                <w:kern w:val="0"/>
                <w:sz w:val="20"/>
                <w:szCs w:val="20"/>
                <w:lang w:eastAsia="ja-JP"/>
              </w:rPr>
              <w:t>/</w:t>
            </w:r>
            <w:r>
              <w:rPr>
                <w:rFonts w:ascii="Monaco" w:eastAsiaTheme="minorEastAsia" w:hAnsi="Monaco" w:cs="Monaco"/>
                <w:color w:val="A6E22E"/>
                <w:kern w:val="0"/>
                <w:sz w:val="20"/>
                <w:szCs w:val="20"/>
                <w:lang w:eastAsia="ja-JP"/>
              </w:rPr>
              <w:t>DHT</w:t>
            </w:r>
            <w:r>
              <w:rPr>
                <w:rFonts w:ascii="Monaco" w:eastAsiaTheme="minorEastAsia" w:hAnsi="Monaco" w:cs="Monaco"/>
                <w:color w:val="F92672"/>
                <w:kern w:val="0"/>
                <w:sz w:val="20"/>
                <w:szCs w:val="20"/>
                <w:lang w:eastAsia="ja-JP"/>
              </w:rPr>
              <w:t>/</w:t>
            </w:r>
            <w:r>
              <w:rPr>
                <w:rFonts w:ascii="Monaco" w:eastAsiaTheme="minorEastAsia" w:hAnsi="Monaco" w:cs="Monaco"/>
                <w:color w:val="A6E22E"/>
                <w:kern w:val="0"/>
                <w:sz w:val="20"/>
                <w:szCs w:val="20"/>
                <w:lang w:eastAsia="ja-JP"/>
              </w:rPr>
              <w:t>DHT</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h</w:t>
            </w:r>
            <w:r>
              <w:rPr>
                <w:rFonts w:ascii="Monaco" w:eastAsiaTheme="minorEastAsia" w:hAnsi="Monaco" w:cs="Monaco"/>
                <w:color w:val="F92672"/>
                <w:kern w:val="0"/>
                <w:sz w:val="20"/>
                <w:szCs w:val="20"/>
                <w:lang w:eastAsia="ja-JP"/>
              </w:rPr>
              <w:t>&gt;</w:t>
            </w:r>
            <w:r>
              <w:rPr>
                <w:rFonts w:ascii="Monaco" w:eastAsiaTheme="minorEastAsia" w:hAnsi="Monaco" w:cs="Monaco"/>
                <w:color w:val="F8F8F2"/>
                <w:kern w:val="0"/>
                <w:sz w:val="20"/>
                <w:szCs w:val="20"/>
                <w:lang w:eastAsia="ja-JP"/>
              </w:rPr>
              <w:t xml:space="preserve"> </w:t>
            </w:r>
          </w:p>
          <w:p w14:paraId="04896C92" w14:textId="77777777" w:rsidR="00AB14E0" w:rsidRDefault="00AB14E0" w:rsidP="00AB14E0">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p>
          <w:p w14:paraId="2716CD85" w14:textId="77777777" w:rsidR="00AB14E0" w:rsidRDefault="00AB14E0" w:rsidP="00AB14E0">
            <w:pPr>
              <w:autoSpaceDE w:val="0"/>
              <w:autoSpaceDN w:val="0"/>
              <w:adjustRightInd w:val="0"/>
              <w:spacing w:before="0" w:after="0"/>
              <w:ind w:leftChars="83" w:left="199"/>
              <w:jc w:val="left"/>
              <w:rPr>
                <w:rFonts w:ascii="Monaco" w:eastAsiaTheme="minorEastAsia" w:hAnsi="Monaco" w:cs="Monaco"/>
                <w:color w:val="75715E"/>
                <w:kern w:val="0"/>
                <w:sz w:val="20"/>
                <w:szCs w:val="20"/>
                <w:lang w:eastAsia="ja-JP"/>
              </w:rPr>
            </w:pPr>
            <w:r>
              <w:rPr>
                <w:rFonts w:ascii="Monaco" w:eastAsiaTheme="minorEastAsia" w:hAnsi="Monaco" w:cs="Monaco"/>
                <w:color w:val="960050"/>
                <w:kern w:val="0"/>
                <w:sz w:val="20"/>
                <w:szCs w:val="20"/>
                <w:lang w:eastAsia="ja-JP"/>
              </w:rPr>
              <w:t>#</w:t>
            </w:r>
            <w:r>
              <w:rPr>
                <w:rFonts w:ascii="Monaco" w:eastAsiaTheme="minorEastAsia" w:hAnsi="Monaco" w:cs="Monaco"/>
                <w:color w:val="A6E22E"/>
                <w:kern w:val="0"/>
                <w:sz w:val="20"/>
                <w:szCs w:val="20"/>
                <w:lang w:eastAsia="ja-JP"/>
              </w:rPr>
              <w:t>define</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WORK_PIN</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E81FF"/>
                <w:kern w:val="0"/>
                <w:sz w:val="20"/>
                <w:szCs w:val="20"/>
                <w:lang w:eastAsia="ja-JP"/>
              </w:rPr>
              <w:t>0</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75715E"/>
                <w:kern w:val="0"/>
                <w:sz w:val="20"/>
                <w:szCs w:val="20"/>
                <w:lang w:eastAsia="ja-JP"/>
              </w:rPr>
              <w:t>// GPIO0</w:t>
            </w:r>
          </w:p>
          <w:p w14:paraId="30D72ECD" w14:textId="77777777" w:rsidR="00AB14E0" w:rsidRDefault="00AB14E0" w:rsidP="00AB14E0">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r>
              <w:rPr>
                <w:rFonts w:ascii="Monaco" w:eastAsiaTheme="minorEastAsia" w:hAnsi="Monaco" w:cs="Monaco"/>
                <w:color w:val="A6E22E"/>
                <w:kern w:val="0"/>
                <w:sz w:val="20"/>
                <w:szCs w:val="20"/>
                <w:lang w:eastAsia="ja-JP"/>
              </w:rPr>
              <w:t>DHT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dht</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WORK_PIN</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DHT22</w:t>
            </w:r>
            <w:r>
              <w:rPr>
                <w:rFonts w:ascii="Monaco" w:eastAsiaTheme="minorEastAsia" w:hAnsi="Monaco" w:cs="Monaco"/>
                <w:color w:val="F8F8F2"/>
                <w:kern w:val="0"/>
                <w:sz w:val="20"/>
                <w:szCs w:val="20"/>
                <w:lang w:eastAsia="ja-JP"/>
              </w:rPr>
              <w:t>);</w:t>
            </w:r>
          </w:p>
          <w:p w14:paraId="4A2B2CE3" w14:textId="77777777" w:rsidR="00AB14E0" w:rsidRDefault="00AB14E0" w:rsidP="00AB14E0">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p>
          <w:p w14:paraId="7565E611" w14:textId="77777777" w:rsidR="00AB14E0" w:rsidRDefault="00AB14E0" w:rsidP="00AB14E0">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r>
              <w:rPr>
                <w:rFonts w:ascii="Monaco" w:eastAsiaTheme="minorEastAsia" w:hAnsi="Monaco" w:cs="Monaco"/>
                <w:color w:val="66D9EF"/>
                <w:kern w:val="0"/>
                <w:sz w:val="20"/>
                <w:szCs w:val="20"/>
                <w:lang w:eastAsia="ja-JP"/>
              </w:rPr>
              <w:t>void</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init</w:t>
            </w:r>
            <w:r>
              <w:rPr>
                <w:rFonts w:ascii="Monaco" w:eastAsiaTheme="minorEastAsia" w:hAnsi="Monaco" w:cs="Monaco"/>
                <w:color w:val="F8F8F2"/>
                <w:kern w:val="0"/>
                <w:sz w:val="20"/>
                <w:szCs w:val="20"/>
                <w:lang w:eastAsia="ja-JP"/>
              </w:rPr>
              <w:t>()</w:t>
            </w:r>
          </w:p>
          <w:p w14:paraId="6137FFB4" w14:textId="77777777" w:rsidR="00AB14E0" w:rsidRDefault="00AB14E0" w:rsidP="00AB14E0">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w:t>
            </w:r>
          </w:p>
          <w:p w14:paraId="3C597B07" w14:textId="77777777" w:rsidR="00AB14E0" w:rsidRDefault="00AB14E0" w:rsidP="00AB14E0">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dht</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begin</w:t>
            </w:r>
            <w:r>
              <w:rPr>
                <w:rFonts w:ascii="Monaco" w:eastAsiaTheme="minorEastAsia" w:hAnsi="Monaco" w:cs="Monaco"/>
                <w:color w:val="F8F8F2"/>
                <w:kern w:val="0"/>
                <w:sz w:val="20"/>
                <w:szCs w:val="20"/>
                <w:lang w:eastAsia="ja-JP"/>
              </w:rPr>
              <w:t>();</w:t>
            </w:r>
          </w:p>
          <w:p w14:paraId="4FD17ED4" w14:textId="77777777" w:rsidR="00AB14E0" w:rsidRDefault="00AB14E0" w:rsidP="00AB14E0">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p>
          <w:p w14:paraId="32FB6934" w14:textId="77777777" w:rsidR="00AB14E0" w:rsidRDefault="00AB14E0" w:rsidP="00AB14E0">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float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h</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dht</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readHumidity</w:t>
            </w:r>
            <w:r>
              <w:rPr>
                <w:rFonts w:ascii="Monaco" w:eastAsiaTheme="minorEastAsia" w:hAnsi="Monaco" w:cs="Monaco"/>
                <w:color w:val="F8F8F2"/>
                <w:kern w:val="0"/>
                <w:sz w:val="20"/>
                <w:szCs w:val="20"/>
                <w:lang w:eastAsia="ja-JP"/>
              </w:rPr>
              <w:t>();</w:t>
            </w:r>
            <w:r w:rsidRPr="00AB14E0">
              <w:rPr>
                <w:rFonts w:ascii="Monaco" w:eastAsiaTheme="minorEastAsia" w:hAnsi="Monaco" w:cs="Monaco"/>
                <w:color w:val="75715E"/>
                <w:kern w:val="0"/>
                <w:sz w:val="20"/>
                <w:szCs w:val="20"/>
                <w:lang w:eastAsia="ja-JP"/>
              </w:rPr>
              <w:t>//</w:t>
            </w:r>
            <w:r w:rsidRPr="00AB14E0">
              <w:rPr>
                <w:rFonts w:ascii="Monaco" w:eastAsiaTheme="minorEastAsia" w:hAnsi="Monaco" w:cs="Monaco" w:hint="eastAsia"/>
                <w:color w:val="75715E"/>
                <w:kern w:val="0"/>
                <w:sz w:val="20"/>
                <w:szCs w:val="20"/>
                <w:lang w:eastAsia="ja-JP"/>
              </w:rPr>
              <w:t>读取</w:t>
            </w:r>
            <w:r w:rsidRPr="00AB14E0">
              <w:rPr>
                <w:rFonts w:ascii="Monaco" w:eastAsiaTheme="minorEastAsia" w:hAnsi="Monaco" w:cs="Monaco"/>
                <w:color w:val="75715E"/>
                <w:kern w:val="0"/>
                <w:sz w:val="20"/>
                <w:szCs w:val="20"/>
                <w:lang w:eastAsia="ja-JP"/>
              </w:rPr>
              <w:t>湿度信息</w:t>
            </w:r>
          </w:p>
          <w:p w14:paraId="71FFAFBA" w14:textId="77777777" w:rsidR="00AB14E0" w:rsidRPr="00AB14E0" w:rsidRDefault="00AB14E0" w:rsidP="00AB14E0">
            <w:pPr>
              <w:autoSpaceDE w:val="0"/>
              <w:autoSpaceDN w:val="0"/>
              <w:adjustRightInd w:val="0"/>
              <w:spacing w:before="0" w:after="0"/>
              <w:ind w:leftChars="83" w:left="199"/>
              <w:jc w:val="left"/>
              <w:rPr>
                <w:rFonts w:ascii="Monaco" w:eastAsiaTheme="minorEastAsia" w:hAnsi="Monaco" w:cs="Monaco"/>
                <w:color w:val="75715E"/>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float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dht</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readTemperature</w:t>
            </w:r>
            <w:r>
              <w:rPr>
                <w:rFonts w:ascii="Monaco" w:eastAsiaTheme="minorEastAsia" w:hAnsi="Monaco" w:cs="Monaco"/>
                <w:color w:val="F8F8F2"/>
                <w:kern w:val="0"/>
                <w:sz w:val="20"/>
                <w:szCs w:val="20"/>
                <w:lang w:eastAsia="ja-JP"/>
              </w:rPr>
              <w:t>();</w:t>
            </w:r>
            <w:r w:rsidRPr="00AB14E0">
              <w:rPr>
                <w:rFonts w:ascii="Monaco" w:eastAsiaTheme="minorEastAsia" w:hAnsi="Monaco" w:cs="Monaco"/>
                <w:color w:val="75715E"/>
                <w:kern w:val="0"/>
                <w:sz w:val="20"/>
                <w:szCs w:val="20"/>
                <w:lang w:eastAsia="ja-JP"/>
              </w:rPr>
              <w:t>//</w:t>
            </w:r>
            <w:r w:rsidRPr="00AB14E0">
              <w:rPr>
                <w:rFonts w:ascii="Monaco" w:eastAsiaTheme="minorEastAsia" w:hAnsi="Monaco" w:cs="Monaco" w:hint="eastAsia"/>
                <w:color w:val="75715E"/>
                <w:kern w:val="0"/>
                <w:sz w:val="20"/>
                <w:szCs w:val="20"/>
                <w:lang w:eastAsia="ja-JP"/>
              </w:rPr>
              <w:t>读取</w:t>
            </w:r>
            <w:r w:rsidRPr="00AB14E0">
              <w:rPr>
                <w:rFonts w:ascii="Monaco" w:eastAsiaTheme="minorEastAsia" w:hAnsi="Monaco" w:cs="Monaco"/>
                <w:color w:val="75715E"/>
                <w:kern w:val="0"/>
                <w:sz w:val="20"/>
                <w:szCs w:val="20"/>
                <w:lang w:eastAsia="ja-JP"/>
              </w:rPr>
              <w:t>温度信息</w:t>
            </w:r>
          </w:p>
          <w:p w14:paraId="7905697A" w14:textId="77777777" w:rsidR="00AB14E0" w:rsidRDefault="00AB14E0" w:rsidP="00AB14E0">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w:t>
            </w:r>
          </w:p>
          <w:p w14:paraId="5FAC77B6" w14:textId="77777777" w:rsidR="00AB14E0" w:rsidRPr="005C4A9D" w:rsidRDefault="00AB14E0" w:rsidP="0019558C">
            <w:pPr>
              <w:autoSpaceDE w:val="0"/>
              <w:autoSpaceDN w:val="0"/>
              <w:adjustRightInd w:val="0"/>
              <w:spacing w:before="0" w:after="0"/>
              <w:jc w:val="left"/>
            </w:pPr>
          </w:p>
        </w:tc>
      </w:tr>
    </w:tbl>
    <w:p w14:paraId="2B779A16" w14:textId="77777777" w:rsidR="00DD47F5" w:rsidRDefault="00AB14E0" w:rsidP="000F30D3">
      <w:r>
        <w:lastRenderedPageBreak/>
        <w:t xml:space="preserve">    </w:t>
      </w:r>
      <w:r>
        <w:rPr>
          <w:rFonts w:hint="eastAsia"/>
        </w:rPr>
        <w:t>可以</w:t>
      </w:r>
      <w:r>
        <w:t>看到，</w:t>
      </w:r>
      <w:r>
        <w:rPr>
          <w:rFonts w:hint="eastAsia"/>
        </w:rPr>
        <w:t>代码</w:t>
      </w:r>
      <w:r>
        <w:t>非常简单明了，使用面向对象的思想操作硬件。</w:t>
      </w:r>
      <w:r>
        <w:rPr>
          <w:rFonts w:hint="eastAsia"/>
        </w:rPr>
        <w:t>如果</w:t>
      </w:r>
      <w:r>
        <w:t>以传统的方式开发，</w:t>
      </w:r>
      <w:r>
        <w:rPr>
          <w:rFonts w:hint="eastAsia"/>
        </w:rPr>
        <w:t>读取</w:t>
      </w:r>
      <w:r>
        <w:t>一个DH22</w:t>
      </w:r>
      <w:r>
        <w:rPr>
          <w:rFonts w:hint="eastAsia"/>
        </w:rPr>
        <w:t>传感器</w:t>
      </w:r>
      <w:r>
        <w:t>的温湿度信息。</w:t>
      </w:r>
      <w:r>
        <w:rPr>
          <w:rFonts w:hint="eastAsia"/>
        </w:rPr>
        <w:t>需要</w:t>
      </w:r>
      <w:r>
        <w:t>配置IO</w:t>
      </w:r>
      <w:r>
        <w:rPr>
          <w:rFonts w:hint="eastAsia"/>
        </w:rPr>
        <w:t>口</w:t>
      </w:r>
      <w:r>
        <w:t>的模式，编写单总线协议的驱动，查看DH22</w:t>
      </w:r>
      <w:r>
        <w:rPr>
          <w:rFonts w:hint="eastAsia"/>
        </w:rPr>
        <w:t>数据</w:t>
      </w:r>
      <w:r>
        <w:t>手册发送指定的命令才能完成。</w:t>
      </w:r>
      <w:r>
        <w:rPr>
          <w:rFonts w:hint="eastAsia"/>
        </w:rPr>
        <w:t>所以</w:t>
      </w:r>
      <w:r>
        <w:t>，</w:t>
      </w:r>
      <w:r>
        <w:rPr>
          <w:rFonts w:hint="eastAsia"/>
        </w:rPr>
        <w:t>库</w:t>
      </w:r>
      <w:r>
        <w:t>开发的好处还是显而易见的。</w:t>
      </w:r>
    </w:p>
    <w:p w14:paraId="265F14D6" w14:textId="77777777" w:rsidR="00AB14E0" w:rsidRPr="008A626A" w:rsidRDefault="00AB14E0" w:rsidP="008A626A">
      <w:pPr>
        <w:pStyle w:val="2"/>
        <w:rPr>
          <w:rFonts w:asciiTheme="minorEastAsia" w:hAnsiTheme="minorEastAsia"/>
        </w:rPr>
      </w:pPr>
      <w:bookmarkStart w:id="322" w:name="_Toc450151627"/>
      <w:bookmarkStart w:id="323" w:name="_Toc450161969"/>
      <w:bookmarkStart w:id="324" w:name="_Toc450163579"/>
      <w:bookmarkStart w:id="325" w:name="_Toc450381508"/>
      <w:bookmarkStart w:id="326" w:name="_Toc450752000"/>
      <w:bookmarkStart w:id="327" w:name="_Toc451069721"/>
      <w:r w:rsidRPr="008A626A">
        <w:rPr>
          <w:rFonts w:asciiTheme="minorEastAsia" w:hAnsiTheme="minorEastAsia"/>
        </w:rPr>
        <w:t xml:space="preserve">4.3 </w:t>
      </w:r>
      <w:r w:rsidR="0019558C" w:rsidRPr="008A626A">
        <w:rPr>
          <w:rFonts w:asciiTheme="minorEastAsia" w:hAnsiTheme="minorEastAsia"/>
        </w:rPr>
        <w:t>硬件主程序</w:t>
      </w:r>
      <w:bookmarkEnd w:id="322"/>
      <w:bookmarkEnd w:id="323"/>
      <w:bookmarkEnd w:id="324"/>
      <w:bookmarkEnd w:id="325"/>
      <w:bookmarkEnd w:id="326"/>
      <w:bookmarkEnd w:id="327"/>
    </w:p>
    <w:p w14:paraId="28AF1D3A" w14:textId="77777777" w:rsidR="0019558C" w:rsidRDefault="0019558C" w:rsidP="0019558C">
      <w:r>
        <w:t xml:space="preserve">    </w:t>
      </w:r>
      <w:r>
        <w:rPr>
          <w:rFonts w:hint="eastAsia"/>
        </w:rPr>
        <w:t>硬件</w:t>
      </w:r>
      <w:r w:rsidR="002D78DA">
        <w:t>使用S</w:t>
      </w:r>
      <w:r w:rsidR="002D78DA">
        <w:rPr>
          <w:rFonts w:hint="eastAsia"/>
        </w:rPr>
        <w:t>ming</w:t>
      </w:r>
      <w:r w:rsidR="002D78DA">
        <w:t>库开发，</w:t>
      </w:r>
      <w:r>
        <w:t>主要是</w:t>
      </w:r>
      <w:r>
        <w:rPr>
          <w:rFonts w:hint="eastAsia"/>
        </w:rPr>
        <w:t>向</w:t>
      </w:r>
      <w:r>
        <w:t>服务器的温度信息API 以POST的方式发送采集到的温度信息。</w:t>
      </w:r>
      <w:r w:rsidR="000E34DF">
        <w:rPr>
          <w:rFonts w:hint="eastAsia"/>
        </w:rPr>
        <w:t>系统</w:t>
      </w:r>
      <w:r w:rsidR="000E34DF">
        <w:t>初始化程序如下：</w:t>
      </w:r>
    </w:p>
    <w:tbl>
      <w:tblPr>
        <w:tblStyle w:val="aa"/>
        <w:tblW w:w="0" w:type="auto"/>
        <w:tblLook w:val="04A0" w:firstRow="1" w:lastRow="0" w:firstColumn="1" w:lastColumn="0" w:noHBand="0" w:noVBand="1"/>
      </w:tblPr>
      <w:tblGrid>
        <w:gridCol w:w="8529"/>
      </w:tblGrid>
      <w:tr w:rsidR="0019558C" w14:paraId="3CAA6A43" w14:textId="77777777" w:rsidTr="0019558C">
        <w:tc>
          <w:tcPr>
            <w:tcW w:w="8529" w:type="dxa"/>
            <w:tcBorders>
              <w:top w:val="nil"/>
              <w:left w:val="nil"/>
              <w:bottom w:val="nil"/>
              <w:right w:val="nil"/>
            </w:tcBorders>
            <w:shd w:val="clear" w:color="auto" w:fill="404040" w:themeFill="text1" w:themeFillTint="BF"/>
          </w:tcPr>
          <w:p w14:paraId="6100F87C" w14:textId="77777777" w:rsidR="0019558C" w:rsidRDefault="0019558C" w:rsidP="0019558C">
            <w:pPr>
              <w:autoSpaceDE w:val="0"/>
              <w:autoSpaceDN w:val="0"/>
              <w:adjustRightInd w:val="0"/>
              <w:spacing w:before="0" w:after="0"/>
              <w:jc w:val="left"/>
            </w:pPr>
          </w:p>
          <w:p w14:paraId="7D4992A5" w14:textId="77777777" w:rsidR="0019558C" w:rsidRDefault="0019558C" w:rsidP="0019558C">
            <w:pPr>
              <w:autoSpaceDE w:val="0"/>
              <w:autoSpaceDN w:val="0"/>
              <w:adjustRightInd w:val="0"/>
              <w:spacing w:before="0" w:after="0"/>
              <w:ind w:leftChars="100" w:left="240"/>
              <w:jc w:val="left"/>
              <w:rPr>
                <w:rFonts w:ascii="Monaco" w:eastAsiaTheme="minorEastAsia" w:hAnsi="Monaco" w:cs="Monaco"/>
                <w:color w:val="75715E"/>
                <w:kern w:val="0"/>
                <w:sz w:val="20"/>
                <w:szCs w:val="20"/>
                <w:lang w:eastAsia="ja-JP"/>
              </w:rPr>
            </w:pPr>
            <w:r>
              <w:rPr>
                <w:rFonts w:hint="eastAsia"/>
              </w:rPr>
              <w:t xml:space="preserve"> </w:t>
            </w:r>
            <w:r>
              <w:rPr>
                <w:rFonts w:ascii="Monaco" w:eastAsiaTheme="minorEastAsia" w:hAnsi="Monaco" w:cs="Monaco"/>
                <w:color w:val="75715E"/>
                <w:kern w:val="0"/>
                <w:sz w:val="20"/>
                <w:szCs w:val="20"/>
                <w:lang w:eastAsia="ja-JP"/>
              </w:rPr>
              <w:t xml:space="preserve">// </w:t>
            </w:r>
            <w:r>
              <w:rPr>
                <w:rFonts w:ascii="Monaco" w:eastAsiaTheme="minorEastAsia" w:hAnsi="Monaco" w:cs="Monaco" w:hint="eastAsia"/>
                <w:color w:val="75715E"/>
                <w:kern w:val="0"/>
                <w:sz w:val="20"/>
                <w:szCs w:val="20"/>
                <w:lang w:eastAsia="ja-JP"/>
              </w:rPr>
              <w:t>程序</w:t>
            </w:r>
            <w:r>
              <w:rPr>
                <w:rFonts w:ascii="Monaco" w:eastAsiaTheme="minorEastAsia" w:hAnsi="Monaco" w:cs="Monaco"/>
                <w:color w:val="75715E"/>
                <w:kern w:val="0"/>
                <w:sz w:val="20"/>
                <w:szCs w:val="20"/>
                <w:lang w:eastAsia="ja-JP"/>
              </w:rPr>
              <w:t>初始化函数</w:t>
            </w:r>
          </w:p>
          <w:p w14:paraId="0A8BCFD6" w14:textId="77777777" w:rsidR="0019558C" w:rsidRDefault="0019558C" w:rsidP="0019558C">
            <w:pPr>
              <w:autoSpaceDE w:val="0"/>
              <w:autoSpaceDN w:val="0"/>
              <w:adjustRightInd w:val="0"/>
              <w:spacing w:before="0" w:after="0"/>
              <w:ind w:leftChars="100" w:left="240"/>
              <w:jc w:val="left"/>
              <w:rPr>
                <w:rFonts w:ascii="Monaco" w:eastAsiaTheme="minorEastAsia" w:hAnsi="Monaco" w:cs="Monaco"/>
                <w:color w:val="F8F8F2"/>
                <w:kern w:val="0"/>
                <w:sz w:val="20"/>
                <w:szCs w:val="20"/>
                <w:lang w:eastAsia="ja-JP"/>
              </w:rPr>
            </w:pPr>
            <w:r>
              <w:rPr>
                <w:rFonts w:ascii="Monaco" w:eastAsiaTheme="minorEastAsia" w:hAnsi="Monaco" w:cs="Monaco"/>
                <w:color w:val="66D9EF"/>
                <w:kern w:val="0"/>
                <w:sz w:val="20"/>
                <w:szCs w:val="20"/>
                <w:lang w:eastAsia="ja-JP"/>
              </w:rPr>
              <w:t>void</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init</w:t>
            </w:r>
            <w:r>
              <w:rPr>
                <w:rFonts w:ascii="Monaco" w:eastAsiaTheme="minorEastAsia" w:hAnsi="Monaco" w:cs="Monaco"/>
                <w:color w:val="F8F8F2"/>
                <w:kern w:val="0"/>
                <w:sz w:val="20"/>
                <w:szCs w:val="20"/>
                <w:lang w:eastAsia="ja-JP"/>
              </w:rPr>
              <w:t>() {</w:t>
            </w:r>
          </w:p>
          <w:p w14:paraId="30B0FD04" w14:textId="77777777" w:rsidR="0019558C" w:rsidRDefault="0019558C" w:rsidP="0019558C">
            <w:pPr>
              <w:autoSpaceDE w:val="0"/>
              <w:autoSpaceDN w:val="0"/>
              <w:adjustRightInd w:val="0"/>
              <w:spacing w:before="0" w:after="0"/>
              <w:ind w:leftChars="100" w:lef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system_set_os_print</w:t>
            </w:r>
            <w:r>
              <w:rPr>
                <w:rFonts w:ascii="Monaco" w:eastAsiaTheme="minorEastAsia" w:hAnsi="Monaco" w:cs="Monaco"/>
                <w:color w:val="F8F8F2"/>
                <w:kern w:val="0"/>
                <w:sz w:val="20"/>
                <w:szCs w:val="20"/>
                <w:lang w:eastAsia="ja-JP"/>
              </w:rPr>
              <w:t>(</w:t>
            </w:r>
            <w:r>
              <w:rPr>
                <w:rFonts w:ascii="Monaco" w:eastAsiaTheme="minorEastAsia" w:hAnsi="Monaco" w:cs="Monaco"/>
                <w:color w:val="AE81FF"/>
                <w:kern w:val="0"/>
                <w:sz w:val="20"/>
                <w:szCs w:val="20"/>
                <w:lang w:eastAsia="ja-JP"/>
              </w:rPr>
              <w:t>0</w:t>
            </w:r>
            <w:r>
              <w:rPr>
                <w:rFonts w:ascii="Monaco" w:eastAsiaTheme="minorEastAsia" w:hAnsi="Monaco" w:cs="Monaco"/>
                <w:color w:val="F8F8F2"/>
                <w:kern w:val="0"/>
                <w:sz w:val="20"/>
                <w:szCs w:val="20"/>
                <w:lang w:eastAsia="ja-JP"/>
              </w:rPr>
              <w:t>);</w:t>
            </w:r>
          </w:p>
          <w:p w14:paraId="10E745BE" w14:textId="77777777" w:rsidR="0019558C" w:rsidRDefault="0019558C" w:rsidP="0019558C">
            <w:pPr>
              <w:autoSpaceDE w:val="0"/>
              <w:autoSpaceDN w:val="0"/>
              <w:adjustRightInd w:val="0"/>
              <w:spacing w:before="0" w:after="0"/>
              <w:ind w:leftChars="100" w:lef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ledInit</w:t>
            </w:r>
            <w:r>
              <w:rPr>
                <w:rFonts w:ascii="Monaco" w:eastAsiaTheme="minorEastAsia" w:hAnsi="Monaco" w:cs="Monaco"/>
                <w:color w:val="F8F8F2"/>
                <w:kern w:val="0"/>
                <w:sz w:val="20"/>
                <w:szCs w:val="20"/>
                <w:lang w:eastAsia="ja-JP"/>
              </w:rPr>
              <w:t>();</w:t>
            </w:r>
          </w:p>
          <w:p w14:paraId="136B41D9" w14:textId="77777777" w:rsidR="0019558C" w:rsidRDefault="0019558C" w:rsidP="0019558C">
            <w:pPr>
              <w:autoSpaceDE w:val="0"/>
              <w:autoSpaceDN w:val="0"/>
              <w:adjustRightInd w:val="0"/>
              <w:spacing w:before="0" w:after="0"/>
              <w:ind w:leftChars="100" w:lef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ledON</w:t>
            </w:r>
            <w:r>
              <w:rPr>
                <w:rFonts w:ascii="Monaco" w:eastAsiaTheme="minorEastAsia" w:hAnsi="Monaco" w:cs="Monaco"/>
                <w:color w:val="F8F8F2"/>
                <w:kern w:val="0"/>
                <w:sz w:val="20"/>
                <w:szCs w:val="20"/>
                <w:lang w:eastAsia="ja-JP"/>
              </w:rPr>
              <w:t>();</w:t>
            </w:r>
          </w:p>
          <w:p w14:paraId="14C9E1AD" w14:textId="77777777" w:rsidR="0019558C" w:rsidRDefault="0019558C" w:rsidP="0019558C">
            <w:pPr>
              <w:autoSpaceDE w:val="0"/>
              <w:autoSpaceDN w:val="0"/>
              <w:adjustRightInd w:val="0"/>
              <w:spacing w:before="0" w:after="0"/>
              <w:ind w:leftChars="100" w:lef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Serial</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begin</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SERIAL_BAUD_RATE</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75715E"/>
                <w:kern w:val="0"/>
                <w:sz w:val="20"/>
                <w:szCs w:val="20"/>
                <w:lang w:eastAsia="ja-JP"/>
              </w:rPr>
              <w:t xml:space="preserve">// </w:t>
            </w:r>
            <w:r w:rsidR="000E34DF">
              <w:rPr>
                <w:rFonts w:ascii="Monaco" w:eastAsiaTheme="minorEastAsia" w:hAnsi="Monaco" w:cs="Monaco"/>
                <w:color w:val="75715E"/>
                <w:kern w:val="0"/>
                <w:sz w:val="20"/>
                <w:szCs w:val="20"/>
                <w:lang w:eastAsia="ja-JP"/>
              </w:rPr>
              <w:t>默认波特率</w:t>
            </w:r>
            <w:r>
              <w:rPr>
                <w:rFonts w:ascii="Monaco" w:eastAsiaTheme="minorEastAsia" w:hAnsi="Monaco" w:cs="Monaco"/>
                <w:color w:val="75715E"/>
                <w:kern w:val="0"/>
                <w:sz w:val="20"/>
                <w:szCs w:val="20"/>
                <w:lang w:eastAsia="ja-JP"/>
              </w:rPr>
              <w:t xml:space="preserve">115200 </w:t>
            </w:r>
          </w:p>
          <w:p w14:paraId="1FE35409" w14:textId="77777777" w:rsidR="0019558C" w:rsidRDefault="0019558C" w:rsidP="0019558C">
            <w:pPr>
              <w:autoSpaceDE w:val="0"/>
              <w:autoSpaceDN w:val="0"/>
              <w:adjustRightInd w:val="0"/>
              <w:spacing w:before="0" w:after="0"/>
              <w:ind w:leftChars="100" w:left="240"/>
              <w:jc w:val="left"/>
              <w:rPr>
                <w:rFonts w:ascii="Monaco" w:eastAsiaTheme="minorEastAsia" w:hAnsi="Monaco" w:cs="Monaco"/>
                <w:color w:val="75715E"/>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75715E"/>
                <w:kern w:val="0"/>
                <w:sz w:val="20"/>
                <w:szCs w:val="20"/>
                <w:lang w:eastAsia="ja-JP"/>
              </w:rPr>
              <w:t xml:space="preserve">// </w:t>
            </w:r>
            <w:r>
              <w:rPr>
                <w:rFonts w:ascii="Monaco" w:eastAsiaTheme="minorEastAsia" w:hAnsi="Monaco" w:cs="Monaco"/>
                <w:color w:val="75715E"/>
                <w:kern w:val="0"/>
                <w:sz w:val="20"/>
                <w:szCs w:val="20"/>
                <w:lang w:eastAsia="ja-JP"/>
              </w:rPr>
              <w:t>连接到</w:t>
            </w:r>
            <w:r>
              <w:rPr>
                <w:rFonts w:ascii="Monaco" w:eastAsiaTheme="minorEastAsia" w:hAnsi="Monaco" w:cs="Monaco"/>
                <w:color w:val="75715E"/>
                <w:kern w:val="0"/>
                <w:sz w:val="20"/>
                <w:szCs w:val="20"/>
                <w:lang w:eastAsia="ja-JP"/>
              </w:rPr>
              <w:t xml:space="preserve"> WIFI</w:t>
            </w:r>
          </w:p>
          <w:p w14:paraId="6F1B9ADC" w14:textId="77777777" w:rsidR="0019558C" w:rsidRDefault="0019558C" w:rsidP="0019558C">
            <w:pPr>
              <w:autoSpaceDE w:val="0"/>
              <w:autoSpaceDN w:val="0"/>
              <w:adjustRightInd w:val="0"/>
              <w:spacing w:before="0" w:after="0"/>
              <w:ind w:leftChars="100" w:lef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WifiStation</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config</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WIFI_SSID</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WIFI_PWD</w:t>
            </w:r>
            <w:r>
              <w:rPr>
                <w:rFonts w:ascii="Monaco" w:eastAsiaTheme="minorEastAsia" w:hAnsi="Monaco" w:cs="Monaco"/>
                <w:color w:val="F8F8F2"/>
                <w:kern w:val="0"/>
                <w:sz w:val="20"/>
                <w:szCs w:val="20"/>
                <w:lang w:eastAsia="ja-JP"/>
              </w:rPr>
              <w:t>);</w:t>
            </w:r>
          </w:p>
          <w:p w14:paraId="1110CF9A" w14:textId="77777777" w:rsidR="0019558C" w:rsidRDefault="0019558C" w:rsidP="0019558C">
            <w:pPr>
              <w:autoSpaceDE w:val="0"/>
              <w:autoSpaceDN w:val="0"/>
              <w:adjustRightInd w:val="0"/>
              <w:spacing w:before="0" w:after="0"/>
              <w:ind w:leftChars="100" w:lef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WifiStation</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enable</w:t>
            </w:r>
            <w:r>
              <w:rPr>
                <w:rFonts w:ascii="Monaco" w:eastAsiaTheme="minorEastAsia" w:hAnsi="Monaco" w:cs="Monaco"/>
                <w:color w:val="F8F8F2"/>
                <w:kern w:val="0"/>
                <w:sz w:val="20"/>
                <w:szCs w:val="20"/>
                <w:lang w:eastAsia="ja-JP"/>
              </w:rPr>
              <w:t>(</w:t>
            </w:r>
            <w:r>
              <w:rPr>
                <w:rFonts w:ascii="Monaco" w:eastAsiaTheme="minorEastAsia" w:hAnsi="Monaco" w:cs="Monaco"/>
                <w:color w:val="66D9EF"/>
                <w:kern w:val="0"/>
                <w:sz w:val="20"/>
                <w:szCs w:val="20"/>
                <w:lang w:eastAsia="ja-JP"/>
              </w:rPr>
              <w:t>true</w:t>
            </w:r>
            <w:r>
              <w:rPr>
                <w:rFonts w:ascii="Monaco" w:eastAsiaTheme="minorEastAsia" w:hAnsi="Monaco" w:cs="Monaco"/>
                <w:color w:val="F8F8F2"/>
                <w:kern w:val="0"/>
                <w:sz w:val="20"/>
                <w:szCs w:val="20"/>
                <w:lang w:eastAsia="ja-JP"/>
              </w:rPr>
              <w:t>);</w:t>
            </w:r>
          </w:p>
          <w:p w14:paraId="4CF90D27" w14:textId="77777777" w:rsidR="0019558C" w:rsidRDefault="0019558C" w:rsidP="0019558C">
            <w:pPr>
              <w:autoSpaceDE w:val="0"/>
              <w:autoSpaceDN w:val="0"/>
              <w:adjustRightInd w:val="0"/>
              <w:spacing w:before="0" w:after="0"/>
              <w:ind w:leftChars="100" w:lef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WifiAccessPoint</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enable</w:t>
            </w:r>
            <w:r>
              <w:rPr>
                <w:rFonts w:ascii="Monaco" w:eastAsiaTheme="minorEastAsia" w:hAnsi="Monaco" w:cs="Monaco"/>
                <w:color w:val="F8F8F2"/>
                <w:kern w:val="0"/>
                <w:sz w:val="20"/>
                <w:szCs w:val="20"/>
                <w:lang w:eastAsia="ja-JP"/>
              </w:rPr>
              <w:t>(</w:t>
            </w:r>
            <w:r>
              <w:rPr>
                <w:rFonts w:ascii="Monaco" w:eastAsiaTheme="minorEastAsia" w:hAnsi="Monaco" w:cs="Monaco"/>
                <w:color w:val="66D9EF"/>
                <w:kern w:val="0"/>
                <w:sz w:val="20"/>
                <w:szCs w:val="20"/>
                <w:lang w:eastAsia="ja-JP"/>
              </w:rPr>
              <w:t>false</w:t>
            </w:r>
            <w:r>
              <w:rPr>
                <w:rFonts w:ascii="Monaco" w:eastAsiaTheme="minorEastAsia" w:hAnsi="Monaco" w:cs="Monaco"/>
                <w:color w:val="F8F8F2"/>
                <w:kern w:val="0"/>
                <w:sz w:val="20"/>
                <w:szCs w:val="20"/>
                <w:lang w:eastAsia="ja-JP"/>
              </w:rPr>
              <w:t>);</w:t>
            </w:r>
          </w:p>
          <w:p w14:paraId="097A7294" w14:textId="77777777" w:rsidR="0019558C" w:rsidRDefault="0019558C" w:rsidP="0019558C">
            <w:pPr>
              <w:autoSpaceDE w:val="0"/>
              <w:autoSpaceDN w:val="0"/>
              <w:adjustRightInd w:val="0"/>
              <w:spacing w:before="0" w:after="0"/>
              <w:ind w:leftChars="100" w:left="240"/>
              <w:jc w:val="left"/>
              <w:rPr>
                <w:rFonts w:ascii="Monaco" w:eastAsiaTheme="minorEastAsia" w:hAnsi="Monaco" w:cs="Monaco"/>
                <w:color w:val="F8F8F2"/>
                <w:kern w:val="0"/>
                <w:sz w:val="20"/>
                <w:szCs w:val="20"/>
                <w:lang w:eastAsia="ja-JP"/>
              </w:rPr>
            </w:pPr>
          </w:p>
          <w:p w14:paraId="398A5056" w14:textId="77777777" w:rsidR="0019558C" w:rsidRDefault="0019558C" w:rsidP="0019558C">
            <w:pPr>
              <w:autoSpaceDE w:val="0"/>
              <w:autoSpaceDN w:val="0"/>
              <w:adjustRightInd w:val="0"/>
              <w:spacing w:before="0" w:after="0"/>
              <w:ind w:leftChars="100" w:left="240"/>
              <w:jc w:val="left"/>
              <w:rPr>
                <w:rFonts w:ascii="Monaco" w:eastAsiaTheme="minorEastAsia" w:hAnsi="Monaco" w:cs="Monaco"/>
                <w:color w:val="75715E"/>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75715E"/>
                <w:kern w:val="0"/>
                <w:sz w:val="20"/>
                <w:szCs w:val="20"/>
                <w:lang w:eastAsia="ja-JP"/>
              </w:rPr>
              <w:t>//</w:t>
            </w:r>
            <w:r>
              <w:rPr>
                <w:rFonts w:ascii="Monaco" w:eastAsiaTheme="minorEastAsia" w:hAnsi="Monaco" w:cs="Monaco"/>
                <w:color w:val="75715E"/>
                <w:kern w:val="0"/>
                <w:sz w:val="20"/>
                <w:szCs w:val="20"/>
                <w:lang w:eastAsia="ja-JP"/>
              </w:rPr>
              <w:t>成功连接</w:t>
            </w:r>
            <w:r>
              <w:rPr>
                <w:rFonts w:ascii="Monaco" w:eastAsiaTheme="minorEastAsia" w:hAnsi="Monaco" w:cs="Monaco"/>
                <w:color w:val="75715E"/>
                <w:kern w:val="0"/>
                <w:sz w:val="20"/>
                <w:szCs w:val="20"/>
                <w:lang w:eastAsia="ja-JP"/>
              </w:rPr>
              <w:t>WIFI</w:t>
            </w:r>
            <w:r>
              <w:rPr>
                <w:rFonts w:ascii="Monaco" w:eastAsiaTheme="minorEastAsia" w:hAnsi="Monaco" w:cs="Monaco"/>
                <w:color w:val="75715E"/>
                <w:kern w:val="0"/>
                <w:sz w:val="20"/>
                <w:szCs w:val="20"/>
                <w:lang w:eastAsia="ja-JP"/>
              </w:rPr>
              <w:t>连接回调函数</w:t>
            </w:r>
          </w:p>
          <w:p w14:paraId="0A38D268" w14:textId="77777777" w:rsidR="0019558C" w:rsidRDefault="0019558C" w:rsidP="0019558C">
            <w:pPr>
              <w:autoSpaceDE w:val="0"/>
              <w:autoSpaceDN w:val="0"/>
              <w:adjustRightInd w:val="0"/>
              <w:spacing w:before="0" w:after="0"/>
              <w:ind w:leftChars="100" w:lef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WifiStation</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waitConnection</w:t>
            </w:r>
            <w:r>
              <w:rPr>
                <w:rFonts w:ascii="Monaco" w:eastAsiaTheme="minorEastAsia" w:hAnsi="Monaco" w:cs="Monaco"/>
                <w:color w:val="F8F8F2"/>
                <w:kern w:val="0"/>
                <w:sz w:val="20"/>
                <w:szCs w:val="20"/>
                <w:lang w:eastAsia="ja-JP"/>
              </w:rPr>
              <w:t>(</w:t>
            </w:r>
          </w:p>
          <w:p w14:paraId="40EC871E" w14:textId="77777777" w:rsidR="0019558C" w:rsidRDefault="0019558C" w:rsidP="0019558C">
            <w:pPr>
              <w:autoSpaceDE w:val="0"/>
              <w:autoSpaceDN w:val="0"/>
              <w:adjustRightInd w:val="0"/>
              <w:spacing w:before="0" w:after="0"/>
              <w:ind w:leftChars="100" w:lef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connectOk</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E81FF"/>
                <w:kern w:val="0"/>
                <w:sz w:val="20"/>
                <w:szCs w:val="20"/>
                <w:lang w:eastAsia="ja-JP"/>
              </w:rPr>
              <w:t>20</w:t>
            </w:r>
            <w:r>
              <w:rPr>
                <w:rFonts w:ascii="Monaco" w:eastAsiaTheme="minorEastAsia" w:hAnsi="Monaco" w:cs="Monaco"/>
                <w:color w:val="F8F8F2"/>
                <w:kern w:val="0"/>
                <w:sz w:val="20"/>
                <w:szCs w:val="20"/>
                <w:lang w:eastAsia="ja-JP"/>
              </w:rPr>
              <w:t>,</w:t>
            </w:r>
          </w:p>
          <w:p w14:paraId="4D087199" w14:textId="77777777" w:rsidR="0019558C" w:rsidRDefault="0019558C" w:rsidP="0019558C">
            <w:pPr>
              <w:autoSpaceDE w:val="0"/>
              <w:autoSpaceDN w:val="0"/>
              <w:adjustRightInd w:val="0"/>
              <w:spacing w:before="0" w:after="0"/>
              <w:ind w:leftChars="100" w:left="240"/>
              <w:jc w:val="left"/>
              <w:rPr>
                <w:rFonts w:ascii="Monaco" w:eastAsiaTheme="minorEastAsia" w:hAnsi="Monaco" w:cs="Monaco"/>
                <w:color w:val="75715E"/>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connectFail</w:t>
            </w:r>
            <w:r>
              <w:rPr>
                <w:rFonts w:ascii="Monaco" w:eastAsiaTheme="minorEastAsia" w:hAnsi="Monaco" w:cs="Monaco"/>
                <w:color w:val="F8F8F2"/>
                <w:kern w:val="0"/>
                <w:sz w:val="20"/>
                <w:szCs w:val="20"/>
                <w:lang w:eastAsia="ja-JP"/>
              </w:rPr>
              <w:t>);</w:t>
            </w:r>
          </w:p>
          <w:p w14:paraId="57FAE368" w14:textId="77777777" w:rsidR="0019558C" w:rsidRDefault="0019558C" w:rsidP="0019558C">
            <w:pPr>
              <w:autoSpaceDE w:val="0"/>
              <w:autoSpaceDN w:val="0"/>
              <w:adjustRightInd w:val="0"/>
              <w:spacing w:before="0" w:after="0"/>
              <w:ind w:leftChars="100" w:left="240"/>
              <w:jc w:val="left"/>
              <w:rPr>
                <w:rFonts w:ascii="Monaco" w:eastAsiaTheme="minorEastAsia" w:hAnsi="Monaco" w:cs="Monaco"/>
                <w:color w:val="F8F8F2"/>
                <w:kern w:val="0"/>
                <w:sz w:val="20"/>
                <w:szCs w:val="20"/>
                <w:lang w:eastAsia="ja-JP"/>
              </w:rPr>
            </w:pPr>
          </w:p>
          <w:p w14:paraId="4EF2EB0A" w14:textId="77777777" w:rsidR="0019558C" w:rsidRDefault="0019558C" w:rsidP="0019558C">
            <w:pPr>
              <w:autoSpaceDE w:val="0"/>
              <w:autoSpaceDN w:val="0"/>
              <w:adjustRightInd w:val="0"/>
              <w:spacing w:before="0" w:after="0"/>
              <w:ind w:leftChars="100" w:lef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w:t>
            </w:r>
          </w:p>
          <w:p w14:paraId="582FCBCD" w14:textId="77777777" w:rsidR="0019558C" w:rsidRPr="005C4A9D" w:rsidRDefault="0019558C" w:rsidP="0019558C">
            <w:pPr>
              <w:autoSpaceDE w:val="0"/>
              <w:autoSpaceDN w:val="0"/>
              <w:adjustRightInd w:val="0"/>
              <w:spacing w:before="0" w:after="0"/>
              <w:jc w:val="left"/>
            </w:pPr>
          </w:p>
        </w:tc>
      </w:tr>
    </w:tbl>
    <w:p w14:paraId="70BB70AB" w14:textId="77777777" w:rsidR="0019558C" w:rsidRDefault="000E34DF" w:rsidP="0019558C">
      <w:r>
        <w:t xml:space="preserve">    初始化程序</w:t>
      </w:r>
      <w:r>
        <w:rPr>
          <w:rFonts w:hint="eastAsia"/>
        </w:rPr>
        <w:t>主要</w:t>
      </w:r>
      <w:r>
        <w:t>功能就是配置串口，</w:t>
      </w:r>
      <w:r>
        <w:rPr>
          <w:rFonts w:hint="eastAsia"/>
        </w:rPr>
        <w:t>连接</w:t>
      </w:r>
      <w:r>
        <w:t>WIFI,</w:t>
      </w:r>
      <w:r>
        <w:rPr>
          <w:rFonts w:hint="eastAsia"/>
        </w:rPr>
        <w:t>当</w:t>
      </w:r>
      <w:r>
        <w:t>连接wifi成功后调用</w:t>
      </w:r>
      <w:r>
        <w:rPr>
          <w:rFonts w:hint="eastAsia"/>
        </w:rPr>
        <w:t>connectOk</w:t>
      </w:r>
      <w:r>
        <w:t>回调函数，</w:t>
      </w:r>
      <w:r>
        <w:rPr>
          <w:rFonts w:hint="eastAsia"/>
        </w:rPr>
        <w:t>回调</w:t>
      </w:r>
      <w:r>
        <w:t>函数如下：</w:t>
      </w:r>
    </w:p>
    <w:tbl>
      <w:tblPr>
        <w:tblStyle w:val="aa"/>
        <w:tblW w:w="0" w:type="auto"/>
        <w:tblLook w:val="04A0" w:firstRow="1" w:lastRow="0" w:firstColumn="1" w:lastColumn="0" w:noHBand="0" w:noVBand="1"/>
      </w:tblPr>
      <w:tblGrid>
        <w:gridCol w:w="8529"/>
      </w:tblGrid>
      <w:tr w:rsidR="0019558C" w14:paraId="3C71E51F" w14:textId="77777777" w:rsidTr="0019558C">
        <w:tc>
          <w:tcPr>
            <w:tcW w:w="8529" w:type="dxa"/>
            <w:tcBorders>
              <w:top w:val="nil"/>
              <w:left w:val="nil"/>
              <w:bottom w:val="nil"/>
              <w:right w:val="nil"/>
            </w:tcBorders>
            <w:shd w:val="clear" w:color="auto" w:fill="404040" w:themeFill="text1" w:themeFillTint="BF"/>
          </w:tcPr>
          <w:p w14:paraId="61DE3247" w14:textId="77777777" w:rsidR="003F2DC8" w:rsidRDefault="003F2DC8" w:rsidP="003F2DC8">
            <w:pPr>
              <w:autoSpaceDE w:val="0"/>
              <w:autoSpaceDN w:val="0"/>
              <w:adjustRightInd w:val="0"/>
              <w:spacing w:before="0" w:after="0"/>
              <w:jc w:val="left"/>
              <w:rPr>
                <w:rFonts w:ascii="Monaco" w:eastAsiaTheme="minorEastAsia" w:hAnsi="Monaco" w:cs="Monaco"/>
                <w:color w:val="F8F8F2"/>
                <w:kern w:val="0"/>
                <w:sz w:val="20"/>
                <w:szCs w:val="20"/>
                <w:lang w:eastAsia="ja-JP"/>
              </w:rPr>
            </w:pPr>
          </w:p>
          <w:p w14:paraId="243BA5D6" w14:textId="77777777" w:rsidR="0019558C" w:rsidRPr="003F2DC8" w:rsidRDefault="003F2DC8" w:rsidP="0019558C">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String postURL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E6DB74"/>
                <w:kern w:val="0"/>
                <w:sz w:val="20"/>
                <w:szCs w:val="20"/>
                <w:lang w:eastAsia="ja-JP"/>
              </w:rPr>
              <w:t>"http://192.168.1.192:3000/api/v1.0/sensor/"</w:t>
            </w:r>
            <w:r>
              <w:rPr>
                <w:rFonts w:ascii="Monaco" w:eastAsiaTheme="minorEastAsia" w:hAnsi="Monaco" w:cs="Monaco"/>
                <w:color w:val="F8F8F2"/>
                <w:kern w:val="0"/>
                <w:sz w:val="20"/>
                <w:szCs w:val="20"/>
                <w:lang w:eastAsia="ja-JP"/>
              </w:rPr>
              <w:t>;</w:t>
            </w:r>
          </w:p>
          <w:p w14:paraId="1F55C6A1" w14:textId="77777777" w:rsidR="000E34DF" w:rsidRDefault="0019558C" w:rsidP="000E34DF">
            <w:pPr>
              <w:autoSpaceDE w:val="0"/>
              <w:autoSpaceDN w:val="0"/>
              <w:adjustRightInd w:val="0"/>
              <w:spacing w:before="0" w:after="0"/>
              <w:jc w:val="left"/>
              <w:rPr>
                <w:rFonts w:ascii="Monaco" w:eastAsiaTheme="minorEastAsia" w:hAnsi="Monaco" w:cs="Monaco"/>
                <w:color w:val="75715E"/>
                <w:kern w:val="0"/>
                <w:sz w:val="20"/>
                <w:szCs w:val="20"/>
                <w:lang w:eastAsia="ja-JP"/>
              </w:rPr>
            </w:pPr>
            <w:r>
              <w:rPr>
                <w:rFonts w:hint="eastAsia"/>
              </w:rPr>
              <w:t xml:space="preserve">  </w:t>
            </w:r>
            <w:r w:rsidR="000E34DF">
              <w:rPr>
                <w:rFonts w:ascii="Monaco" w:eastAsiaTheme="minorEastAsia" w:hAnsi="Monaco" w:cs="Monaco"/>
                <w:color w:val="75715E"/>
                <w:kern w:val="0"/>
                <w:sz w:val="20"/>
                <w:szCs w:val="20"/>
                <w:lang w:eastAsia="ja-JP"/>
              </w:rPr>
              <w:t>// Will be called when WiFi station is connected to AP</w:t>
            </w:r>
          </w:p>
          <w:p w14:paraId="38B1D7B2" w14:textId="77777777" w:rsidR="000E34DF" w:rsidRDefault="000E34DF" w:rsidP="000E34DF">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66D9EF"/>
                <w:kern w:val="0"/>
                <w:sz w:val="20"/>
                <w:szCs w:val="20"/>
                <w:lang w:eastAsia="ja-JP"/>
              </w:rPr>
              <w:t>void</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connectOk</w:t>
            </w:r>
            <w:r>
              <w:rPr>
                <w:rFonts w:ascii="Monaco" w:eastAsiaTheme="minorEastAsia" w:hAnsi="Monaco" w:cs="Monaco"/>
                <w:color w:val="F8F8F2"/>
                <w:kern w:val="0"/>
                <w:sz w:val="20"/>
                <w:szCs w:val="20"/>
                <w:lang w:eastAsia="ja-JP"/>
              </w:rPr>
              <w:t>() {</w:t>
            </w:r>
          </w:p>
          <w:p w14:paraId="19AC8CE7" w14:textId="77777777" w:rsidR="000E34DF" w:rsidRDefault="000E34DF" w:rsidP="000E34DF">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Serial.println(</w:t>
            </w:r>
            <w:r>
              <w:rPr>
                <w:rFonts w:ascii="Monaco" w:eastAsiaTheme="minorEastAsia" w:hAnsi="Monaco" w:cs="Monaco"/>
                <w:color w:val="E6DB74"/>
                <w:kern w:val="0"/>
                <w:sz w:val="20"/>
                <w:szCs w:val="20"/>
                <w:lang w:eastAsia="ja-JP"/>
              </w:rPr>
              <w:t>"</w:t>
            </w:r>
            <w:r>
              <w:rPr>
                <w:rFonts w:ascii="Monaco" w:eastAsiaTheme="minorEastAsia" w:hAnsi="Monaco" w:cs="Monaco"/>
                <w:color w:val="E6DB74"/>
                <w:kern w:val="0"/>
                <w:sz w:val="20"/>
                <w:szCs w:val="20"/>
                <w:lang w:eastAsia="ja-JP"/>
              </w:rPr>
              <w:t>连接成功</w:t>
            </w:r>
            <w:r>
              <w:rPr>
                <w:rFonts w:ascii="Monaco" w:eastAsiaTheme="minorEastAsia" w:hAnsi="Monaco" w:cs="Monaco"/>
                <w:color w:val="E6DB74"/>
                <w:kern w:val="0"/>
                <w:sz w:val="20"/>
                <w:szCs w:val="20"/>
                <w:lang w:eastAsia="ja-JP"/>
              </w:rPr>
              <w:t xml:space="preserve"> :)"</w:t>
            </w:r>
            <w:r>
              <w:rPr>
                <w:rFonts w:ascii="Monaco" w:eastAsiaTheme="minorEastAsia" w:hAnsi="Monaco" w:cs="Monaco"/>
                <w:color w:val="F8F8F2"/>
                <w:kern w:val="0"/>
                <w:sz w:val="20"/>
                <w:szCs w:val="20"/>
                <w:lang w:eastAsia="ja-JP"/>
              </w:rPr>
              <w:t>);</w:t>
            </w:r>
          </w:p>
          <w:p w14:paraId="0BA6271A" w14:textId="77777777" w:rsidR="000E34DF" w:rsidRDefault="000E34DF" w:rsidP="000E34DF">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Serial.println(</w:t>
            </w:r>
            <w:r>
              <w:rPr>
                <w:rFonts w:ascii="Monaco" w:eastAsiaTheme="minorEastAsia" w:hAnsi="Monaco" w:cs="Monaco"/>
                <w:color w:val="E6DB74"/>
                <w:kern w:val="0"/>
                <w:sz w:val="20"/>
                <w:szCs w:val="20"/>
                <w:lang w:eastAsia="ja-JP"/>
              </w:rPr>
              <w:t>"</w:t>
            </w:r>
            <w:r>
              <w:rPr>
                <w:rFonts w:ascii="Monaco" w:eastAsiaTheme="minorEastAsia" w:hAnsi="Monaco" w:cs="Monaco"/>
                <w:color w:val="E6DB74"/>
                <w:kern w:val="0"/>
                <w:sz w:val="20"/>
                <w:szCs w:val="20"/>
                <w:lang w:eastAsia="ja-JP"/>
              </w:rPr>
              <w:t>设备</w:t>
            </w:r>
            <w:r>
              <w:rPr>
                <w:rFonts w:ascii="Monaco" w:eastAsiaTheme="minorEastAsia" w:hAnsi="Monaco" w:cs="Monaco"/>
                <w:color w:val="E6DB74"/>
                <w:kern w:val="0"/>
                <w:sz w:val="20"/>
                <w:szCs w:val="20"/>
                <w:lang w:eastAsia="ja-JP"/>
              </w:rPr>
              <w:t>IP</w:t>
            </w:r>
            <w:r>
              <w:rPr>
                <w:rFonts w:ascii="Monaco" w:eastAsiaTheme="minorEastAsia" w:hAnsi="Monaco" w:cs="Monaco"/>
                <w:color w:val="E6DB74"/>
                <w:kern w:val="0"/>
                <w:sz w:val="20"/>
                <w:szCs w:val="20"/>
                <w:lang w:eastAsia="ja-JP"/>
              </w:rPr>
              <w:t>地址为：</w:t>
            </w:r>
            <w:r>
              <w:rPr>
                <w:rFonts w:ascii="Monaco" w:eastAsiaTheme="minorEastAsia" w:hAnsi="Monaco" w:cs="Monaco"/>
                <w:color w:val="E6DB74"/>
                <w:kern w:val="0"/>
                <w:sz w:val="20"/>
                <w:szCs w:val="20"/>
                <w:lang w:eastAsia="ja-JP"/>
              </w:rPr>
              <w:t>"</w:t>
            </w:r>
            <w:r>
              <w:rPr>
                <w:rFonts w:ascii="Monaco" w:eastAsiaTheme="minorEastAsia" w:hAnsi="Monaco" w:cs="Monaco"/>
                <w:color w:val="F8F8F2"/>
                <w:kern w:val="0"/>
                <w:sz w:val="20"/>
                <w:szCs w:val="20"/>
                <w:lang w:eastAsia="ja-JP"/>
              </w:rPr>
              <w:t>);</w:t>
            </w:r>
          </w:p>
          <w:p w14:paraId="0036D83B" w14:textId="77777777" w:rsidR="000E34DF" w:rsidRDefault="000E34DF" w:rsidP="000E34DF">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Serial.println(WifiStation.getIP());</w:t>
            </w:r>
          </w:p>
          <w:p w14:paraId="5312035C" w14:textId="77777777" w:rsidR="000E34DF" w:rsidRDefault="000E34DF" w:rsidP="000E34DF">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ShowInfo();</w:t>
            </w:r>
          </w:p>
          <w:p w14:paraId="7517B58A" w14:textId="77777777" w:rsidR="000E34DF" w:rsidRDefault="000E34DF" w:rsidP="000E34DF">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postURL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postURL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String(system_get_chip_id())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E6DB74"/>
                <w:kern w:val="0"/>
                <w:sz w:val="20"/>
                <w:szCs w:val="20"/>
                <w:lang w:eastAsia="ja-JP"/>
              </w:rPr>
              <w:t>"/value"</w:t>
            </w:r>
            <w:r>
              <w:rPr>
                <w:rFonts w:ascii="Monaco" w:eastAsiaTheme="minorEastAsia" w:hAnsi="Monaco" w:cs="Monaco"/>
                <w:color w:val="F8F8F2"/>
                <w:kern w:val="0"/>
                <w:sz w:val="20"/>
                <w:szCs w:val="20"/>
                <w:lang w:eastAsia="ja-JP"/>
              </w:rPr>
              <w:t>;</w:t>
            </w:r>
          </w:p>
          <w:p w14:paraId="299C648C" w14:textId="77777777" w:rsidR="000E34DF" w:rsidRDefault="000E34DF" w:rsidP="000E34DF">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checkTimer.initializeMs(</w:t>
            </w:r>
            <w:r>
              <w:rPr>
                <w:rFonts w:ascii="Monaco" w:eastAsiaTheme="minorEastAsia" w:hAnsi="Monaco" w:cs="Monaco"/>
                <w:color w:val="AE81FF"/>
                <w:kern w:val="0"/>
                <w:sz w:val="20"/>
                <w:szCs w:val="20"/>
                <w:lang w:eastAsia="ja-JP"/>
              </w:rPr>
              <w:t>500</w:t>
            </w:r>
            <w:r>
              <w:rPr>
                <w:rFonts w:ascii="Monaco" w:eastAsiaTheme="minorEastAsia" w:hAnsi="Monaco" w:cs="Monaco"/>
                <w:color w:val="F8F8F2"/>
                <w:kern w:val="0"/>
                <w:sz w:val="20"/>
                <w:szCs w:val="20"/>
                <w:lang w:eastAsia="ja-JP"/>
              </w:rPr>
              <w:t>, postDate).start();</w:t>
            </w:r>
          </w:p>
          <w:p w14:paraId="6FCA1A9C" w14:textId="77777777" w:rsidR="000E34DF" w:rsidRDefault="000E34DF" w:rsidP="000E34DF">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w:t>
            </w:r>
          </w:p>
          <w:p w14:paraId="376BC503" w14:textId="77777777" w:rsidR="0019558C" w:rsidRPr="005C4A9D" w:rsidRDefault="0019558C" w:rsidP="0019558C">
            <w:pPr>
              <w:autoSpaceDE w:val="0"/>
              <w:autoSpaceDN w:val="0"/>
              <w:adjustRightInd w:val="0"/>
              <w:spacing w:before="0" w:after="0"/>
              <w:jc w:val="left"/>
            </w:pPr>
          </w:p>
        </w:tc>
      </w:tr>
    </w:tbl>
    <w:p w14:paraId="786FB8B7" w14:textId="77777777" w:rsidR="00DD47F5" w:rsidRDefault="000E34DF" w:rsidP="00E70C35">
      <w:r>
        <w:lastRenderedPageBreak/>
        <w:t xml:space="preserve"> </w:t>
      </w:r>
      <w:r w:rsidR="003F2DC8">
        <w:t xml:space="preserve">   </w:t>
      </w:r>
      <w:r>
        <w:rPr>
          <w:rFonts w:hint="eastAsia"/>
        </w:rPr>
        <w:t>回调</w:t>
      </w:r>
      <w:r>
        <w:t>函数的功能主要是</w:t>
      </w:r>
      <w:r>
        <w:rPr>
          <w:rFonts w:hint="eastAsia"/>
        </w:rPr>
        <w:t>通过</w:t>
      </w:r>
      <w:r>
        <w:t>串口打印</w:t>
      </w:r>
      <w:r>
        <w:rPr>
          <w:rFonts w:hint="eastAsia"/>
        </w:rPr>
        <w:t>系统</w:t>
      </w:r>
      <w:r>
        <w:t>相关信息，</w:t>
      </w:r>
      <w:r>
        <w:rPr>
          <w:rFonts w:hint="eastAsia"/>
        </w:rPr>
        <w:t>并且</w:t>
      </w:r>
      <w:r>
        <w:t>根据系统芯片的ID</w:t>
      </w:r>
      <w:r>
        <w:rPr>
          <w:rFonts w:hint="eastAsia"/>
        </w:rPr>
        <w:t>生成</w:t>
      </w:r>
      <w:r>
        <w:t>POST</w:t>
      </w:r>
      <w:r>
        <w:rPr>
          <w:rFonts w:hint="eastAsia"/>
        </w:rPr>
        <w:t>的</w:t>
      </w:r>
      <w:r>
        <w:t>路径，</w:t>
      </w:r>
      <w:r>
        <w:rPr>
          <w:rFonts w:hint="eastAsia"/>
        </w:rPr>
        <w:t>然后</w:t>
      </w:r>
      <w:r>
        <w:t>启动一个定时器以500</w:t>
      </w:r>
      <w:r>
        <w:rPr>
          <w:rFonts w:hint="eastAsia"/>
        </w:rPr>
        <w:t>ms</w:t>
      </w:r>
      <w:r>
        <w:t>的周期</w:t>
      </w:r>
      <w:r w:rsidR="003F2DC8">
        <w:t>调用发送温度信息函数</w:t>
      </w:r>
      <w:r>
        <w:t>向服务器发送温度信息。</w:t>
      </w:r>
      <w:r w:rsidR="003F2DC8">
        <w:t>发送温度信息的函数如下：</w:t>
      </w:r>
    </w:p>
    <w:tbl>
      <w:tblPr>
        <w:tblStyle w:val="aa"/>
        <w:tblW w:w="0" w:type="auto"/>
        <w:tblLook w:val="04A0" w:firstRow="1" w:lastRow="0" w:firstColumn="1" w:lastColumn="0" w:noHBand="0" w:noVBand="1"/>
      </w:tblPr>
      <w:tblGrid>
        <w:gridCol w:w="8529"/>
      </w:tblGrid>
      <w:tr w:rsidR="000E34DF" w14:paraId="151B0353" w14:textId="77777777" w:rsidTr="001E4A4D">
        <w:tc>
          <w:tcPr>
            <w:tcW w:w="8529" w:type="dxa"/>
            <w:tcBorders>
              <w:top w:val="nil"/>
              <w:left w:val="nil"/>
              <w:bottom w:val="nil"/>
              <w:right w:val="nil"/>
            </w:tcBorders>
            <w:shd w:val="clear" w:color="auto" w:fill="404040" w:themeFill="text1" w:themeFillTint="BF"/>
          </w:tcPr>
          <w:p w14:paraId="710E383E" w14:textId="77777777" w:rsidR="000E34DF" w:rsidRDefault="000E34DF" w:rsidP="001E4A4D">
            <w:pPr>
              <w:autoSpaceDE w:val="0"/>
              <w:autoSpaceDN w:val="0"/>
              <w:adjustRightInd w:val="0"/>
              <w:spacing w:before="0" w:after="0"/>
              <w:jc w:val="left"/>
            </w:pPr>
          </w:p>
          <w:p w14:paraId="499094CA" w14:textId="77777777" w:rsidR="003F2DC8" w:rsidRDefault="003F2DC8" w:rsidP="003F2DC8">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66D9EF"/>
                <w:kern w:val="0"/>
                <w:sz w:val="20"/>
                <w:szCs w:val="20"/>
                <w:lang w:eastAsia="ja-JP"/>
              </w:rPr>
              <w:t>void</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postDate</w:t>
            </w:r>
            <w:r>
              <w:rPr>
                <w:rFonts w:ascii="Monaco" w:eastAsiaTheme="minorEastAsia" w:hAnsi="Monaco" w:cs="Monaco"/>
                <w:color w:val="F8F8F2"/>
                <w:kern w:val="0"/>
                <w:sz w:val="20"/>
                <w:szCs w:val="20"/>
                <w:lang w:eastAsia="ja-JP"/>
              </w:rPr>
              <w:t>() {</w:t>
            </w:r>
          </w:p>
          <w:p w14:paraId="4AA8E35F" w14:textId="77777777" w:rsidR="003F2DC8" w:rsidRDefault="003F2DC8" w:rsidP="003F2DC8">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float</w:t>
            </w:r>
            <w:r>
              <w:rPr>
                <w:rFonts w:ascii="Monaco" w:eastAsiaTheme="minorEastAsia" w:hAnsi="Monaco" w:cs="Monaco"/>
                <w:color w:val="F8F8F2"/>
                <w:kern w:val="0"/>
                <w:sz w:val="20"/>
                <w:szCs w:val="20"/>
                <w:lang w:eastAsia="ja-JP"/>
              </w:rPr>
              <w:t xml:space="preserve"> humidity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dht.readHumidity();</w:t>
            </w:r>
          </w:p>
          <w:p w14:paraId="4C27931F" w14:textId="77777777" w:rsidR="003F2DC8" w:rsidRDefault="003F2DC8" w:rsidP="003F2DC8">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float</w:t>
            </w:r>
            <w:r>
              <w:rPr>
                <w:rFonts w:ascii="Monaco" w:eastAsiaTheme="minorEastAsia" w:hAnsi="Monaco" w:cs="Monaco"/>
                <w:color w:val="F8F8F2"/>
                <w:kern w:val="0"/>
                <w:sz w:val="20"/>
                <w:szCs w:val="20"/>
                <w:lang w:eastAsia="ja-JP"/>
              </w:rPr>
              <w:t xml:space="preserve"> temperature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dht.readTemperature();</w:t>
            </w:r>
          </w:p>
          <w:p w14:paraId="2543DD69" w14:textId="77777777" w:rsidR="003F2DC8" w:rsidRDefault="003F2DC8" w:rsidP="003F2DC8">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ledToggle();</w:t>
            </w:r>
          </w:p>
          <w:p w14:paraId="3791D41F" w14:textId="77777777" w:rsidR="003F2DC8" w:rsidRDefault="003F2DC8" w:rsidP="003F2DC8">
            <w:pPr>
              <w:autoSpaceDE w:val="0"/>
              <w:autoSpaceDN w:val="0"/>
              <w:adjustRightInd w:val="0"/>
              <w:spacing w:before="0" w:after="0"/>
              <w:ind w:leftChars="100" w:left="240" w:rightChars="100" w:right="240"/>
              <w:jc w:val="left"/>
              <w:rPr>
                <w:rFonts w:ascii="Monaco" w:eastAsiaTheme="minorEastAsia" w:hAnsi="Monaco" w:cs="Monaco"/>
                <w:color w:val="75715E"/>
                <w:kern w:val="0"/>
                <w:sz w:val="20"/>
                <w:szCs w:val="20"/>
                <w:lang w:eastAsia="ja-JP"/>
              </w:rPr>
            </w:pPr>
            <w:r>
              <w:rPr>
                <w:rFonts w:ascii="Monaco" w:eastAsiaTheme="minorEastAsia" w:hAnsi="Monaco" w:cs="Monaco"/>
                <w:color w:val="F8F8F2"/>
                <w:kern w:val="0"/>
                <w:sz w:val="20"/>
                <w:szCs w:val="20"/>
                <w:lang w:eastAsia="ja-JP"/>
              </w:rPr>
              <w:t xml:space="preserve">  httpClient.reset(); </w:t>
            </w:r>
            <w:r>
              <w:rPr>
                <w:rFonts w:ascii="Monaco" w:eastAsiaTheme="minorEastAsia" w:hAnsi="Monaco" w:cs="Monaco"/>
                <w:color w:val="75715E"/>
                <w:kern w:val="0"/>
                <w:sz w:val="20"/>
                <w:szCs w:val="20"/>
                <w:lang w:eastAsia="ja-JP"/>
              </w:rPr>
              <w:t>// Clear any data from previous requests.</w:t>
            </w:r>
          </w:p>
          <w:p w14:paraId="70836DF8" w14:textId="77777777" w:rsidR="003F2DC8" w:rsidRDefault="003F2DC8" w:rsidP="003F2DC8">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httpClient.setRequestContentType(</w:t>
            </w:r>
            <w:r>
              <w:rPr>
                <w:rFonts w:ascii="Monaco" w:eastAsiaTheme="minorEastAsia" w:hAnsi="Monaco" w:cs="Monaco"/>
                <w:color w:val="E6DB74"/>
                <w:kern w:val="0"/>
                <w:sz w:val="20"/>
                <w:szCs w:val="20"/>
                <w:lang w:eastAsia="ja-JP"/>
              </w:rPr>
              <w:t>"application/json"</w:t>
            </w:r>
            <w:r>
              <w:rPr>
                <w:rFonts w:ascii="Monaco" w:eastAsiaTheme="minorEastAsia" w:hAnsi="Monaco" w:cs="Monaco"/>
                <w:color w:val="F8F8F2"/>
                <w:kern w:val="0"/>
                <w:sz w:val="20"/>
                <w:szCs w:val="20"/>
                <w:lang w:eastAsia="ja-JP"/>
              </w:rPr>
              <w:t>);</w:t>
            </w:r>
          </w:p>
          <w:p w14:paraId="7D1EB295" w14:textId="77777777" w:rsidR="003F2DC8" w:rsidRDefault="003F2DC8" w:rsidP="003F2DC8">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p>
          <w:p w14:paraId="1DB60920" w14:textId="77777777" w:rsidR="003F2DC8" w:rsidRDefault="003F2DC8" w:rsidP="003F2DC8">
            <w:pPr>
              <w:autoSpaceDE w:val="0"/>
              <w:autoSpaceDN w:val="0"/>
              <w:adjustRightInd w:val="0"/>
              <w:spacing w:before="0" w:after="0"/>
              <w:ind w:leftChars="183" w:left="439"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String postString </w:t>
            </w:r>
            <w:r>
              <w:rPr>
                <w:rFonts w:ascii="Monaco" w:eastAsiaTheme="minorEastAsia" w:hAnsi="Monaco" w:cs="Monaco"/>
                <w:color w:val="F92672"/>
                <w:kern w:val="0"/>
                <w:sz w:val="20"/>
                <w:szCs w:val="20"/>
                <w:lang w:eastAsia="ja-JP"/>
              </w:rPr>
              <w:t>=</w:t>
            </w:r>
            <w:r>
              <w:rPr>
                <w:rFonts w:ascii="Monaco" w:eastAsiaTheme="minorEastAsia" w:hAnsi="Monaco" w:cs="Monaco"/>
                <w:color w:val="E6DB74"/>
                <w:kern w:val="0"/>
                <w:sz w:val="20"/>
                <w:szCs w:val="20"/>
                <w:lang w:eastAsia="ja-JP"/>
              </w:rPr>
              <w:t>"{</w:t>
            </w:r>
            <w:r>
              <w:rPr>
                <w:rFonts w:ascii="Monaco" w:eastAsiaTheme="minorEastAsia" w:hAnsi="Monaco" w:cs="Monaco"/>
                <w:color w:val="AE81FF"/>
                <w:kern w:val="0"/>
                <w:sz w:val="20"/>
                <w:szCs w:val="20"/>
                <w:lang w:eastAsia="ja-JP"/>
              </w:rPr>
              <w:t>\"</w:t>
            </w:r>
            <w:r>
              <w:rPr>
                <w:rFonts w:ascii="Monaco" w:eastAsiaTheme="minorEastAsia" w:hAnsi="Monaco" w:cs="Monaco"/>
                <w:color w:val="E6DB74"/>
                <w:kern w:val="0"/>
                <w:sz w:val="20"/>
                <w:szCs w:val="20"/>
                <w:lang w:eastAsia="ja-JP"/>
              </w:rPr>
              <w:t>value</w:t>
            </w:r>
            <w:r>
              <w:rPr>
                <w:rFonts w:ascii="Monaco" w:eastAsiaTheme="minorEastAsia" w:hAnsi="Monaco" w:cs="Monaco"/>
                <w:color w:val="AE81FF"/>
                <w:kern w:val="0"/>
                <w:sz w:val="20"/>
                <w:szCs w:val="20"/>
                <w:lang w:eastAsia="ja-JP"/>
              </w:rPr>
              <w:t>\"</w:t>
            </w:r>
            <w:r>
              <w:rPr>
                <w:rFonts w:ascii="Monaco" w:eastAsiaTheme="minorEastAsia" w:hAnsi="Monaco" w:cs="Monaco"/>
                <w:color w:val="E6DB74"/>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String(temperature) </w:t>
            </w:r>
            <w:r>
              <w:rPr>
                <w:rFonts w:ascii="Monaco" w:eastAsiaTheme="minorEastAsia" w:hAnsi="Monaco" w:cs="Monaco"/>
                <w:color w:val="F92672"/>
                <w:kern w:val="0"/>
                <w:sz w:val="20"/>
                <w:szCs w:val="20"/>
                <w:lang w:eastAsia="ja-JP"/>
              </w:rPr>
              <w:t>+</w:t>
            </w:r>
            <w:r>
              <w:rPr>
                <w:rFonts w:ascii="Monaco" w:eastAsiaTheme="minorEastAsia" w:hAnsi="Monaco" w:cs="Monaco"/>
                <w:color w:val="E6DB74"/>
                <w:kern w:val="0"/>
                <w:sz w:val="20"/>
                <w:szCs w:val="20"/>
                <w:lang w:eastAsia="ja-JP"/>
              </w:rPr>
              <w:t>",</w:t>
            </w:r>
            <w:r>
              <w:rPr>
                <w:rFonts w:ascii="Monaco" w:eastAsiaTheme="minorEastAsia" w:hAnsi="Monaco" w:cs="Monaco"/>
                <w:color w:val="AE81FF"/>
                <w:kern w:val="0"/>
                <w:sz w:val="20"/>
                <w:szCs w:val="20"/>
                <w:lang w:eastAsia="ja-JP"/>
              </w:rPr>
              <w:t>\"</w:t>
            </w:r>
            <w:r>
              <w:rPr>
                <w:rFonts w:ascii="Monaco" w:eastAsiaTheme="minorEastAsia" w:hAnsi="Monaco" w:cs="Monaco"/>
                <w:color w:val="E6DB74"/>
                <w:kern w:val="0"/>
                <w:sz w:val="20"/>
                <w:szCs w:val="20"/>
                <w:lang w:eastAsia="ja-JP"/>
              </w:rPr>
              <w:t>save</w:t>
            </w:r>
            <w:r>
              <w:rPr>
                <w:rFonts w:ascii="Monaco" w:eastAsiaTheme="minorEastAsia" w:hAnsi="Monaco" w:cs="Monaco"/>
                <w:color w:val="AE81FF"/>
                <w:kern w:val="0"/>
                <w:sz w:val="20"/>
                <w:szCs w:val="20"/>
                <w:lang w:eastAsia="ja-JP"/>
              </w:rPr>
              <w:t>\"</w:t>
            </w:r>
            <w:r>
              <w:rPr>
                <w:rFonts w:ascii="Monaco" w:eastAsiaTheme="minorEastAsia" w:hAnsi="Monaco" w:cs="Monaco"/>
                <w:color w:val="E6DB74"/>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getSaveValue()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E6DB74"/>
                <w:kern w:val="0"/>
                <w:sz w:val="20"/>
                <w:szCs w:val="20"/>
                <w:lang w:eastAsia="ja-JP"/>
              </w:rPr>
              <w:t>"}"</w:t>
            </w:r>
            <w:r>
              <w:rPr>
                <w:rFonts w:ascii="Monaco" w:eastAsiaTheme="minorEastAsia" w:hAnsi="Monaco" w:cs="Monaco"/>
                <w:color w:val="F8F8F2"/>
                <w:kern w:val="0"/>
                <w:sz w:val="20"/>
                <w:szCs w:val="20"/>
                <w:lang w:eastAsia="ja-JP"/>
              </w:rPr>
              <w:t>;</w:t>
            </w:r>
          </w:p>
          <w:p w14:paraId="6B88C200" w14:textId="77777777" w:rsidR="003F2DC8" w:rsidRDefault="003F2DC8" w:rsidP="003F2DC8">
            <w:pPr>
              <w:autoSpaceDE w:val="0"/>
              <w:autoSpaceDN w:val="0"/>
              <w:adjustRightInd w:val="0"/>
              <w:spacing w:before="0" w:after="0"/>
              <w:ind w:leftChars="183" w:left="439" w:rightChars="100" w:right="240"/>
              <w:jc w:val="left"/>
              <w:rPr>
                <w:rFonts w:ascii="Monaco" w:eastAsiaTheme="minorEastAsia" w:hAnsi="Monaco" w:cs="Monaco"/>
                <w:color w:val="F8F8F2"/>
                <w:kern w:val="0"/>
                <w:sz w:val="20"/>
                <w:szCs w:val="20"/>
                <w:lang w:eastAsia="ja-JP"/>
              </w:rPr>
            </w:pPr>
          </w:p>
          <w:p w14:paraId="78876EBC" w14:textId="77777777" w:rsidR="003F2DC8" w:rsidRDefault="003F2DC8" w:rsidP="003F2DC8">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httpClient.setPostBody(postString);</w:t>
            </w:r>
          </w:p>
          <w:p w14:paraId="7EB0227F" w14:textId="77777777" w:rsidR="003F2DC8" w:rsidRDefault="003F2DC8" w:rsidP="003F2DC8">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httpClient.doPost(postURL, onDataReceived);</w:t>
            </w:r>
          </w:p>
          <w:p w14:paraId="46285A3F" w14:textId="77777777" w:rsidR="000E34DF" w:rsidRPr="003F2DC8" w:rsidRDefault="003F2DC8" w:rsidP="003F2DC8">
            <w:pPr>
              <w:autoSpaceDE w:val="0"/>
              <w:autoSpaceDN w:val="0"/>
              <w:adjustRightInd w:val="0"/>
              <w:spacing w:before="0" w:after="0"/>
              <w:ind w:leftChars="100" w:left="240" w:rightChars="100" w:right="24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w:t>
            </w:r>
          </w:p>
        </w:tc>
      </w:tr>
      <w:tr w:rsidR="003F2DC8" w14:paraId="6D94B34A" w14:textId="77777777" w:rsidTr="001E4A4D">
        <w:tc>
          <w:tcPr>
            <w:tcW w:w="8529" w:type="dxa"/>
            <w:tcBorders>
              <w:top w:val="nil"/>
              <w:left w:val="nil"/>
              <w:bottom w:val="nil"/>
              <w:right w:val="nil"/>
            </w:tcBorders>
            <w:shd w:val="clear" w:color="auto" w:fill="404040" w:themeFill="text1" w:themeFillTint="BF"/>
          </w:tcPr>
          <w:p w14:paraId="485B31DC" w14:textId="77777777" w:rsidR="003F2DC8" w:rsidRDefault="003F2DC8" w:rsidP="001E4A4D">
            <w:pPr>
              <w:autoSpaceDE w:val="0"/>
              <w:autoSpaceDN w:val="0"/>
              <w:adjustRightInd w:val="0"/>
              <w:spacing w:before="0" w:after="0"/>
              <w:jc w:val="left"/>
            </w:pPr>
          </w:p>
        </w:tc>
      </w:tr>
    </w:tbl>
    <w:p w14:paraId="7CAF0D13" w14:textId="77777777" w:rsidR="002D78DA" w:rsidRDefault="003F2DC8" w:rsidP="00E70C35">
      <w:pPr>
        <w:sectPr w:rsidR="002D78DA" w:rsidSect="00441451">
          <w:pgSz w:w="11907" w:h="16839"/>
          <w:pgMar w:top="1440" w:right="1797" w:bottom="1440" w:left="1797" w:header="720" w:footer="431" w:gutter="0"/>
          <w:cols w:space="720"/>
          <w:titlePg/>
          <w:docGrid w:linePitch="360"/>
        </w:sectPr>
      </w:pPr>
      <w:r>
        <w:t xml:space="preserve">    </w:t>
      </w:r>
      <w:r>
        <w:rPr>
          <w:rFonts w:hint="eastAsia"/>
        </w:rPr>
        <w:t>发送</w:t>
      </w:r>
      <w:r>
        <w:t>函数的主要功能</w:t>
      </w:r>
      <w:r>
        <w:rPr>
          <w:rFonts w:hint="eastAsia"/>
        </w:rPr>
        <w:t>是</w:t>
      </w:r>
      <w:r>
        <w:t>读取传感器的温度信息，</w:t>
      </w:r>
      <w:r>
        <w:rPr>
          <w:rFonts w:hint="eastAsia"/>
        </w:rPr>
        <w:t>将其</w:t>
      </w:r>
      <w:r>
        <w:t>拼接成JSON</w:t>
      </w:r>
      <w:r>
        <w:rPr>
          <w:rFonts w:hint="eastAsia"/>
        </w:rPr>
        <w:t>格式</w:t>
      </w:r>
      <w:r>
        <w:t>的字符串，然后</w:t>
      </w:r>
      <w:r>
        <w:rPr>
          <w:rFonts w:hint="eastAsia"/>
        </w:rPr>
        <w:t>通过post</w:t>
      </w:r>
      <w:r>
        <w:t>URL</w:t>
      </w:r>
      <w:r>
        <w:rPr>
          <w:rFonts w:hint="eastAsia"/>
        </w:rPr>
        <w:t>发送</w:t>
      </w:r>
      <w:r>
        <w:t>到服务器。</w:t>
      </w:r>
      <w:r>
        <w:rPr>
          <w:rFonts w:hint="eastAsia"/>
        </w:rPr>
        <w:t>至此</w:t>
      </w:r>
      <w:r>
        <w:t>，</w:t>
      </w:r>
      <w:r>
        <w:rPr>
          <w:rFonts w:hint="eastAsia"/>
        </w:rPr>
        <w:t>硬件</w:t>
      </w:r>
      <w:r>
        <w:t>端的编程就完成了。</w:t>
      </w:r>
    </w:p>
    <w:p w14:paraId="62958105" w14:textId="77777777" w:rsidR="003F2DC8" w:rsidRDefault="002D78DA" w:rsidP="002D78DA">
      <w:pPr>
        <w:pStyle w:val="1"/>
      </w:pPr>
      <w:bookmarkStart w:id="328" w:name="_Toc450161970"/>
      <w:bookmarkStart w:id="329" w:name="_Toc450163580"/>
      <w:bookmarkStart w:id="330" w:name="_Toc450381509"/>
      <w:bookmarkStart w:id="331" w:name="_Toc450752001"/>
      <w:bookmarkStart w:id="332" w:name="_Toc451069722"/>
      <w:r>
        <w:lastRenderedPageBreak/>
        <w:t>第五章</w:t>
      </w:r>
      <w:r>
        <w:t xml:space="preserve"> </w:t>
      </w:r>
      <w:r>
        <w:t>前端浏览器程序设计</w:t>
      </w:r>
      <w:bookmarkEnd w:id="328"/>
      <w:bookmarkEnd w:id="329"/>
      <w:bookmarkEnd w:id="330"/>
      <w:bookmarkEnd w:id="331"/>
      <w:bookmarkEnd w:id="332"/>
    </w:p>
    <w:p w14:paraId="1C83850B" w14:textId="77777777" w:rsidR="002D78DA" w:rsidRPr="008A626A" w:rsidRDefault="00AB6424" w:rsidP="008A626A">
      <w:pPr>
        <w:pStyle w:val="2"/>
        <w:rPr>
          <w:rFonts w:asciiTheme="minorEastAsia" w:hAnsiTheme="minorEastAsia"/>
        </w:rPr>
      </w:pPr>
      <w:bookmarkStart w:id="333" w:name="_Toc450161971"/>
      <w:bookmarkStart w:id="334" w:name="_Toc450163581"/>
      <w:bookmarkStart w:id="335" w:name="_Toc450381510"/>
      <w:bookmarkStart w:id="336" w:name="_Toc450752002"/>
      <w:bookmarkStart w:id="337" w:name="_Toc451069723"/>
      <w:r w:rsidRPr="008A626A">
        <w:rPr>
          <w:rFonts w:asciiTheme="minorEastAsia" w:hAnsiTheme="minorEastAsia"/>
        </w:rPr>
        <w:t>5.1 Angular.js单页应用</w:t>
      </w:r>
      <w:bookmarkEnd w:id="333"/>
      <w:bookmarkEnd w:id="334"/>
      <w:bookmarkEnd w:id="335"/>
      <w:bookmarkEnd w:id="336"/>
      <w:bookmarkEnd w:id="337"/>
    </w:p>
    <w:p w14:paraId="7C93C3DF" w14:textId="77777777" w:rsidR="00AB6424" w:rsidRDefault="00AB6424" w:rsidP="00F96104">
      <w:r>
        <w:t xml:space="preserve">    A</w:t>
      </w:r>
      <w:r>
        <w:rPr>
          <w:rFonts w:hint="eastAsia"/>
        </w:rPr>
        <w:t>ngular</w:t>
      </w:r>
      <w:r>
        <w:t>是谷</w:t>
      </w:r>
      <w:r w:rsidRPr="00AB6424">
        <w:t>歌开源的一款前端开发框架，利用A</w:t>
      </w:r>
      <w:r w:rsidRPr="00AB6424">
        <w:rPr>
          <w:rFonts w:hint="eastAsia"/>
        </w:rPr>
        <w:t>ngular</w:t>
      </w:r>
      <w:r w:rsidRPr="00AB6424">
        <w:t>.js可以很方便的构建出单页应用（SPAs：Single Page Applications）。</w:t>
      </w:r>
    </w:p>
    <w:p w14:paraId="4BCE29C9" w14:textId="77777777" w:rsidR="00AB6424" w:rsidRPr="00AB6424" w:rsidRDefault="00F96104" w:rsidP="00F96104">
      <w:r>
        <w:rPr>
          <w:lang w:eastAsia="ja-JP"/>
        </w:rPr>
        <w:t xml:space="preserve">    单页应用并不是说网页只有一个页面。单页应用是指在浏览器中运行的应用，它们在使用期间不会重新加载页面。而传统的网页，</w:t>
      </w:r>
      <w:r>
        <w:rPr>
          <w:rFonts w:hint="eastAsia"/>
          <w:lang w:eastAsia="ja-JP"/>
        </w:rPr>
        <w:t>每次</w:t>
      </w:r>
      <w:r>
        <w:rPr>
          <w:lang w:eastAsia="ja-JP"/>
        </w:rPr>
        <w:t>点击一个连接之后，网页都需要重新刷新，然后加载并跳转到新页面。</w:t>
      </w:r>
      <w:r w:rsidR="00AB6424">
        <w:t>单页应用具有以下优点：</w:t>
      </w:r>
    </w:p>
    <w:p w14:paraId="3F25F3E3" w14:textId="77777777" w:rsidR="00AB6424" w:rsidRDefault="00AB6424" w:rsidP="00F96104">
      <w:r w:rsidRPr="00AB6424">
        <w:t xml:space="preserve">   </w:t>
      </w:r>
      <w:r>
        <w:t xml:space="preserve"> </w:t>
      </w:r>
      <w:r w:rsidRPr="00AB6424">
        <w:t>1、具有桌面应用的即时性、网站的可移植性和可访问性。</w:t>
      </w:r>
    </w:p>
    <w:p w14:paraId="2E0A2C93" w14:textId="77777777" w:rsidR="00AB6424" w:rsidRDefault="00AB6424" w:rsidP="00F96104">
      <w:r>
        <w:rPr>
          <w:rFonts w:hint="eastAsia"/>
        </w:rPr>
        <w:t xml:space="preserve">    </w:t>
      </w:r>
      <w:r w:rsidRPr="00AB6424">
        <w:t>2、用户体验好、快，内容的改变不需要重新加载整个页面，web应用更具响应性和更令人着迷。</w:t>
      </w:r>
    </w:p>
    <w:p w14:paraId="575CC676" w14:textId="77777777" w:rsidR="00AB6424" w:rsidRDefault="00AB6424" w:rsidP="00F96104">
      <w:r>
        <w:rPr>
          <w:rFonts w:hint="eastAsia"/>
        </w:rPr>
        <w:t xml:space="preserve">    </w:t>
      </w:r>
      <w:r w:rsidRPr="00AB6424">
        <w:t>3、基于上面一点，SPA相对对服务器压力小。</w:t>
      </w:r>
    </w:p>
    <w:p w14:paraId="1D368C83" w14:textId="77777777" w:rsidR="00AB6424" w:rsidRDefault="00AB6424" w:rsidP="00F96104">
      <w:r>
        <w:rPr>
          <w:rFonts w:hint="eastAsia"/>
        </w:rPr>
        <w:t xml:space="preserve">    </w:t>
      </w:r>
      <w:r w:rsidRPr="00AB6424">
        <w:t>4、良好的前后端分离。SPA和RESTful架构一起使用，后端不再负责模板渲染、输出页面工作</w:t>
      </w:r>
      <w:r w:rsidR="00F96104">
        <w:t>只需要提供API</w:t>
      </w:r>
      <w:r w:rsidR="00F96104">
        <w:rPr>
          <w:rFonts w:hint="eastAsia"/>
        </w:rPr>
        <w:t>就可以</w:t>
      </w:r>
      <w:r w:rsidR="00F96104">
        <w:t>了</w:t>
      </w:r>
      <w:r w:rsidRPr="00AB6424">
        <w:t>。</w:t>
      </w:r>
    </w:p>
    <w:p w14:paraId="50B949CB" w14:textId="77777777" w:rsidR="00AB6424" w:rsidRPr="008A626A" w:rsidRDefault="00AB6424" w:rsidP="008A626A">
      <w:pPr>
        <w:pStyle w:val="2"/>
        <w:rPr>
          <w:rFonts w:asciiTheme="minorEastAsia" w:hAnsiTheme="minorEastAsia"/>
        </w:rPr>
      </w:pPr>
      <w:bookmarkStart w:id="338" w:name="_Toc450161972"/>
      <w:bookmarkStart w:id="339" w:name="_Toc450163582"/>
      <w:bookmarkStart w:id="340" w:name="_Toc450381511"/>
      <w:bookmarkStart w:id="341" w:name="_Toc450752003"/>
      <w:bookmarkStart w:id="342" w:name="_Toc451069724"/>
      <w:r w:rsidRPr="008A626A">
        <w:rPr>
          <w:rFonts w:asciiTheme="minorEastAsia" w:hAnsiTheme="minorEastAsia"/>
        </w:rPr>
        <w:t xml:space="preserve">5.2 </w:t>
      </w:r>
      <w:r w:rsidRPr="008A626A">
        <w:rPr>
          <w:rFonts w:asciiTheme="minorEastAsia" w:hAnsiTheme="minorEastAsia" w:hint="eastAsia"/>
        </w:rPr>
        <w:t>Bootstrap响应式</w:t>
      </w:r>
      <w:r w:rsidRPr="008A626A">
        <w:rPr>
          <w:rFonts w:asciiTheme="minorEastAsia" w:hAnsiTheme="minorEastAsia"/>
        </w:rPr>
        <w:t>布局</w:t>
      </w:r>
      <w:bookmarkEnd w:id="338"/>
      <w:bookmarkEnd w:id="339"/>
      <w:bookmarkEnd w:id="340"/>
      <w:bookmarkEnd w:id="341"/>
      <w:bookmarkEnd w:id="342"/>
    </w:p>
    <w:p w14:paraId="6F50C02B" w14:textId="77777777" w:rsidR="003726DB" w:rsidRPr="003726DB" w:rsidRDefault="003726DB" w:rsidP="003726DB">
      <w:r>
        <w:rPr>
          <w:rFonts w:hint="eastAsia"/>
        </w:rPr>
        <w:t xml:space="preserve">    使用</w:t>
      </w:r>
      <w:r>
        <w:t>B</w:t>
      </w:r>
      <w:r>
        <w:rPr>
          <w:rFonts w:hint="eastAsia"/>
        </w:rPr>
        <w:t>ootstrap可以很方便</w:t>
      </w:r>
      <w:r>
        <w:t>的设计响应式布局应用。</w:t>
      </w:r>
    </w:p>
    <w:p w14:paraId="07E92025" w14:textId="77777777" w:rsidR="00F96104" w:rsidRDefault="00F96104" w:rsidP="00F96104">
      <w:pPr>
        <w:rPr>
          <w:lang w:eastAsia="ja-JP"/>
        </w:rPr>
      </w:pPr>
      <w:r>
        <w:t xml:space="preserve">    </w:t>
      </w:r>
      <w:r>
        <w:rPr>
          <w:lang w:eastAsia="ja-JP"/>
        </w:rPr>
        <w:t>响应式布局是Ethan Marcotte提出的一个网页设计概念，简而言之，就是一个网站一套代码能够兼容多个不同屏幕尺寸的终端——而不是为每个尺寸的</w:t>
      </w:r>
      <w:r w:rsidR="008F0CC8">
        <w:rPr>
          <w:lang w:eastAsia="ja-JP"/>
        </w:rPr>
        <w:t>屏幕</w:t>
      </w:r>
      <w:r>
        <w:rPr>
          <w:lang w:eastAsia="ja-JP"/>
        </w:rPr>
        <w:t>终端做一个特定的版本。这个概念是为解决移动互联网浏览而诞生的。</w:t>
      </w:r>
    </w:p>
    <w:p w14:paraId="1582DBEC" w14:textId="77777777" w:rsidR="003726DB" w:rsidRDefault="003726DB" w:rsidP="003726DB">
      <w:pPr>
        <w:rPr>
          <w:lang w:eastAsia="ja-JP"/>
        </w:rPr>
      </w:pPr>
      <w:r>
        <w:rPr>
          <w:lang w:eastAsia="ja-JP"/>
        </w:rPr>
        <w:t xml:space="preserve">    响应式布局可以为不同屏幕尺寸终端的用户提供更加舒适美观的界面和更好的用户体验，而且随着目前大屏幕移动设备的普及，用大势所趋来形容也不为过。</w:t>
      </w:r>
    </w:p>
    <w:p w14:paraId="583BB437" w14:textId="77777777" w:rsidR="003726DB" w:rsidRDefault="003726DB" w:rsidP="003726DB">
      <w:pPr>
        <w:rPr>
          <w:lang w:eastAsia="ja-JP"/>
        </w:rPr>
      </w:pPr>
      <w:r>
        <w:rPr>
          <w:rFonts w:hint="eastAsia"/>
          <w:lang w:eastAsia="ja-JP"/>
        </w:rPr>
        <w:t xml:space="preserve">    本次</w:t>
      </w:r>
      <w:r>
        <w:rPr>
          <w:lang w:eastAsia="ja-JP"/>
        </w:rPr>
        <w:t>设计采用了响应式布局，</w:t>
      </w:r>
      <w:r>
        <w:rPr>
          <w:rFonts w:hint="eastAsia"/>
          <w:lang w:eastAsia="ja-JP"/>
        </w:rPr>
        <w:t>使得</w:t>
      </w:r>
      <w:r>
        <w:rPr>
          <w:lang w:eastAsia="ja-JP"/>
        </w:rPr>
        <w:t>界面在</w:t>
      </w:r>
      <w:r>
        <w:rPr>
          <w:rFonts w:hint="eastAsia"/>
          <w:lang w:eastAsia="ja-JP"/>
        </w:rPr>
        <w:t>小屏幕</w:t>
      </w:r>
      <w:r>
        <w:rPr>
          <w:lang w:eastAsia="ja-JP"/>
        </w:rPr>
        <w:t>的智能手机，</w:t>
      </w:r>
      <w:r>
        <w:rPr>
          <w:rFonts w:hint="eastAsia"/>
          <w:lang w:eastAsia="ja-JP"/>
        </w:rPr>
        <w:t>中等</w:t>
      </w:r>
      <w:r>
        <w:rPr>
          <w:lang w:eastAsia="ja-JP"/>
        </w:rPr>
        <w:t>屏幕的</w:t>
      </w:r>
      <w:r>
        <w:rPr>
          <w:rFonts w:hint="eastAsia"/>
          <w:lang w:eastAsia="ja-JP"/>
        </w:rPr>
        <w:t>平板</w:t>
      </w:r>
      <w:r>
        <w:rPr>
          <w:lang w:eastAsia="ja-JP"/>
        </w:rPr>
        <w:t>电脑以及大屏幕的电脑显示器上都能有比较好的显示效果。</w:t>
      </w:r>
      <w:r>
        <w:rPr>
          <w:rFonts w:hint="eastAsia"/>
          <w:lang w:eastAsia="ja-JP"/>
        </w:rPr>
        <w:t>系统</w:t>
      </w:r>
      <w:r>
        <w:rPr>
          <w:lang w:eastAsia="ja-JP"/>
        </w:rPr>
        <w:t>在小屏幕上显示不会过于紧密导致无法</w:t>
      </w:r>
      <w:r>
        <w:rPr>
          <w:rFonts w:hint="eastAsia"/>
          <w:lang w:eastAsia="ja-JP"/>
        </w:rPr>
        <w:t>观看</w:t>
      </w:r>
      <w:r>
        <w:rPr>
          <w:lang w:eastAsia="ja-JP"/>
        </w:rPr>
        <w:t>使用，</w:t>
      </w:r>
      <w:r>
        <w:rPr>
          <w:rFonts w:hint="eastAsia"/>
          <w:lang w:eastAsia="ja-JP"/>
        </w:rPr>
        <w:t>在</w:t>
      </w:r>
      <w:r>
        <w:rPr>
          <w:lang w:eastAsia="ja-JP"/>
        </w:rPr>
        <w:t>大屏幕上也不会过于松散而浪费显示面积。以</w:t>
      </w:r>
      <w:r>
        <w:rPr>
          <w:rFonts w:hint="eastAsia"/>
          <w:lang w:eastAsia="ja-JP"/>
        </w:rPr>
        <w:t>本系统</w:t>
      </w:r>
      <w:r>
        <w:rPr>
          <w:lang w:eastAsia="ja-JP"/>
        </w:rPr>
        <w:t>的所有设备显示界面为例，</w:t>
      </w:r>
      <w:r>
        <w:rPr>
          <w:rFonts w:hint="eastAsia"/>
          <w:lang w:eastAsia="ja-JP"/>
        </w:rPr>
        <w:t>当</w:t>
      </w:r>
      <w:r>
        <w:rPr>
          <w:lang w:eastAsia="ja-JP"/>
        </w:rPr>
        <w:t>在大屏幕（通常是电脑显示器）上显示时，</w:t>
      </w:r>
      <w:r>
        <w:rPr>
          <w:rFonts w:hint="eastAsia"/>
          <w:lang w:eastAsia="ja-JP"/>
        </w:rPr>
        <w:t>界面</w:t>
      </w:r>
      <w:r>
        <w:rPr>
          <w:lang w:eastAsia="ja-JP"/>
        </w:rPr>
        <w:t>如图5-1。</w:t>
      </w:r>
    </w:p>
    <w:p w14:paraId="057D86C3" w14:textId="77777777" w:rsidR="00F96104" w:rsidRDefault="008F0CC8" w:rsidP="008F0CC8">
      <w:pPr>
        <w:jc w:val="center"/>
        <w:rPr>
          <w:lang w:eastAsia="ja-JP"/>
        </w:rPr>
      </w:pPr>
      <w:r w:rsidRPr="008F0CC8">
        <w:rPr>
          <w:noProof/>
        </w:rPr>
        <w:lastRenderedPageBreak/>
        <w:drawing>
          <wp:inline distT="0" distB="0" distL="0" distR="0" wp14:anchorId="0AA0E359" wp14:editId="593E8D9F">
            <wp:extent cx="5117099" cy="247206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7603" cy="2481969"/>
                    </a:xfrm>
                    <a:prstGeom prst="rect">
                      <a:avLst/>
                    </a:prstGeom>
                  </pic:spPr>
                </pic:pic>
              </a:graphicData>
            </a:graphic>
          </wp:inline>
        </w:drawing>
      </w:r>
    </w:p>
    <w:p w14:paraId="3BA7A614" w14:textId="77777777" w:rsidR="008F0CC8" w:rsidRDefault="008F0CC8" w:rsidP="008F0CC8">
      <w:pPr>
        <w:pStyle w:val="af7"/>
        <w:rPr>
          <w:lang w:eastAsia="ja-JP"/>
        </w:rPr>
      </w:pPr>
      <w:r>
        <w:rPr>
          <w:rFonts w:hint="eastAsia"/>
          <w:lang w:eastAsia="ja-JP"/>
        </w:rPr>
        <w:t>图</w:t>
      </w:r>
      <w:r>
        <w:rPr>
          <w:lang w:eastAsia="ja-JP"/>
        </w:rPr>
        <w:t>5-1 :</w:t>
      </w:r>
      <w:r>
        <w:rPr>
          <w:lang w:eastAsia="ja-JP"/>
        </w:rPr>
        <w:t>大屏幕布局</w:t>
      </w:r>
    </w:p>
    <w:p w14:paraId="299B32CC" w14:textId="77777777" w:rsidR="003726DB" w:rsidRDefault="003726DB" w:rsidP="003726DB">
      <w:pPr>
        <w:rPr>
          <w:lang w:eastAsia="ja-JP"/>
        </w:rPr>
      </w:pPr>
      <w:r>
        <w:rPr>
          <w:lang w:eastAsia="ja-JP"/>
        </w:rPr>
        <w:t xml:space="preserve">    而在中等屏幕（通常是平板</w:t>
      </w:r>
      <w:r>
        <w:rPr>
          <w:rFonts w:hint="eastAsia"/>
          <w:lang w:eastAsia="ja-JP"/>
        </w:rPr>
        <w:t>电脑</w:t>
      </w:r>
      <w:r>
        <w:rPr>
          <w:lang w:eastAsia="ja-JP"/>
        </w:rPr>
        <w:t>）上显示</w:t>
      </w:r>
      <w:r>
        <w:rPr>
          <w:rFonts w:hint="eastAsia"/>
          <w:lang w:eastAsia="ja-JP"/>
        </w:rPr>
        <w:t>时</w:t>
      </w:r>
      <w:r>
        <w:rPr>
          <w:lang w:eastAsia="ja-JP"/>
        </w:rPr>
        <w:t>，</w:t>
      </w:r>
      <w:r>
        <w:rPr>
          <w:rFonts w:hint="eastAsia"/>
          <w:lang w:eastAsia="ja-JP"/>
        </w:rPr>
        <w:t>界面</w:t>
      </w:r>
      <w:r>
        <w:rPr>
          <w:lang w:eastAsia="ja-JP"/>
        </w:rPr>
        <w:t>如图5-2</w:t>
      </w:r>
      <w:r>
        <w:rPr>
          <w:rFonts w:hint="eastAsia"/>
          <w:lang w:eastAsia="ja-JP"/>
        </w:rPr>
        <w:t>左</w:t>
      </w:r>
      <w:r>
        <w:rPr>
          <w:lang w:eastAsia="ja-JP"/>
        </w:rPr>
        <w:t>图。</w:t>
      </w:r>
      <w:r>
        <w:rPr>
          <w:rFonts w:hint="eastAsia"/>
          <w:lang w:eastAsia="ja-JP"/>
        </w:rPr>
        <w:t>在</w:t>
      </w:r>
      <w:r>
        <w:rPr>
          <w:lang w:eastAsia="ja-JP"/>
        </w:rPr>
        <w:t>小屏幕</w:t>
      </w:r>
      <w:r w:rsidR="00054CC2">
        <w:rPr>
          <w:lang w:eastAsia="ja-JP"/>
        </w:rPr>
        <w:t>（通常是智能手机）</w:t>
      </w:r>
      <w:r>
        <w:rPr>
          <w:lang w:eastAsia="ja-JP"/>
        </w:rPr>
        <w:t>上显示时，</w:t>
      </w:r>
      <w:r>
        <w:rPr>
          <w:rFonts w:hint="eastAsia"/>
          <w:lang w:eastAsia="ja-JP"/>
        </w:rPr>
        <w:t>界面</w:t>
      </w:r>
      <w:r>
        <w:rPr>
          <w:lang w:eastAsia="ja-JP"/>
        </w:rPr>
        <w:t>如图5-2 右图。</w:t>
      </w:r>
    </w:p>
    <w:p w14:paraId="41F8744E" w14:textId="77777777" w:rsidR="008F0CC8" w:rsidRDefault="008F0CC8" w:rsidP="008F0CC8">
      <w:pPr>
        <w:jc w:val="center"/>
        <w:rPr>
          <w:lang w:eastAsia="ja-JP"/>
        </w:rPr>
      </w:pPr>
      <w:r w:rsidRPr="008F0CC8">
        <w:rPr>
          <w:noProof/>
        </w:rPr>
        <w:drawing>
          <wp:inline distT="0" distB="0" distL="0" distR="0" wp14:anchorId="4FCBE0C1" wp14:editId="5B7A3DB4">
            <wp:extent cx="3170486" cy="253699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9733" cy="2568397"/>
                    </a:xfrm>
                    <a:prstGeom prst="rect">
                      <a:avLst/>
                    </a:prstGeom>
                  </pic:spPr>
                </pic:pic>
              </a:graphicData>
            </a:graphic>
          </wp:inline>
        </w:drawing>
      </w:r>
      <w:r w:rsidRPr="008F0CC8">
        <w:t xml:space="preserve"> </w:t>
      </w:r>
      <w:r w:rsidRPr="008F0CC8">
        <w:rPr>
          <w:noProof/>
        </w:rPr>
        <w:drawing>
          <wp:inline distT="0" distB="0" distL="0" distR="0" wp14:anchorId="7B9E0A50" wp14:editId="78FE9CCA">
            <wp:extent cx="1779776" cy="246445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52445" cy="2565076"/>
                    </a:xfrm>
                    <a:prstGeom prst="rect">
                      <a:avLst/>
                    </a:prstGeom>
                  </pic:spPr>
                </pic:pic>
              </a:graphicData>
            </a:graphic>
          </wp:inline>
        </w:drawing>
      </w:r>
    </w:p>
    <w:p w14:paraId="7392B704" w14:textId="77777777" w:rsidR="008F0CC8" w:rsidRDefault="008F0CC8" w:rsidP="003726DB">
      <w:pPr>
        <w:pStyle w:val="af7"/>
      </w:pPr>
      <w:r>
        <w:t>图</w:t>
      </w:r>
      <w:r>
        <w:t>5-2 :</w:t>
      </w:r>
      <w:r>
        <w:rPr>
          <w:rFonts w:hint="eastAsia"/>
        </w:rPr>
        <w:t>中等</w:t>
      </w:r>
      <w:r>
        <w:t>屏幕布局（左）和小屏幕布局（右）</w:t>
      </w:r>
    </w:p>
    <w:p w14:paraId="5E83F6C2" w14:textId="77777777" w:rsidR="003726DB" w:rsidRDefault="003726DB" w:rsidP="003726DB">
      <w:r>
        <w:t xml:space="preserve">    可以</w:t>
      </w:r>
      <w:r>
        <w:rPr>
          <w:rFonts w:hint="eastAsia"/>
        </w:rPr>
        <w:t>看到</w:t>
      </w:r>
      <w:r w:rsidR="00FF2F60">
        <w:t>同一个网站页面，</w:t>
      </w:r>
      <w:r>
        <w:t>在不同的屏幕上，系统</w:t>
      </w:r>
      <w:r>
        <w:rPr>
          <w:rFonts w:hint="eastAsia"/>
        </w:rPr>
        <w:t>界面</w:t>
      </w:r>
      <w:r>
        <w:t>会有不同的布局</w:t>
      </w:r>
      <w:r w:rsidR="00161D05">
        <w:t>，</w:t>
      </w:r>
      <w:r w:rsidR="00FF2F60">
        <w:t>这样</w:t>
      </w:r>
      <w:r>
        <w:rPr>
          <w:rFonts w:hint="eastAsia"/>
        </w:rPr>
        <w:t>增强了</w:t>
      </w:r>
      <w:r>
        <w:t>用户体验。</w:t>
      </w:r>
    </w:p>
    <w:p w14:paraId="079E564F" w14:textId="77777777" w:rsidR="00161D05" w:rsidRPr="008A626A" w:rsidRDefault="00161D05" w:rsidP="008A626A">
      <w:pPr>
        <w:pStyle w:val="2"/>
        <w:rPr>
          <w:rFonts w:asciiTheme="minorEastAsia" w:hAnsiTheme="minorEastAsia"/>
        </w:rPr>
      </w:pPr>
      <w:bookmarkStart w:id="343" w:name="_Toc450161973"/>
      <w:bookmarkStart w:id="344" w:name="_Toc450163583"/>
      <w:bookmarkStart w:id="345" w:name="_Toc450381512"/>
      <w:bookmarkStart w:id="346" w:name="_Toc450752004"/>
      <w:bookmarkStart w:id="347" w:name="_Toc451069725"/>
      <w:r w:rsidRPr="008A626A">
        <w:rPr>
          <w:rFonts w:asciiTheme="minorEastAsia" w:hAnsiTheme="minorEastAsia" w:hint="eastAsia"/>
        </w:rPr>
        <w:lastRenderedPageBreak/>
        <w:t>5.3</w:t>
      </w:r>
      <w:r w:rsidRPr="008A626A">
        <w:rPr>
          <w:rFonts w:asciiTheme="minorEastAsia" w:hAnsiTheme="minorEastAsia"/>
        </w:rPr>
        <w:t xml:space="preserve"> </w:t>
      </w:r>
      <w:r w:rsidR="00FF2F60" w:rsidRPr="008A626A">
        <w:rPr>
          <w:rFonts w:asciiTheme="minorEastAsia" w:hAnsiTheme="minorEastAsia"/>
        </w:rPr>
        <w:t>ng</w:t>
      </w:r>
      <w:r w:rsidRPr="008A626A">
        <w:rPr>
          <w:rFonts w:asciiTheme="minorEastAsia" w:hAnsiTheme="minorEastAsia" w:hint="eastAsia"/>
        </w:rPr>
        <w:t>-</w:t>
      </w:r>
      <w:r w:rsidR="00E5216D" w:rsidRPr="008A626A">
        <w:rPr>
          <w:rFonts w:asciiTheme="minorEastAsia" w:hAnsiTheme="minorEastAsia"/>
        </w:rPr>
        <w:t>R</w:t>
      </w:r>
      <w:r w:rsidRPr="008A626A">
        <w:rPr>
          <w:rFonts w:asciiTheme="minorEastAsia" w:hAnsiTheme="minorEastAsia" w:hint="eastAsia"/>
        </w:rPr>
        <w:t>esource</w:t>
      </w:r>
      <w:bookmarkEnd w:id="343"/>
      <w:bookmarkEnd w:id="344"/>
      <w:bookmarkEnd w:id="345"/>
      <w:bookmarkEnd w:id="346"/>
      <w:bookmarkEnd w:id="347"/>
    </w:p>
    <w:p w14:paraId="6061C267" w14:textId="77777777" w:rsidR="00161D05" w:rsidRDefault="00161D05" w:rsidP="00161D05">
      <w:r>
        <w:t xml:space="preserve">    </w:t>
      </w:r>
      <w:r w:rsidRPr="00161D05">
        <w:t>AngularJS提供了$resource</w:t>
      </w:r>
      <w:r w:rsidR="00FF2F60">
        <w:t xml:space="preserve"> </w:t>
      </w:r>
      <w:r w:rsidRPr="00161D05">
        <w:t>Service来更方便地与RESTful服务器API</w:t>
      </w:r>
      <w:r w:rsidR="00FF2F60">
        <w:t>进行交互.</w:t>
      </w:r>
      <w:r w:rsidR="00FF2F60" w:rsidRPr="00FF2F60">
        <w:t xml:space="preserve"> </w:t>
      </w:r>
      <w:r w:rsidR="00FF2F60" w:rsidRPr="00161D05">
        <w:t>$resource</w:t>
      </w:r>
      <w:r w:rsidRPr="00161D05">
        <w:t>可以方便地定义一个REST资源，而不必手动所有的声明CRUD方法。</w:t>
      </w:r>
      <w:r>
        <w:t>在本次设计中前端主要通过</w:t>
      </w:r>
      <w:r>
        <w:rPr>
          <w:rFonts w:hint="eastAsia"/>
        </w:rPr>
        <w:t>ng-resource</w:t>
      </w:r>
      <w:r>
        <w:t>来</w:t>
      </w:r>
      <w:r>
        <w:rPr>
          <w:rFonts w:hint="eastAsia"/>
        </w:rPr>
        <w:t>获取</w:t>
      </w:r>
      <w:r>
        <w:t>服务器端的数据。</w:t>
      </w:r>
    </w:p>
    <w:p w14:paraId="216BE1FB" w14:textId="77777777" w:rsidR="00161D05" w:rsidRDefault="00161D05" w:rsidP="00161D05">
      <w:r>
        <w:rPr>
          <w:rFonts w:hint="eastAsia"/>
        </w:rPr>
        <w:t xml:space="preserve">    以下</w:t>
      </w:r>
      <w:r>
        <w:t>代码创建一个</w:t>
      </w:r>
      <w:r>
        <w:rPr>
          <w:rFonts w:hint="eastAsia"/>
        </w:rPr>
        <w:t>resource服务</w:t>
      </w:r>
      <w:r>
        <w:t>，</w:t>
      </w:r>
      <w:r w:rsidR="00F97AE5">
        <w:rPr>
          <w:rFonts w:hint="eastAsia"/>
        </w:rPr>
        <w:t>本次</w:t>
      </w:r>
      <w:r w:rsidR="00F97AE5">
        <w:t>设计中所有与服务器交互</w:t>
      </w:r>
      <w:r w:rsidR="00F97AE5">
        <w:rPr>
          <w:rFonts w:hint="eastAsia"/>
        </w:rPr>
        <w:t>都是</w:t>
      </w:r>
      <w:r w:rsidR="00F97AE5">
        <w:t>通过此</w:t>
      </w:r>
      <w:r w:rsidR="00F97AE5">
        <w:rPr>
          <w:rFonts w:hint="eastAsia"/>
        </w:rPr>
        <w:t>resource</w:t>
      </w:r>
      <w:r w:rsidR="00F97AE5">
        <w:t>服务进行的。</w:t>
      </w:r>
    </w:p>
    <w:tbl>
      <w:tblPr>
        <w:tblStyle w:val="aa"/>
        <w:tblW w:w="0" w:type="auto"/>
        <w:tblLook w:val="04A0" w:firstRow="1" w:lastRow="0" w:firstColumn="1" w:lastColumn="0" w:noHBand="0" w:noVBand="1"/>
      </w:tblPr>
      <w:tblGrid>
        <w:gridCol w:w="8529"/>
      </w:tblGrid>
      <w:tr w:rsidR="00161D05" w14:paraId="31520F4A" w14:textId="77777777" w:rsidTr="001E4A4D">
        <w:tc>
          <w:tcPr>
            <w:tcW w:w="8529" w:type="dxa"/>
            <w:tcBorders>
              <w:top w:val="nil"/>
              <w:left w:val="nil"/>
              <w:bottom w:val="nil"/>
              <w:right w:val="nil"/>
            </w:tcBorders>
            <w:shd w:val="clear" w:color="auto" w:fill="404040" w:themeFill="text1" w:themeFillTint="BF"/>
          </w:tcPr>
          <w:p w14:paraId="42C917A0" w14:textId="77777777" w:rsidR="00161D05" w:rsidRDefault="00161D05" w:rsidP="00161D05">
            <w:pPr>
              <w:autoSpaceDE w:val="0"/>
              <w:autoSpaceDN w:val="0"/>
              <w:adjustRightInd w:val="0"/>
              <w:spacing w:before="0" w:after="0"/>
              <w:jc w:val="left"/>
              <w:rPr>
                <w:rFonts w:ascii="Monaco" w:eastAsiaTheme="minorEastAsia" w:hAnsi="Monaco" w:cs="Monaco"/>
                <w:color w:val="F8F8F2"/>
                <w:kern w:val="0"/>
                <w:sz w:val="20"/>
                <w:szCs w:val="20"/>
                <w:lang w:eastAsia="ja-JP"/>
              </w:rPr>
            </w:pPr>
          </w:p>
          <w:p w14:paraId="379C2CDE" w14:textId="77777777" w:rsidR="00161D05" w:rsidRDefault="00161D05" w:rsidP="00161D05">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w:t>
            </w:r>
            <w:r>
              <w:rPr>
                <w:rFonts w:ascii="Monaco" w:eastAsiaTheme="minorEastAsia" w:hAnsi="Monaco" w:cs="Monaco"/>
                <w:color w:val="66D9EF"/>
                <w:kern w:val="0"/>
                <w:sz w:val="20"/>
                <w:szCs w:val="20"/>
                <w:lang w:eastAsia="ja-JP"/>
              </w:rPr>
              <w:t>function</w:t>
            </w:r>
            <w:r>
              <w:rPr>
                <w:rFonts w:ascii="Monaco" w:eastAsiaTheme="minorEastAsia" w:hAnsi="Monaco" w:cs="Monaco"/>
                <w:color w:val="F8F8F2"/>
                <w:kern w:val="0"/>
                <w:sz w:val="20"/>
                <w:szCs w:val="20"/>
                <w:lang w:eastAsia="ja-JP"/>
              </w:rPr>
              <w:t>() {</w:t>
            </w:r>
          </w:p>
          <w:p w14:paraId="7D720F05" w14:textId="77777777" w:rsidR="00161D05" w:rsidRDefault="00161D05" w:rsidP="00161D05">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E6DB74"/>
                <w:kern w:val="0"/>
                <w:sz w:val="20"/>
                <w:szCs w:val="20"/>
                <w:lang w:eastAsia="ja-JP"/>
              </w:rPr>
              <w:t>'use strict'</w:t>
            </w:r>
            <w:r>
              <w:rPr>
                <w:rFonts w:ascii="Monaco" w:eastAsiaTheme="minorEastAsia" w:hAnsi="Monaco" w:cs="Monaco"/>
                <w:color w:val="F8F8F2"/>
                <w:kern w:val="0"/>
                <w:sz w:val="20"/>
                <w:szCs w:val="20"/>
                <w:lang w:eastAsia="ja-JP"/>
              </w:rPr>
              <w:t>;</w:t>
            </w:r>
          </w:p>
          <w:p w14:paraId="1BB732DF" w14:textId="77777777" w:rsidR="00161D05" w:rsidRDefault="00161D05" w:rsidP="00161D05">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angular</w:t>
            </w:r>
          </w:p>
          <w:p w14:paraId="5E2758D2" w14:textId="77777777" w:rsidR="00161D05" w:rsidRDefault="00161D05" w:rsidP="00161D05">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module</w:t>
            </w:r>
            <w:r>
              <w:rPr>
                <w:rFonts w:ascii="Monaco" w:eastAsiaTheme="minorEastAsia" w:hAnsi="Monaco" w:cs="Monaco"/>
                <w:color w:val="F8F8F2"/>
                <w:kern w:val="0"/>
                <w:sz w:val="20"/>
                <w:szCs w:val="20"/>
                <w:lang w:eastAsia="ja-JP"/>
              </w:rPr>
              <w:t>(</w:t>
            </w:r>
            <w:r>
              <w:rPr>
                <w:rFonts w:ascii="Monaco" w:eastAsiaTheme="minorEastAsia" w:hAnsi="Monaco" w:cs="Monaco"/>
                <w:color w:val="E6DB74"/>
                <w:kern w:val="0"/>
                <w:sz w:val="20"/>
                <w:szCs w:val="20"/>
                <w:lang w:eastAsia="ja-JP"/>
              </w:rPr>
              <w:t>'myIot'</w:t>
            </w:r>
            <w:r>
              <w:rPr>
                <w:rFonts w:ascii="Monaco" w:eastAsiaTheme="minorEastAsia" w:hAnsi="Monaco" w:cs="Monaco"/>
                <w:color w:val="F8F8F2"/>
                <w:kern w:val="0"/>
                <w:sz w:val="20"/>
                <w:szCs w:val="20"/>
                <w:lang w:eastAsia="ja-JP"/>
              </w:rPr>
              <w:t>)</w:t>
            </w:r>
          </w:p>
          <w:p w14:paraId="268758E4" w14:textId="77777777" w:rsidR="00161D05" w:rsidRDefault="00161D05" w:rsidP="00161D05">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factory</w:t>
            </w:r>
            <w:r>
              <w:rPr>
                <w:rFonts w:ascii="Monaco" w:eastAsiaTheme="minorEastAsia" w:hAnsi="Monaco" w:cs="Monaco"/>
                <w:color w:val="F8F8F2"/>
                <w:kern w:val="0"/>
                <w:sz w:val="20"/>
                <w:szCs w:val="20"/>
                <w:lang w:eastAsia="ja-JP"/>
              </w:rPr>
              <w:t>(</w:t>
            </w:r>
            <w:r>
              <w:rPr>
                <w:rFonts w:ascii="Monaco" w:eastAsiaTheme="minorEastAsia" w:hAnsi="Monaco" w:cs="Monaco"/>
                <w:color w:val="E6DB74"/>
                <w:kern w:val="0"/>
                <w:sz w:val="20"/>
                <w:szCs w:val="20"/>
                <w:lang w:eastAsia="ja-JP"/>
              </w:rPr>
              <w:t>'resource'</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resource</w:t>
            </w:r>
            <w:r>
              <w:rPr>
                <w:rFonts w:ascii="Monaco" w:eastAsiaTheme="minorEastAsia" w:hAnsi="Monaco" w:cs="Monaco"/>
                <w:color w:val="F8F8F2"/>
                <w:kern w:val="0"/>
                <w:sz w:val="20"/>
                <w:szCs w:val="20"/>
                <w:lang w:eastAsia="ja-JP"/>
              </w:rPr>
              <w:t>);</w:t>
            </w:r>
            <w:r w:rsidR="00F97AE5">
              <w:rPr>
                <w:rFonts w:ascii="Monaco" w:eastAsiaTheme="minorEastAsia" w:hAnsi="Monaco" w:cs="Monaco"/>
                <w:color w:val="F8F8F2"/>
                <w:kern w:val="0"/>
                <w:sz w:val="20"/>
                <w:szCs w:val="20"/>
                <w:lang w:eastAsia="ja-JP"/>
              </w:rPr>
              <w:t xml:space="preserve"> </w:t>
            </w:r>
          </w:p>
          <w:p w14:paraId="3169EC2F" w14:textId="77777777" w:rsidR="00161D05" w:rsidRDefault="00161D05" w:rsidP="00161D05">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75715E"/>
                <w:kern w:val="0"/>
                <w:sz w:val="20"/>
                <w:szCs w:val="20"/>
                <w:lang w:eastAsia="ja-JP"/>
              </w:rPr>
              <w:t>/** @ngInject */</w:t>
            </w:r>
          </w:p>
          <w:p w14:paraId="47969A3F" w14:textId="77777777" w:rsidR="00161D05" w:rsidRDefault="00161D05" w:rsidP="00161D05">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function</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resource</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$resource</w:t>
            </w:r>
            <w:r>
              <w:rPr>
                <w:rFonts w:ascii="Monaco" w:eastAsiaTheme="minorEastAsia" w:hAnsi="Monaco" w:cs="Monaco"/>
                <w:color w:val="F8F8F2"/>
                <w:kern w:val="0"/>
                <w:sz w:val="20"/>
                <w:szCs w:val="20"/>
                <w:lang w:eastAsia="ja-JP"/>
              </w:rPr>
              <w:t>) {</w:t>
            </w:r>
          </w:p>
          <w:p w14:paraId="77A82E30" w14:textId="77777777" w:rsidR="00161D05" w:rsidRDefault="00161D05" w:rsidP="00161D05">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var</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baseURL</w:t>
            </w:r>
            <w:r>
              <w:rPr>
                <w:rFonts w:ascii="Monaco" w:eastAsiaTheme="minorEastAsia" w:hAnsi="Monaco" w:cs="Monaco"/>
                <w:color w:val="F92672"/>
                <w:kern w:val="0"/>
                <w:sz w:val="20"/>
                <w:szCs w:val="20"/>
                <w:lang w:eastAsia="ja-JP"/>
              </w:rPr>
              <w:t>=</w:t>
            </w:r>
            <w:r>
              <w:rPr>
                <w:rFonts w:ascii="Monaco" w:eastAsiaTheme="minorEastAsia" w:hAnsi="Monaco" w:cs="Monaco"/>
                <w:color w:val="E6DB74"/>
                <w:kern w:val="0"/>
                <w:sz w:val="20"/>
                <w:szCs w:val="20"/>
                <w:lang w:eastAsia="ja-JP"/>
              </w:rPr>
              <w:t>'http://192.168.1.192:3000/api/v1.0/'</w:t>
            </w:r>
            <w:r>
              <w:rPr>
                <w:rFonts w:ascii="Monaco" w:eastAsiaTheme="minorEastAsia" w:hAnsi="Monaco" w:cs="Monaco"/>
                <w:color w:val="F8F8F2"/>
                <w:kern w:val="0"/>
                <w:sz w:val="20"/>
                <w:szCs w:val="20"/>
                <w:lang w:eastAsia="ja-JP"/>
              </w:rPr>
              <w:t>;</w:t>
            </w:r>
          </w:p>
          <w:p w14:paraId="0A00D656" w14:textId="77777777" w:rsidR="00161D05" w:rsidRDefault="00161D05" w:rsidP="00161D05">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return</w:t>
            </w:r>
            <w:r>
              <w:rPr>
                <w:rFonts w:ascii="Monaco" w:eastAsiaTheme="minorEastAsia" w:hAnsi="Monaco" w:cs="Monaco"/>
                <w:color w:val="F8F8F2"/>
                <w:kern w:val="0"/>
                <w:sz w:val="20"/>
                <w:szCs w:val="20"/>
                <w:lang w:eastAsia="ja-JP"/>
              </w:rPr>
              <w:t xml:space="preserve"> {</w:t>
            </w:r>
          </w:p>
          <w:p w14:paraId="5D2B4E1F" w14:textId="77777777" w:rsidR="00161D05" w:rsidRDefault="00161D05" w:rsidP="00161D05">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device</w:t>
            </w:r>
            <w:r>
              <w:rPr>
                <w:rFonts w:ascii="Monaco" w:eastAsiaTheme="minorEastAsia" w:hAnsi="Monaco" w:cs="Monaco"/>
                <w:color w:val="F92672"/>
                <w:kern w:val="0"/>
                <w:sz w:val="20"/>
                <w:szCs w:val="20"/>
                <w:lang w:eastAsia="ja-JP"/>
              </w:rPr>
              <w:t>:</w:t>
            </w:r>
            <w:r>
              <w:rPr>
                <w:rFonts w:ascii="Monaco" w:eastAsiaTheme="minorEastAsia" w:hAnsi="Monaco" w:cs="Monaco"/>
                <w:color w:val="A6E22E"/>
                <w:kern w:val="0"/>
                <w:sz w:val="20"/>
                <w:szCs w:val="20"/>
                <w:lang w:eastAsia="ja-JP"/>
              </w:rPr>
              <w:t>$resource</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baseURL</w:t>
            </w:r>
            <w:r>
              <w:rPr>
                <w:rFonts w:ascii="Monaco" w:eastAsiaTheme="minorEastAsia" w:hAnsi="Monaco" w:cs="Monaco"/>
                <w:color w:val="F92672"/>
                <w:kern w:val="0"/>
                <w:sz w:val="20"/>
                <w:szCs w:val="20"/>
                <w:lang w:eastAsia="ja-JP"/>
              </w:rPr>
              <w:t>+</w:t>
            </w:r>
            <w:r>
              <w:rPr>
                <w:rFonts w:ascii="Monaco" w:eastAsiaTheme="minorEastAsia" w:hAnsi="Monaco" w:cs="Monaco"/>
                <w:color w:val="E6DB74"/>
                <w:kern w:val="0"/>
                <w:sz w:val="20"/>
                <w:szCs w:val="20"/>
                <w:lang w:eastAsia="ja-JP"/>
              </w:rPr>
              <w:t>'devices'</w:t>
            </w:r>
            <w:r>
              <w:rPr>
                <w:rFonts w:ascii="Monaco" w:eastAsiaTheme="minorEastAsia" w:hAnsi="Monaco" w:cs="Monaco"/>
                <w:color w:val="F8F8F2"/>
                <w:kern w:val="0"/>
                <w:sz w:val="20"/>
                <w:szCs w:val="20"/>
                <w:lang w:eastAsia="ja-JP"/>
              </w:rPr>
              <w:t xml:space="preserve">), </w:t>
            </w:r>
          </w:p>
          <w:p w14:paraId="6160F3E5" w14:textId="77777777" w:rsidR="00161D05" w:rsidRDefault="00161D05" w:rsidP="00161D05">
            <w:pPr>
              <w:autoSpaceDE w:val="0"/>
              <w:autoSpaceDN w:val="0"/>
              <w:adjustRightInd w:val="0"/>
              <w:spacing w:before="0" w:after="0"/>
              <w:ind w:leftChars="83" w:left="199"/>
              <w:jc w:val="left"/>
              <w:rPr>
                <w:rFonts w:ascii="Monaco" w:eastAsiaTheme="minorEastAsia" w:hAnsi="Monaco" w:cs="Monaco"/>
                <w:color w:val="F92672"/>
                <w:kern w:val="0"/>
                <w:sz w:val="20"/>
                <w:szCs w:val="20"/>
                <w:lang w:eastAsia="ja-JP"/>
              </w:rPr>
            </w:pPr>
            <w:r>
              <w:rPr>
                <w:rFonts w:ascii="Monaco" w:eastAsiaTheme="minorEastAsia" w:hAnsi="Monaco" w:cs="Monaco"/>
                <w:color w:val="A6E22E"/>
                <w:kern w:val="0"/>
                <w:sz w:val="20"/>
                <w:szCs w:val="20"/>
                <w:lang w:eastAsia="ja-JP"/>
              </w:rPr>
              <w:t xml:space="preserve">      sensorValue</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history</w:t>
            </w:r>
            <w:r>
              <w:rPr>
                <w:rFonts w:ascii="Monaco" w:eastAsiaTheme="minorEastAsia" w:hAnsi="Monaco" w:cs="Monaco"/>
                <w:color w:val="F92672"/>
                <w:kern w:val="0"/>
                <w:sz w:val="20"/>
                <w:szCs w:val="20"/>
                <w:lang w:eastAsia="ja-JP"/>
              </w:rPr>
              <w:t>:</w:t>
            </w:r>
            <w:r>
              <w:rPr>
                <w:rFonts w:ascii="Monaco" w:eastAsiaTheme="minorEastAsia" w:hAnsi="Monaco" w:cs="Monaco"/>
                <w:color w:val="A6E22E"/>
                <w:kern w:val="0"/>
                <w:sz w:val="20"/>
                <w:szCs w:val="20"/>
                <w:lang w:eastAsia="ja-JP"/>
              </w:rPr>
              <w:t>$resource</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baseURL</w:t>
            </w:r>
            <w:r>
              <w:rPr>
                <w:rFonts w:ascii="Monaco" w:eastAsiaTheme="minorEastAsia" w:hAnsi="Monaco" w:cs="Monaco"/>
                <w:color w:val="F92672"/>
                <w:kern w:val="0"/>
                <w:sz w:val="20"/>
                <w:szCs w:val="20"/>
                <w:lang w:eastAsia="ja-JP"/>
              </w:rPr>
              <w:t>+</w:t>
            </w:r>
          </w:p>
          <w:p w14:paraId="5F7982F6" w14:textId="77777777" w:rsidR="00161D05" w:rsidRDefault="00161D05" w:rsidP="00161D05">
            <w:pPr>
              <w:autoSpaceDE w:val="0"/>
              <w:autoSpaceDN w:val="0"/>
              <w:adjustRightInd w:val="0"/>
              <w:spacing w:before="0" w:after="0"/>
              <w:ind w:leftChars="83" w:left="199"/>
              <w:jc w:val="left"/>
              <w:rPr>
                <w:rFonts w:ascii="Monaco" w:eastAsiaTheme="minorEastAsia" w:hAnsi="Monaco" w:cs="Monaco"/>
                <w:color w:val="F92672"/>
                <w:kern w:val="0"/>
                <w:sz w:val="20"/>
                <w:szCs w:val="20"/>
                <w:lang w:eastAsia="ja-JP"/>
              </w:rPr>
            </w:pPr>
            <w:r>
              <w:rPr>
                <w:rFonts w:ascii="Monaco" w:eastAsiaTheme="minorEastAsia" w:hAnsi="Monaco" w:cs="Monaco"/>
                <w:color w:val="E6DB74"/>
                <w:kern w:val="0"/>
                <w:sz w:val="20"/>
                <w:szCs w:val="20"/>
                <w:lang w:eastAsia="ja-JP"/>
              </w:rPr>
              <w:t xml:space="preserve">          'sensor/:sensor_id/value/history'</w:t>
            </w:r>
            <w:r>
              <w:rPr>
                <w:rFonts w:ascii="Monaco" w:eastAsiaTheme="minorEastAsia" w:hAnsi="Monaco" w:cs="Monaco"/>
                <w:color w:val="F8F8F2"/>
                <w:kern w:val="0"/>
                <w:sz w:val="20"/>
                <w:szCs w:val="20"/>
                <w:lang w:eastAsia="ja-JP"/>
              </w:rPr>
              <w:t xml:space="preserve">, { </w:t>
            </w:r>
            <w:r>
              <w:rPr>
                <w:rFonts w:ascii="Monaco" w:eastAsiaTheme="minorEastAsia" w:hAnsi="Monaco" w:cs="Monaco"/>
                <w:color w:val="A6E22E"/>
                <w:kern w:val="0"/>
                <w:sz w:val="20"/>
                <w:szCs w:val="20"/>
                <w:lang w:eastAsia="ja-JP"/>
              </w:rPr>
              <w:t>sensor_id</w:t>
            </w:r>
            <w:r>
              <w:rPr>
                <w:rFonts w:ascii="Monaco" w:eastAsiaTheme="minorEastAsia" w:hAnsi="Monaco" w:cs="Monaco"/>
                <w:color w:val="F92672"/>
                <w:kern w:val="0"/>
                <w:sz w:val="20"/>
                <w:szCs w:val="20"/>
                <w:lang w:eastAsia="ja-JP"/>
              </w:rPr>
              <w:t>:</w:t>
            </w:r>
          </w:p>
          <w:p w14:paraId="53A21159" w14:textId="77777777" w:rsidR="00161D05" w:rsidRDefault="00161D05" w:rsidP="00161D05">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r>
              <w:rPr>
                <w:rFonts w:ascii="Monaco" w:eastAsiaTheme="minorEastAsia" w:hAnsi="Monaco" w:cs="Monaco" w:hint="eastAsia"/>
                <w:color w:val="F92672"/>
                <w:kern w:val="0"/>
                <w:sz w:val="20"/>
                <w:szCs w:val="20"/>
                <w:lang w:eastAsia="ja-JP"/>
              </w:rPr>
              <w:t xml:space="preserve">    </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E6DB74"/>
                <w:kern w:val="0"/>
                <w:sz w:val="20"/>
                <w:szCs w:val="20"/>
                <w:lang w:eastAsia="ja-JP"/>
              </w:rPr>
              <w:t>'@sensor_id'</w:t>
            </w:r>
            <w:r>
              <w:rPr>
                <w:rFonts w:ascii="Monaco" w:eastAsiaTheme="minorEastAsia" w:hAnsi="Monaco" w:cs="Monaco"/>
                <w:color w:val="F8F8F2"/>
                <w:kern w:val="0"/>
                <w:sz w:val="20"/>
                <w:szCs w:val="20"/>
                <w:lang w:eastAsia="ja-JP"/>
              </w:rPr>
              <w:t xml:space="preserve"> }),</w:t>
            </w:r>
          </w:p>
          <w:p w14:paraId="0B807873" w14:textId="77777777" w:rsidR="00161D05" w:rsidRDefault="00161D05" w:rsidP="00161D05">
            <w:pPr>
              <w:autoSpaceDE w:val="0"/>
              <w:autoSpaceDN w:val="0"/>
              <w:adjustRightInd w:val="0"/>
              <w:spacing w:before="0" w:after="0"/>
              <w:ind w:leftChars="83" w:left="199"/>
              <w:jc w:val="left"/>
              <w:rPr>
                <w:rFonts w:ascii="Monaco" w:eastAsiaTheme="minorEastAsia" w:hAnsi="Monaco" w:cs="Monaco"/>
                <w:color w:val="E6DB74"/>
                <w:kern w:val="0"/>
                <w:sz w:val="20"/>
                <w:szCs w:val="20"/>
                <w:lang w:eastAsia="ja-JP"/>
              </w:rPr>
            </w:pPr>
            <w:r>
              <w:rPr>
                <w:rFonts w:ascii="Monaco" w:eastAsiaTheme="minorEastAsia" w:hAnsi="Monaco" w:cs="Monaco" w:hint="eastAsia"/>
                <w:color w:val="F8F8F2"/>
                <w:kern w:val="0"/>
                <w:sz w:val="20"/>
                <w:szCs w:val="20"/>
                <w:lang w:eastAsia="ja-JP"/>
              </w:rPr>
              <w:t xml:space="preserve">      </w:t>
            </w:r>
            <w:r>
              <w:rPr>
                <w:rFonts w:ascii="Monaco" w:eastAsiaTheme="minorEastAsia" w:hAnsi="Monaco" w:cs="Monaco"/>
                <w:color w:val="A6E22E"/>
                <w:kern w:val="0"/>
                <w:sz w:val="20"/>
                <w:szCs w:val="20"/>
                <w:lang w:eastAsia="ja-JP"/>
              </w:rPr>
              <w:t>realtime</w:t>
            </w:r>
            <w:r>
              <w:rPr>
                <w:rFonts w:ascii="Monaco" w:eastAsiaTheme="minorEastAsia" w:hAnsi="Monaco" w:cs="Monaco"/>
                <w:color w:val="F92672"/>
                <w:kern w:val="0"/>
                <w:sz w:val="20"/>
                <w:szCs w:val="20"/>
                <w:lang w:eastAsia="ja-JP"/>
              </w:rPr>
              <w:t>:</w:t>
            </w:r>
            <w:r>
              <w:rPr>
                <w:rFonts w:ascii="Monaco" w:eastAsiaTheme="minorEastAsia" w:hAnsi="Monaco" w:cs="Monaco"/>
                <w:color w:val="A6E22E"/>
                <w:kern w:val="0"/>
                <w:sz w:val="20"/>
                <w:szCs w:val="20"/>
                <w:lang w:eastAsia="ja-JP"/>
              </w:rPr>
              <w:t>$resource</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baseURL</w:t>
            </w:r>
            <w:r>
              <w:rPr>
                <w:rFonts w:ascii="Monaco" w:eastAsiaTheme="minorEastAsia" w:hAnsi="Monaco" w:cs="Monaco"/>
                <w:color w:val="F92672"/>
                <w:kern w:val="0"/>
                <w:sz w:val="20"/>
                <w:szCs w:val="20"/>
                <w:lang w:eastAsia="ja-JP"/>
              </w:rPr>
              <w:t>+</w:t>
            </w:r>
            <w:r>
              <w:rPr>
                <w:rFonts w:ascii="Monaco" w:eastAsiaTheme="minorEastAsia" w:hAnsi="Monaco" w:cs="Monaco"/>
                <w:color w:val="E6DB74"/>
                <w:kern w:val="0"/>
                <w:sz w:val="20"/>
                <w:szCs w:val="20"/>
                <w:lang w:eastAsia="ja-JP"/>
              </w:rPr>
              <w:t>'sensor/:sensor_id/value/</w:t>
            </w:r>
          </w:p>
          <w:p w14:paraId="5A998395" w14:textId="77777777" w:rsidR="00161D05" w:rsidRDefault="00161D05" w:rsidP="00161D05">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r>
              <w:rPr>
                <w:rFonts w:ascii="Monaco" w:eastAsiaTheme="minorEastAsia" w:hAnsi="Monaco" w:cs="Monaco" w:hint="eastAsia"/>
                <w:color w:val="E6DB74"/>
                <w:kern w:val="0"/>
                <w:sz w:val="20"/>
                <w:szCs w:val="20"/>
                <w:lang w:eastAsia="ja-JP"/>
              </w:rPr>
              <w:t xml:space="preserve">               </w:t>
            </w:r>
            <w:r>
              <w:rPr>
                <w:rFonts w:ascii="Monaco" w:eastAsiaTheme="minorEastAsia" w:hAnsi="Monaco" w:cs="Monaco"/>
                <w:color w:val="E6DB74"/>
                <w:kern w:val="0"/>
                <w:sz w:val="20"/>
                <w:szCs w:val="20"/>
                <w:lang w:eastAsia="ja-JP"/>
              </w:rPr>
              <w:t>realtime'</w:t>
            </w:r>
            <w:r>
              <w:rPr>
                <w:rFonts w:ascii="Monaco" w:eastAsiaTheme="minorEastAsia" w:hAnsi="Monaco" w:cs="Monaco"/>
                <w:color w:val="F8F8F2"/>
                <w:kern w:val="0"/>
                <w:sz w:val="20"/>
                <w:szCs w:val="20"/>
                <w:lang w:eastAsia="ja-JP"/>
              </w:rPr>
              <w:t xml:space="preserve">, { </w:t>
            </w:r>
            <w:r>
              <w:rPr>
                <w:rFonts w:ascii="Monaco" w:eastAsiaTheme="minorEastAsia" w:hAnsi="Monaco" w:cs="Monaco"/>
                <w:color w:val="A6E22E"/>
                <w:kern w:val="0"/>
                <w:sz w:val="20"/>
                <w:szCs w:val="20"/>
                <w:lang w:eastAsia="ja-JP"/>
              </w:rPr>
              <w:t>sensor_id</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E6DB74"/>
                <w:kern w:val="0"/>
                <w:sz w:val="20"/>
                <w:szCs w:val="20"/>
                <w:lang w:eastAsia="ja-JP"/>
              </w:rPr>
              <w:t>'@sensor_id'</w:t>
            </w:r>
            <w:r>
              <w:rPr>
                <w:rFonts w:ascii="Monaco" w:eastAsiaTheme="minorEastAsia" w:hAnsi="Monaco" w:cs="Monaco"/>
                <w:color w:val="F8F8F2"/>
                <w:kern w:val="0"/>
                <w:sz w:val="20"/>
                <w:szCs w:val="20"/>
                <w:lang w:eastAsia="ja-JP"/>
              </w:rPr>
              <w:t xml:space="preserve"> })</w:t>
            </w:r>
          </w:p>
          <w:p w14:paraId="4E59C09F" w14:textId="77777777" w:rsidR="00161D05" w:rsidRDefault="00161D05" w:rsidP="00161D05">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p>
          <w:p w14:paraId="643F7744" w14:textId="77777777" w:rsidR="00161D05" w:rsidRDefault="00161D05" w:rsidP="00161D05">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p>
          <w:p w14:paraId="71CF4DEE" w14:textId="77777777" w:rsidR="00161D05" w:rsidRDefault="00161D05" w:rsidP="00161D05">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p>
          <w:p w14:paraId="38EDA8AF" w14:textId="77777777" w:rsidR="00161D05" w:rsidRDefault="00161D05" w:rsidP="00161D05">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p>
          <w:p w14:paraId="106D19EB" w14:textId="77777777" w:rsidR="00161D05" w:rsidRDefault="00161D05" w:rsidP="00161D05">
            <w:pPr>
              <w:autoSpaceDE w:val="0"/>
              <w:autoSpaceDN w:val="0"/>
              <w:adjustRightInd w:val="0"/>
              <w:spacing w:before="0" w:after="0"/>
              <w:ind w:leftChars="83" w:left="199"/>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w:t>
            </w:r>
          </w:p>
          <w:p w14:paraId="448805C4" w14:textId="77777777" w:rsidR="00161D05" w:rsidRPr="005C4A9D" w:rsidRDefault="00161D05" w:rsidP="001E4A4D">
            <w:pPr>
              <w:autoSpaceDE w:val="0"/>
              <w:autoSpaceDN w:val="0"/>
              <w:adjustRightInd w:val="0"/>
              <w:spacing w:before="0" w:after="0"/>
              <w:jc w:val="left"/>
            </w:pPr>
          </w:p>
        </w:tc>
      </w:tr>
    </w:tbl>
    <w:p w14:paraId="3421509E" w14:textId="77777777" w:rsidR="00F97AE5" w:rsidRDefault="00F97AE5" w:rsidP="00F97AE5">
      <w:r>
        <w:t xml:space="preserve">    服务中通过$</w:t>
      </w:r>
      <w:r>
        <w:rPr>
          <w:rFonts w:hint="eastAsia"/>
        </w:rPr>
        <w:t>resource</w:t>
      </w:r>
      <w:r>
        <w:t>创建了设备获取，</w:t>
      </w:r>
      <w:r>
        <w:rPr>
          <w:rFonts w:hint="eastAsia"/>
        </w:rPr>
        <w:t>历史记录</w:t>
      </w:r>
      <w:r>
        <w:t>获取和实时数据获取方法。其它想要获取数据的</w:t>
      </w:r>
      <w:r>
        <w:rPr>
          <w:rFonts w:hint="eastAsia"/>
        </w:rPr>
        <w:t>地方</w:t>
      </w:r>
      <w:r>
        <w:t>只要调用这个服务的相应方法就能获取到数据。</w:t>
      </w:r>
    </w:p>
    <w:p w14:paraId="7D1E82DB" w14:textId="77777777" w:rsidR="00AB6424" w:rsidRPr="008A626A" w:rsidRDefault="00AB6424" w:rsidP="008A626A">
      <w:pPr>
        <w:pStyle w:val="2"/>
        <w:rPr>
          <w:rFonts w:asciiTheme="minorEastAsia" w:hAnsiTheme="minorEastAsia"/>
        </w:rPr>
      </w:pPr>
      <w:bookmarkStart w:id="348" w:name="_Toc450161974"/>
      <w:bookmarkStart w:id="349" w:name="_Toc450163584"/>
      <w:bookmarkStart w:id="350" w:name="_Toc450381513"/>
      <w:bookmarkStart w:id="351" w:name="_Toc450752005"/>
      <w:bookmarkStart w:id="352" w:name="_Toc451069726"/>
      <w:r w:rsidRPr="008A626A">
        <w:rPr>
          <w:rFonts w:asciiTheme="minorEastAsia" w:hAnsiTheme="minorEastAsia" w:hint="eastAsia"/>
        </w:rPr>
        <w:t>5.3</w:t>
      </w:r>
      <w:r w:rsidRPr="008A626A">
        <w:rPr>
          <w:rFonts w:asciiTheme="minorEastAsia" w:hAnsiTheme="minorEastAsia"/>
        </w:rPr>
        <w:t xml:space="preserve"> 所有</w:t>
      </w:r>
      <w:r w:rsidRPr="008A626A">
        <w:rPr>
          <w:rFonts w:asciiTheme="minorEastAsia" w:hAnsiTheme="minorEastAsia" w:hint="eastAsia"/>
        </w:rPr>
        <w:t>设备</w:t>
      </w:r>
      <w:r w:rsidRPr="008A626A">
        <w:rPr>
          <w:rFonts w:asciiTheme="minorEastAsia" w:hAnsiTheme="minorEastAsia"/>
        </w:rPr>
        <w:t>页面</w:t>
      </w:r>
      <w:bookmarkEnd w:id="348"/>
      <w:bookmarkEnd w:id="349"/>
      <w:bookmarkEnd w:id="350"/>
      <w:bookmarkEnd w:id="351"/>
      <w:bookmarkEnd w:id="352"/>
    </w:p>
    <w:p w14:paraId="168EF403" w14:textId="77777777" w:rsidR="008F0CC8" w:rsidRDefault="00161D05" w:rsidP="008F0CC8">
      <w:r>
        <w:t xml:space="preserve">    所有设备页面需要获取</w:t>
      </w:r>
      <w:r>
        <w:rPr>
          <w:rFonts w:hint="eastAsia"/>
        </w:rPr>
        <w:t>所有</w:t>
      </w:r>
      <w:r>
        <w:t>的设备信息并将其展示出来。</w:t>
      </w:r>
    </w:p>
    <w:p w14:paraId="0533D2A9" w14:textId="77777777" w:rsidR="00F97AE5" w:rsidRDefault="00F97AE5" w:rsidP="008F0CC8">
      <w:r>
        <w:rPr>
          <w:rFonts w:hint="eastAsia"/>
        </w:rPr>
        <w:t xml:space="preserve">    只要</w:t>
      </w:r>
      <w:r>
        <w:t>在所有信息页面的C</w:t>
      </w:r>
      <w:r>
        <w:rPr>
          <w:rFonts w:hint="eastAsia"/>
        </w:rPr>
        <w:t>ontroller</w:t>
      </w:r>
      <w:r>
        <w:t>中注入上节中写的resource服务并调用resource服务的设备信息获取方法就能获取到所有设备信息。所有设备信息页面的C</w:t>
      </w:r>
      <w:r>
        <w:rPr>
          <w:rFonts w:hint="eastAsia"/>
        </w:rPr>
        <w:t>ontroller</w:t>
      </w:r>
      <w:r>
        <w:t>代码如下：</w:t>
      </w:r>
    </w:p>
    <w:p w14:paraId="30256062" w14:textId="77777777" w:rsidR="003544DD" w:rsidRDefault="003544DD" w:rsidP="008F0CC8"/>
    <w:tbl>
      <w:tblPr>
        <w:tblStyle w:val="aa"/>
        <w:tblW w:w="0" w:type="auto"/>
        <w:tblLook w:val="04A0" w:firstRow="1" w:lastRow="0" w:firstColumn="1" w:lastColumn="0" w:noHBand="0" w:noVBand="1"/>
      </w:tblPr>
      <w:tblGrid>
        <w:gridCol w:w="8529"/>
      </w:tblGrid>
      <w:tr w:rsidR="00F97AE5" w14:paraId="064715D4" w14:textId="77777777" w:rsidTr="001E4A4D">
        <w:tc>
          <w:tcPr>
            <w:tcW w:w="8529" w:type="dxa"/>
            <w:tcBorders>
              <w:top w:val="nil"/>
              <w:left w:val="nil"/>
              <w:bottom w:val="nil"/>
              <w:right w:val="nil"/>
            </w:tcBorders>
            <w:shd w:val="clear" w:color="auto" w:fill="404040" w:themeFill="text1" w:themeFillTint="BF"/>
          </w:tcPr>
          <w:p w14:paraId="24EF51EA" w14:textId="77777777" w:rsidR="00F97AE5" w:rsidRDefault="00F97AE5" w:rsidP="00F97AE5">
            <w:pPr>
              <w:autoSpaceDE w:val="0"/>
              <w:autoSpaceDN w:val="0"/>
              <w:adjustRightInd w:val="0"/>
              <w:spacing w:before="0" w:after="0"/>
              <w:jc w:val="left"/>
            </w:pPr>
          </w:p>
          <w:p w14:paraId="0C264E56" w14:textId="77777777" w:rsidR="00F97AE5" w:rsidRDefault="00F97AE5" w:rsidP="00F97AE5">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w:t>
            </w:r>
            <w:r>
              <w:rPr>
                <w:rFonts w:ascii="Monaco" w:eastAsiaTheme="minorEastAsia" w:hAnsi="Monaco" w:cs="Monaco"/>
                <w:color w:val="66D9EF"/>
                <w:kern w:val="0"/>
                <w:sz w:val="20"/>
                <w:szCs w:val="20"/>
                <w:lang w:eastAsia="ja-JP"/>
              </w:rPr>
              <w:t>function</w:t>
            </w:r>
            <w:r>
              <w:rPr>
                <w:rFonts w:ascii="Monaco" w:eastAsiaTheme="minorEastAsia" w:hAnsi="Monaco" w:cs="Monaco"/>
                <w:color w:val="F8F8F2"/>
                <w:kern w:val="0"/>
                <w:sz w:val="20"/>
                <w:szCs w:val="20"/>
                <w:lang w:eastAsia="ja-JP"/>
              </w:rPr>
              <w:t>() {</w:t>
            </w:r>
          </w:p>
          <w:p w14:paraId="3497E1EE" w14:textId="77777777" w:rsidR="00F97AE5" w:rsidRDefault="00F97AE5" w:rsidP="00F97AE5">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E6DB74"/>
                <w:kern w:val="0"/>
                <w:sz w:val="20"/>
                <w:szCs w:val="20"/>
                <w:lang w:eastAsia="ja-JP"/>
              </w:rPr>
              <w:t>'use strict'</w:t>
            </w:r>
            <w:r>
              <w:rPr>
                <w:rFonts w:ascii="Monaco" w:eastAsiaTheme="minorEastAsia" w:hAnsi="Monaco" w:cs="Monaco"/>
                <w:color w:val="F8F8F2"/>
                <w:kern w:val="0"/>
                <w:sz w:val="20"/>
                <w:szCs w:val="20"/>
                <w:lang w:eastAsia="ja-JP"/>
              </w:rPr>
              <w:t>;</w:t>
            </w:r>
          </w:p>
          <w:p w14:paraId="41C33324" w14:textId="77777777" w:rsidR="00F97AE5" w:rsidRDefault="00F97AE5" w:rsidP="00F97AE5">
            <w:pPr>
              <w:autoSpaceDE w:val="0"/>
              <w:autoSpaceDN w:val="0"/>
              <w:adjustRightInd w:val="0"/>
              <w:spacing w:before="0" w:after="0"/>
              <w:jc w:val="left"/>
              <w:rPr>
                <w:rFonts w:ascii="Monaco" w:eastAsiaTheme="minorEastAsia" w:hAnsi="Monaco" w:cs="Monaco"/>
                <w:color w:val="F8F8F2"/>
                <w:kern w:val="0"/>
                <w:sz w:val="20"/>
                <w:szCs w:val="20"/>
                <w:lang w:eastAsia="ja-JP"/>
              </w:rPr>
            </w:pPr>
          </w:p>
          <w:p w14:paraId="788DB115" w14:textId="77777777" w:rsidR="00F97AE5" w:rsidRDefault="00F97AE5" w:rsidP="00F97AE5">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angular</w:t>
            </w:r>
          </w:p>
          <w:p w14:paraId="6ECF7DFE" w14:textId="77777777" w:rsidR="00F97AE5" w:rsidRDefault="00F97AE5" w:rsidP="00F97AE5">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module</w:t>
            </w:r>
            <w:r>
              <w:rPr>
                <w:rFonts w:ascii="Monaco" w:eastAsiaTheme="minorEastAsia" w:hAnsi="Monaco" w:cs="Monaco"/>
                <w:color w:val="F8F8F2"/>
                <w:kern w:val="0"/>
                <w:sz w:val="20"/>
                <w:szCs w:val="20"/>
                <w:lang w:eastAsia="ja-JP"/>
              </w:rPr>
              <w:t>(</w:t>
            </w:r>
            <w:r>
              <w:rPr>
                <w:rFonts w:ascii="Monaco" w:eastAsiaTheme="minorEastAsia" w:hAnsi="Monaco" w:cs="Monaco"/>
                <w:color w:val="E6DB74"/>
                <w:kern w:val="0"/>
                <w:sz w:val="20"/>
                <w:szCs w:val="20"/>
                <w:lang w:eastAsia="ja-JP"/>
              </w:rPr>
              <w:t>'myIot'</w:t>
            </w:r>
            <w:r>
              <w:rPr>
                <w:rFonts w:ascii="Monaco" w:eastAsiaTheme="minorEastAsia" w:hAnsi="Monaco" w:cs="Monaco"/>
                <w:color w:val="F8F8F2"/>
                <w:kern w:val="0"/>
                <w:sz w:val="20"/>
                <w:szCs w:val="20"/>
                <w:lang w:eastAsia="ja-JP"/>
              </w:rPr>
              <w:t>)</w:t>
            </w:r>
          </w:p>
          <w:p w14:paraId="292173C8" w14:textId="77777777" w:rsidR="00F97AE5" w:rsidRDefault="00F97AE5" w:rsidP="00F97AE5">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controller</w:t>
            </w:r>
            <w:r>
              <w:rPr>
                <w:rFonts w:ascii="Monaco" w:eastAsiaTheme="minorEastAsia" w:hAnsi="Monaco" w:cs="Monaco"/>
                <w:color w:val="F8F8F2"/>
                <w:kern w:val="0"/>
                <w:sz w:val="20"/>
                <w:szCs w:val="20"/>
                <w:lang w:eastAsia="ja-JP"/>
              </w:rPr>
              <w:t>(</w:t>
            </w:r>
            <w:r>
              <w:rPr>
                <w:rFonts w:ascii="Monaco" w:eastAsiaTheme="minorEastAsia" w:hAnsi="Monaco" w:cs="Monaco"/>
                <w:color w:val="E6DB74"/>
                <w:kern w:val="0"/>
                <w:sz w:val="20"/>
                <w:szCs w:val="20"/>
                <w:lang w:eastAsia="ja-JP"/>
              </w:rPr>
              <w:t>'MyDeviceController'</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MyDeviceController</w:t>
            </w:r>
            <w:r>
              <w:rPr>
                <w:rFonts w:ascii="Monaco" w:eastAsiaTheme="minorEastAsia" w:hAnsi="Monaco" w:cs="Monaco"/>
                <w:color w:val="F8F8F2"/>
                <w:kern w:val="0"/>
                <w:sz w:val="20"/>
                <w:szCs w:val="20"/>
                <w:lang w:eastAsia="ja-JP"/>
              </w:rPr>
              <w:t>);</w:t>
            </w:r>
          </w:p>
          <w:p w14:paraId="036398E6" w14:textId="77777777" w:rsidR="00F97AE5" w:rsidRDefault="00F97AE5" w:rsidP="00F97AE5">
            <w:pPr>
              <w:autoSpaceDE w:val="0"/>
              <w:autoSpaceDN w:val="0"/>
              <w:adjustRightInd w:val="0"/>
              <w:spacing w:before="0" w:after="0"/>
              <w:jc w:val="left"/>
              <w:rPr>
                <w:rFonts w:ascii="Monaco" w:eastAsiaTheme="minorEastAsia" w:hAnsi="Monaco" w:cs="Monaco"/>
                <w:color w:val="F8F8F2"/>
                <w:kern w:val="0"/>
                <w:sz w:val="20"/>
                <w:szCs w:val="20"/>
                <w:lang w:eastAsia="ja-JP"/>
              </w:rPr>
            </w:pPr>
          </w:p>
          <w:p w14:paraId="1EED6FD8" w14:textId="77777777" w:rsidR="00F97AE5" w:rsidRDefault="00F97AE5" w:rsidP="00F97AE5">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75715E"/>
                <w:kern w:val="0"/>
                <w:sz w:val="20"/>
                <w:szCs w:val="20"/>
                <w:lang w:eastAsia="ja-JP"/>
              </w:rPr>
              <w:t>/** @ngInject */</w:t>
            </w:r>
          </w:p>
          <w:p w14:paraId="15E88577" w14:textId="77777777" w:rsidR="00F97AE5" w:rsidRDefault="00F97AE5" w:rsidP="00F97AE5">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function</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MyDeviceController</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$state</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resource</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$log</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webDevTec</w:t>
            </w:r>
            <w:r>
              <w:rPr>
                <w:rFonts w:ascii="Monaco" w:eastAsiaTheme="minorEastAsia" w:hAnsi="Monaco" w:cs="Monaco"/>
                <w:color w:val="F8F8F2"/>
                <w:kern w:val="0"/>
                <w:sz w:val="20"/>
                <w:szCs w:val="20"/>
                <w:lang w:eastAsia="ja-JP"/>
              </w:rPr>
              <w:t>) {</w:t>
            </w:r>
          </w:p>
          <w:p w14:paraId="1454F176" w14:textId="77777777" w:rsidR="00F97AE5" w:rsidRDefault="00F97AE5" w:rsidP="00F97AE5">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$log</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debug</w:t>
            </w:r>
            <w:r>
              <w:rPr>
                <w:rFonts w:ascii="Monaco" w:eastAsiaTheme="minorEastAsia" w:hAnsi="Monaco" w:cs="Monaco"/>
                <w:color w:val="F8F8F2"/>
                <w:kern w:val="0"/>
                <w:sz w:val="20"/>
                <w:szCs w:val="20"/>
                <w:lang w:eastAsia="ja-JP"/>
              </w:rPr>
              <w:t>(</w:t>
            </w:r>
            <w:r>
              <w:rPr>
                <w:rFonts w:ascii="Monaco" w:eastAsiaTheme="minorEastAsia" w:hAnsi="Monaco" w:cs="Monaco"/>
                <w:color w:val="E6DB74"/>
                <w:kern w:val="0"/>
                <w:sz w:val="20"/>
                <w:szCs w:val="20"/>
                <w:lang w:eastAsia="ja-JP"/>
              </w:rPr>
              <w:t>'MyDeviceController init'</w:t>
            </w:r>
            <w:r>
              <w:rPr>
                <w:rFonts w:ascii="Monaco" w:eastAsiaTheme="minorEastAsia" w:hAnsi="Monaco" w:cs="Monaco"/>
                <w:color w:val="F8F8F2"/>
                <w:kern w:val="0"/>
                <w:sz w:val="20"/>
                <w:szCs w:val="20"/>
                <w:lang w:eastAsia="ja-JP"/>
              </w:rPr>
              <w:t>);</w:t>
            </w:r>
          </w:p>
          <w:p w14:paraId="19BFFD6F" w14:textId="77777777" w:rsidR="00F97AE5" w:rsidRDefault="00F97AE5" w:rsidP="00F97AE5">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var</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vm</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this</w:t>
            </w:r>
            <w:r>
              <w:rPr>
                <w:rFonts w:ascii="Monaco" w:eastAsiaTheme="minorEastAsia" w:hAnsi="Monaco" w:cs="Monaco"/>
                <w:color w:val="F8F8F2"/>
                <w:kern w:val="0"/>
                <w:sz w:val="20"/>
                <w:szCs w:val="20"/>
                <w:lang w:eastAsia="ja-JP"/>
              </w:rPr>
              <w:t>;</w:t>
            </w:r>
          </w:p>
          <w:p w14:paraId="756A3C53" w14:textId="77777777" w:rsidR="00F97AE5" w:rsidRDefault="00F97AE5" w:rsidP="00F97AE5">
            <w:pPr>
              <w:autoSpaceDE w:val="0"/>
              <w:autoSpaceDN w:val="0"/>
              <w:adjustRightInd w:val="0"/>
              <w:spacing w:before="0" w:after="0"/>
              <w:jc w:val="left"/>
              <w:rPr>
                <w:rFonts w:ascii="Monaco" w:eastAsiaTheme="minorEastAsia" w:hAnsi="Monaco" w:cs="Monaco"/>
                <w:color w:val="F8F8F2"/>
                <w:kern w:val="0"/>
                <w:sz w:val="20"/>
                <w:szCs w:val="20"/>
                <w:lang w:eastAsia="ja-JP"/>
              </w:rPr>
            </w:pPr>
          </w:p>
          <w:p w14:paraId="0799346B" w14:textId="77777777" w:rsidR="00F97AE5" w:rsidRDefault="00F97AE5" w:rsidP="00F97AE5">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resource</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device</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query</w:t>
            </w:r>
            <w:r>
              <w:rPr>
                <w:rFonts w:ascii="Monaco" w:eastAsiaTheme="minorEastAsia" w:hAnsi="Monaco" w:cs="Monaco"/>
                <w:color w:val="F8F8F2"/>
                <w:kern w:val="0"/>
                <w:sz w:val="20"/>
                <w:szCs w:val="20"/>
                <w:lang w:eastAsia="ja-JP"/>
              </w:rPr>
              <w:t>(</w:t>
            </w:r>
            <w:r>
              <w:rPr>
                <w:rFonts w:ascii="Monaco" w:eastAsiaTheme="minorEastAsia" w:hAnsi="Monaco" w:cs="Monaco"/>
                <w:color w:val="66D9EF"/>
                <w:kern w:val="0"/>
                <w:sz w:val="20"/>
                <w:szCs w:val="20"/>
                <w:lang w:eastAsia="ja-JP"/>
              </w:rPr>
              <w:t>function</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data</w:t>
            </w:r>
            <w:r>
              <w:rPr>
                <w:rFonts w:ascii="Monaco" w:eastAsiaTheme="minorEastAsia" w:hAnsi="Monaco" w:cs="Monaco"/>
                <w:color w:val="F8F8F2"/>
                <w:kern w:val="0"/>
                <w:sz w:val="20"/>
                <w:szCs w:val="20"/>
                <w:lang w:eastAsia="ja-JP"/>
              </w:rPr>
              <w:t>) {</w:t>
            </w:r>
          </w:p>
          <w:p w14:paraId="1B7C8E84" w14:textId="77777777" w:rsidR="00F97AE5" w:rsidRDefault="00F97AE5" w:rsidP="00F97AE5">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vm</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devices</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data</w:t>
            </w:r>
            <w:r>
              <w:rPr>
                <w:rFonts w:ascii="Monaco" w:eastAsiaTheme="minorEastAsia" w:hAnsi="Monaco" w:cs="Monaco"/>
                <w:color w:val="F8F8F2"/>
                <w:kern w:val="0"/>
                <w:sz w:val="20"/>
                <w:szCs w:val="20"/>
                <w:lang w:eastAsia="ja-JP"/>
              </w:rPr>
              <w:t>;</w:t>
            </w:r>
          </w:p>
          <w:p w14:paraId="147426C9" w14:textId="77777777" w:rsidR="00F97AE5" w:rsidRDefault="00F97AE5" w:rsidP="00F97AE5">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p>
          <w:p w14:paraId="4700B5C6" w14:textId="77777777" w:rsidR="00F97AE5" w:rsidRDefault="00F97AE5" w:rsidP="00F97AE5">
            <w:pPr>
              <w:autoSpaceDE w:val="0"/>
              <w:autoSpaceDN w:val="0"/>
              <w:adjustRightInd w:val="0"/>
              <w:spacing w:before="0" w:after="0"/>
              <w:jc w:val="left"/>
              <w:rPr>
                <w:rFonts w:ascii="Monaco" w:eastAsiaTheme="minorEastAsia" w:hAnsi="Monaco" w:cs="Monaco"/>
                <w:color w:val="F8F8F2"/>
                <w:kern w:val="0"/>
                <w:sz w:val="20"/>
                <w:szCs w:val="20"/>
                <w:lang w:eastAsia="ja-JP"/>
              </w:rPr>
            </w:pPr>
          </w:p>
          <w:p w14:paraId="014A5516" w14:textId="77777777" w:rsidR="00F97AE5" w:rsidRDefault="00F97AE5" w:rsidP="00F97AE5">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vm</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getTheme</w:t>
            </w:r>
            <w:r>
              <w:rPr>
                <w:rFonts w:ascii="Monaco" w:eastAsiaTheme="minorEastAsia" w:hAnsi="Monaco" w:cs="Monaco"/>
                <w:color w:val="F92672"/>
                <w:kern w:val="0"/>
                <w:sz w:val="20"/>
                <w:szCs w:val="20"/>
                <w:lang w:eastAsia="ja-JP"/>
              </w:rPr>
              <w:t>=</w:t>
            </w:r>
            <w:r>
              <w:rPr>
                <w:rFonts w:ascii="Monaco" w:eastAsiaTheme="minorEastAsia" w:hAnsi="Monaco" w:cs="Monaco"/>
                <w:color w:val="A6E22E"/>
                <w:kern w:val="0"/>
                <w:sz w:val="20"/>
                <w:szCs w:val="20"/>
                <w:lang w:eastAsia="ja-JP"/>
              </w:rPr>
              <w:t>getTheme</w:t>
            </w:r>
            <w:r>
              <w:rPr>
                <w:rFonts w:ascii="Monaco" w:eastAsiaTheme="minorEastAsia" w:hAnsi="Monaco" w:cs="Monaco"/>
                <w:color w:val="F8F8F2"/>
                <w:kern w:val="0"/>
                <w:sz w:val="20"/>
                <w:szCs w:val="20"/>
                <w:lang w:eastAsia="ja-JP"/>
              </w:rPr>
              <w:t>;</w:t>
            </w:r>
          </w:p>
          <w:p w14:paraId="1BAECC8A" w14:textId="77777777" w:rsidR="00F97AE5" w:rsidRDefault="00F97AE5" w:rsidP="00F97AE5">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function</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getTheme</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index</w:t>
            </w:r>
            <w:r>
              <w:rPr>
                <w:rFonts w:ascii="Monaco" w:eastAsiaTheme="minorEastAsia" w:hAnsi="Monaco" w:cs="Monaco"/>
                <w:color w:val="F8F8F2"/>
                <w:kern w:val="0"/>
                <w:sz w:val="20"/>
                <w:szCs w:val="20"/>
                <w:lang w:eastAsia="ja-JP"/>
              </w:rPr>
              <w:t>){</w:t>
            </w:r>
          </w:p>
          <w:p w14:paraId="1BE98FAC" w14:textId="77777777" w:rsidR="00F97AE5" w:rsidRDefault="00F97AE5" w:rsidP="00F97AE5">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var</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themes</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w:t>
            </w:r>
            <w:r>
              <w:rPr>
                <w:rFonts w:ascii="Monaco" w:eastAsiaTheme="minorEastAsia" w:hAnsi="Monaco" w:cs="Monaco"/>
                <w:color w:val="E6DB74"/>
                <w:kern w:val="0"/>
                <w:sz w:val="20"/>
                <w:szCs w:val="20"/>
                <w:lang w:eastAsia="ja-JP"/>
              </w:rPr>
              <w:t>'primary'</w:t>
            </w:r>
            <w:r>
              <w:rPr>
                <w:rFonts w:ascii="Monaco" w:eastAsiaTheme="minorEastAsia" w:hAnsi="Monaco" w:cs="Monaco"/>
                <w:color w:val="F8F8F2"/>
                <w:kern w:val="0"/>
                <w:sz w:val="20"/>
                <w:szCs w:val="20"/>
                <w:lang w:eastAsia="ja-JP"/>
              </w:rPr>
              <w:t>,</w:t>
            </w:r>
            <w:r>
              <w:rPr>
                <w:rFonts w:ascii="Monaco" w:eastAsiaTheme="minorEastAsia" w:hAnsi="Monaco" w:cs="Monaco"/>
                <w:color w:val="E6DB74"/>
                <w:kern w:val="0"/>
                <w:sz w:val="20"/>
                <w:szCs w:val="20"/>
                <w:lang w:eastAsia="ja-JP"/>
              </w:rPr>
              <w:t>'success'</w:t>
            </w:r>
            <w:r>
              <w:rPr>
                <w:rFonts w:ascii="Monaco" w:eastAsiaTheme="minorEastAsia" w:hAnsi="Monaco" w:cs="Monaco"/>
                <w:color w:val="F8F8F2"/>
                <w:kern w:val="0"/>
                <w:sz w:val="20"/>
                <w:szCs w:val="20"/>
                <w:lang w:eastAsia="ja-JP"/>
              </w:rPr>
              <w:t>,</w:t>
            </w:r>
            <w:r>
              <w:rPr>
                <w:rFonts w:ascii="Monaco" w:eastAsiaTheme="minorEastAsia" w:hAnsi="Monaco" w:cs="Monaco"/>
                <w:color w:val="E6DB74"/>
                <w:kern w:val="0"/>
                <w:sz w:val="20"/>
                <w:szCs w:val="20"/>
                <w:lang w:eastAsia="ja-JP"/>
              </w:rPr>
              <w:t>'warning'</w:t>
            </w:r>
            <w:r>
              <w:rPr>
                <w:rFonts w:ascii="Monaco" w:eastAsiaTheme="minorEastAsia" w:hAnsi="Monaco" w:cs="Monaco"/>
                <w:color w:val="F8F8F2"/>
                <w:kern w:val="0"/>
                <w:sz w:val="20"/>
                <w:szCs w:val="20"/>
                <w:lang w:eastAsia="ja-JP"/>
              </w:rPr>
              <w:t>,</w:t>
            </w:r>
            <w:r>
              <w:rPr>
                <w:rFonts w:ascii="Monaco" w:eastAsiaTheme="minorEastAsia" w:hAnsi="Monaco" w:cs="Monaco"/>
                <w:color w:val="E6DB74"/>
                <w:kern w:val="0"/>
                <w:sz w:val="20"/>
                <w:szCs w:val="20"/>
                <w:lang w:eastAsia="ja-JP"/>
              </w:rPr>
              <w:t>'danger'</w:t>
            </w:r>
            <w:r>
              <w:rPr>
                <w:rFonts w:ascii="Monaco" w:eastAsiaTheme="minorEastAsia" w:hAnsi="Monaco" w:cs="Monaco"/>
                <w:color w:val="F8F8F2"/>
                <w:kern w:val="0"/>
                <w:sz w:val="20"/>
                <w:szCs w:val="20"/>
                <w:lang w:eastAsia="ja-JP"/>
              </w:rPr>
              <w:t>,</w:t>
            </w:r>
            <w:r>
              <w:rPr>
                <w:rFonts w:ascii="Monaco" w:eastAsiaTheme="minorEastAsia" w:hAnsi="Monaco" w:cs="Monaco"/>
                <w:color w:val="E6DB74"/>
                <w:kern w:val="0"/>
                <w:sz w:val="20"/>
                <w:szCs w:val="20"/>
                <w:lang w:eastAsia="ja-JP"/>
              </w:rPr>
              <w:t>'info'</w:t>
            </w:r>
            <w:r>
              <w:rPr>
                <w:rFonts w:ascii="Monaco" w:eastAsiaTheme="minorEastAsia" w:hAnsi="Monaco" w:cs="Monaco"/>
                <w:color w:val="F8F8F2"/>
                <w:kern w:val="0"/>
                <w:sz w:val="20"/>
                <w:szCs w:val="20"/>
                <w:lang w:eastAsia="ja-JP"/>
              </w:rPr>
              <w:t>];</w:t>
            </w:r>
          </w:p>
          <w:p w14:paraId="6A3967AD" w14:textId="77777777" w:rsidR="00F97AE5" w:rsidRDefault="00F97AE5" w:rsidP="00F97AE5">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return</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themes</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index</w:t>
            </w:r>
            <w:r>
              <w:rPr>
                <w:rFonts w:ascii="Monaco" w:eastAsiaTheme="minorEastAsia" w:hAnsi="Monaco" w:cs="Monaco"/>
                <w:color w:val="F92672"/>
                <w:kern w:val="0"/>
                <w:sz w:val="20"/>
                <w:szCs w:val="20"/>
                <w:lang w:eastAsia="ja-JP"/>
              </w:rPr>
              <w:t>%</w:t>
            </w:r>
            <w:r>
              <w:rPr>
                <w:rFonts w:ascii="Monaco" w:eastAsiaTheme="minorEastAsia" w:hAnsi="Monaco" w:cs="Monaco"/>
                <w:color w:val="AE81FF"/>
                <w:kern w:val="0"/>
                <w:sz w:val="20"/>
                <w:szCs w:val="20"/>
                <w:lang w:eastAsia="ja-JP"/>
              </w:rPr>
              <w:t>5</w:t>
            </w:r>
            <w:r>
              <w:rPr>
                <w:rFonts w:ascii="Monaco" w:eastAsiaTheme="minorEastAsia" w:hAnsi="Monaco" w:cs="Monaco"/>
                <w:color w:val="F8F8F2"/>
                <w:kern w:val="0"/>
                <w:sz w:val="20"/>
                <w:szCs w:val="20"/>
                <w:lang w:eastAsia="ja-JP"/>
              </w:rPr>
              <w:t>];</w:t>
            </w:r>
          </w:p>
          <w:p w14:paraId="374B4428" w14:textId="77777777" w:rsidR="00F97AE5" w:rsidRDefault="00F97AE5" w:rsidP="00F97AE5">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p>
          <w:p w14:paraId="5D828EB1" w14:textId="77777777" w:rsidR="00F97AE5" w:rsidRDefault="00F97AE5" w:rsidP="00F97AE5">
            <w:pPr>
              <w:autoSpaceDE w:val="0"/>
              <w:autoSpaceDN w:val="0"/>
              <w:adjustRightInd w:val="0"/>
              <w:spacing w:before="0" w:after="0"/>
              <w:jc w:val="left"/>
              <w:rPr>
                <w:rFonts w:ascii="Monaco" w:eastAsiaTheme="minorEastAsia" w:hAnsi="Monaco" w:cs="Monaco"/>
                <w:color w:val="F8F8F2"/>
                <w:kern w:val="0"/>
                <w:sz w:val="20"/>
                <w:szCs w:val="20"/>
                <w:lang w:eastAsia="ja-JP"/>
              </w:rPr>
            </w:pPr>
          </w:p>
          <w:p w14:paraId="74A9062C" w14:textId="77777777" w:rsidR="00F97AE5" w:rsidRDefault="00F97AE5" w:rsidP="00F97AE5">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vm</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goDashboard</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goDashboard</w:t>
            </w:r>
            <w:r>
              <w:rPr>
                <w:rFonts w:ascii="Monaco" w:eastAsiaTheme="minorEastAsia" w:hAnsi="Monaco" w:cs="Monaco"/>
                <w:color w:val="F8F8F2"/>
                <w:kern w:val="0"/>
                <w:sz w:val="20"/>
                <w:szCs w:val="20"/>
                <w:lang w:eastAsia="ja-JP"/>
              </w:rPr>
              <w:t xml:space="preserve">; </w:t>
            </w:r>
          </w:p>
          <w:p w14:paraId="135EB914" w14:textId="77777777" w:rsidR="00F97AE5" w:rsidRDefault="00F97AE5" w:rsidP="00F97AE5">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function</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goDashboard</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device</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sensor</w:t>
            </w:r>
            <w:r>
              <w:rPr>
                <w:rFonts w:ascii="Monaco" w:eastAsiaTheme="minorEastAsia" w:hAnsi="Monaco" w:cs="Monaco"/>
                <w:color w:val="F8F8F2"/>
                <w:kern w:val="0"/>
                <w:sz w:val="20"/>
                <w:szCs w:val="20"/>
                <w:lang w:eastAsia="ja-JP"/>
              </w:rPr>
              <w:t>) {</w:t>
            </w:r>
          </w:p>
          <w:p w14:paraId="33EEE7BE" w14:textId="77777777" w:rsidR="00F97AE5" w:rsidRDefault="00F97AE5" w:rsidP="00F97AE5">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$state</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go</w:t>
            </w:r>
            <w:r>
              <w:rPr>
                <w:rFonts w:ascii="Monaco" w:eastAsiaTheme="minorEastAsia" w:hAnsi="Monaco" w:cs="Monaco"/>
                <w:color w:val="F8F8F2"/>
                <w:kern w:val="0"/>
                <w:sz w:val="20"/>
                <w:szCs w:val="20"/>
                <w:lang w:eastAsia="ja-JP"/>
              </w:rPr>
              <w:t>(</w:t>
            </w:r>
            <w:r>
              <w:rPr>
                <w:rFonts w:ascii="Monaco" w:eastAsiaTheme="minorEastAsia" w:hAnsi="Monaco" w:cs="Monaco"/>
                <w:color w:val="E6DB74"/>
                <w:kern w:val="0"/>
                <w:sz w:val="20"/>
                <w:szCs w:val="20"/>
                <w:lang w:eastAsia="ja-JP"/>
              </w:rPr>
              <w:t>'dashboard'</w:t>
            </w:r>
            <w:r>
              <w:rPr>
                <w:rFonts w:ascii="Monaco" w:eastAsiaTheme="minorEastAsia" w:hAnsi="Monaco" w:cs="Monaco"/>
                <w:color w:val="F8F8F2"/>
                <w:kern w:val="0"/>
                <w:sz w:val="20"/>
                <w:szCs w:val="20"/>
                <w:lang w:eastAsia="ja-JP"/>
              </w:rPr>
              <w:t>, {</w:t>
            </w:r>
          </w:p>
          <w:p w14:paraId="6F3D35B1" w14:textId="77777777" w:rsidR="00F97AE5" w:rsidRDefault="00F97AE5" w:rsidP="00F97AE5">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device</w:t>
            </w:r>
            <w:r>
              <w:rPr>
                <w:rFonts w:ascii="Monaco" w:eastAsiaTheme="minorEastAsia" w:hAnsi="Monaco" w:cs="Monaco"/>
                <w:color w:val="F92672"/>
                <w:kern w:val="0"/>
                <w:sz w:val="20"/>
                <w:szCs w:val="20"/>
                <w:lang w:eastAsia="ja-JP"/>
              </w:rPr>
              <w:t>:</w:t>
            </w:r>
            <w:r>
              <w:rPr>
                <w:rFonts w:ascii="Monaco" w:eastAsiaTheme="minorEastAsia" w:hAnsi="Monaco" w:cs="Monaco"/>
                <w:color w:val="A6E22E"/>
                <w:kern w:val="0"/>
                <w:sz w:val="20"/>
                <w:szCs w:val="20"/>
                <w:lang w:eastAsia="ja-JP"/>
              </w:rPr>
              <w:t>device</w:t>
            </w:r>
            <w:r>
              <w:rPr>
                <w:rFonts w:ascii="Monaco" w:eastAsiaTheme="minorEastAsia" w:hAnsi="Monaco" w:cs="Monaco"/>
                <w:color w:val="F8F8F2"/>
                <w:kern w:val="0"/>
                <w:sz w:val="20"/>
                <w:szCs w:val="20"/>
                <w:lang w:eastAsia="ja-JP"/>
              </w:rPr>
              <w:t>,</w:t>
            </w:r>
          </w:p>
          <w:p w14:paraId="1A41C70E" w14:textId="77777777" w:rsidR="00F97AE5" w:rsidRDefault="00F97AE5" w:rsidP="00F97AE5">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sensor</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sensor</w:t>
            </w:r>
          </w:p>
          <w:p w14:paraId="687E3262" w14:textId="77777777" w:rsidR="00F97AE5" w:rsidRDefault="00F97AE5" w:rsidP="00F97AE5">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p>
          <w:p w14:paraId="4C5FD2AF" w14:textId="77777777" w:rsidR="00F97AE5" w:rsidRDefault="00F97AE5" w:rsidP="00F97AE5">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p>
          <w:p w14:paraId="132271CC" w14:textId="77777777" w:rsidR="00F97AE5" w:rsidRDefault="00F97AE5" w:rsidP="00F97AE5">
            <w:pPr>
              <w:autoSpaceDE w:val="0"/>
              <w:autoSpaceDN w:val="0"/>
              <w:adjustRightInd w:val="0"/>
              <w:spacing w:before="0" w:after="0"/>
              <w:jc w:val="left"/>
              <w:rPr>
                <w:rFonts w:ascii="Monaco" w:eastAsiaTheme="minorEastAsia" w:hAnsi="Monaco" w:cs="Monaco"/>
                <w:color w:val="F8F8F2"/>
                <w:kern w:val="0"/>
                <w:sz w:val="20"/>
                <w:szCs w:val="20"/>
                <w:lang w:eastAsia="ja-JP"/>
              </w:rPr>
            </w:pPr>
          </w:p>
          <w:p w14:paraId="2B745A01" w14:textId="77777777" w:rsidR="00F97AE5" w:rsidRDefault="00F97AE5" w:rsidP="00F97AE5">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p>
          <w:p w14:paraId="29ADA95D" w14:textId="77777777" w:rsidR="00F97AE5" w:rsidRPr="003F2DC8" w:rsidRDefault="00F97AE5" w:rsidP="00F97AE5">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w:t>
            </w:r>
          </w:p>
        </w:tc>
      </w:tr>
      <w:tr w:rsidR="00F97AE5" w14:paraId="25795EB1" w14:textId="77777777" w:rsidTr="001E4A4D">
        <w:tc>
          <w:tcPr>
            <w:tcW w:w="8529" w:type="dxa"/>
            <w:tcBorders>
              <w:top w:val="nil"/>
              <w:left w:val="nil"/>
              <w:bottom w:val="nil"/>
              <w:right w:val="nil"/>
            </w:tcBorders>
            <w:shd w:val="clear" w:color="auto" w:fill="404040" w:themeFill="text1" w:themeFillTint="BF"/>
          </w:tcPr>
          <w:p w14:paraId="701D0C9A" w14:textId="77777777" w:rsidR="00F97AE5" w:rsidRDefault="00F97AE5" w:rsidP="001E4A4D">
            <w:pPr>
              <w:autoSpaceDE w:val="0"/>
              <w:autoSpaceDN w:val="0"/>
              <w:adjustRightInd w:val="0"/>
              <w:spacing w:before="0" w:after="0"/>
              <w:jc w:val="left"/>
            </w:pPr>
          </w:p>
        </w:tc>
      </w:tr>
    </w:tbl>
    <w:p w14:paraId="3C3271C3" w14:textId="77777777" w:rsidR="00F97AE5" w:rsidRDefault="00C9064B" w:rsidP="008F0CC8">
      <w:r>
        <w:t xml:space="preserve">    所有设备页面</w:t>
      </w:r>
      <w:r w:rsidR="00F97AE5">
        <w:t>HTML</w:t>
      </w:r>
      <w:r w:rsidR="00F97AE5">
        <w:rPr>
          <w:rFonts w:hint="eastAsia"/>
        </w:rPr>
        <w:t>代码</w:t>
      </w:r>
      <w:r w:rsidR="00F97AE5">
        <w:t>如下：</w:t>
      </w:r>
    </w:p>
    <w:tbl>
      <w:tblPr>
        <w:tblStyle w:val="aa"/>
        <w:tblW w:w="0" w:type="auto"/>
        <w:tblLook w:val="04A0" w:firstRow="1" w:lastRow="0" w:firstColumn="1" w:lastColumn="0" w:noHBand="0" w:noVBand="1"/>
      </w:tblPr>
      <w:tblGrid>
        <w:gridCol w:w="8529"/>
      </w:tblGrid>
      <w:tr w:rsidR="00C9064B" w14:paraId="5D0EC988" w14:textId="77777777" w:rsidTr="001E4A4D">
        <w:tc>
          <w:tcPr>
            <w:tcW w:w="8529" w:type="dxa"/>
            <w:tcBorders>
              <w:top w:val="nil"/>
              <w:left w:val="nil"/>
              <w:bottom w:val="nil"/>
              <w:right w:val="nil"/>
            </w:tcBorders>
            <w:shd w:val="clear" w:color="auto" w:fill="404040" w:themeFill="text1" w:themeFillTint="BF"/>
          </w:tcPr>
          <w:p w14:paraId="764307EC" w14:textId="77777777" w:rsidR="00C9064B" w:rsidRDefault="00C9064B" w:rsidP="001E4A4D">
            <w:pPr>
              <w:autoSpaceDE w:val="0"/>
              <w:autoSpaceDN w:val="0"/>
              <w:adjustRightInd w:val="0"/>
              <w:spacing w:before="0" w:after="0"/>
              <w:jc w:val="left"/>
            </w:pPr>
          </w:p>
          <w:p w14:paraId="0493F0E2"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hint="eastAsia"/>
              </w:rPr>
              <w:t xml:space="preserve"> </w:t>
            </w:r>
            <w:r>
              <w:rPr>
                <w:rFonts w:ascii="Monaco" w:eastAsiaTheme="minorEastAsia" w:hAnsi="Monaco" w:cs="Monaco"/>
                <w:color w:val="F92672"/>
                <w:kern w:val="0"/>
                <w:sz w:val="20"/>
                <w:szCs w:val="20"/>
                <w:lang w:eastAsia="ja-JP"/>
              </w:rPr>
              <w:t>&lt;</w:t>
            </w:r>
            <w:r>
              <w:rPr>
                <w:rFonts w:ascii="Monaco" w:eastAsiaTheme="minorEastAsia" w:hAnsi="Monaco" w:cs="Monaco"/>
                <w:color w:val="A6E22E"/>
                <w:kern w:val="0"/>
                <w:sz w:val="20"/>
                <w:szCs w:val="20"/>
                <w:lang w:eastAsia="ja-JP"/>
              </w:rPr>
              <w:t>div</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class</w:t>
            </w:r>
            <w:r>
              <w:rPr>
                <w:rFonts w:ascii="Monaco" w:eastAsiaTheme="minorEastAsia" w:hAnsi="Monaco" w:cs="Monaco"/>
                <w:color w:val="F92672"/>
                <w:kern w:val="0"/>
                <w:sz w:val="20"/>
                <w:szCs w:val="20"/>
                <w:lang w:eastAsia="ja-JP"/>
              </w:rPr>
              <w:t>=</w:t>
            </w:r>
            <w:r>
              <w:rPr>
                <w:rFonts w:ascii="Monaco" w:eastAsiaTheme="minorEastAsia" w:hAnsi="Monaco" w:cs="Monaco"/>
                <w:color w:val="E6DB74"/>
                <w:kern w:val="0"/>
                <w:sz w:val="20"/>
                <w:szCs w:val="20"/>
                <w:lang w:eastAsia="ja-JP"/>
              </w:rPr>
              <w:t>"row my-device"</w:t>
            </w:r>
            <w:r>
              <w:rPr>
                <w:rFonts w:ascii="Monaco" w:eastAsiaTheme="minorEastAsia" w:hAnsi="Monaco" w:cs="Monaco"/>
                <w:color w:val="F92672"/>
                <w:kern w:val="0"/>
                <w:sz w:val="20"/>
                <w:szCs w:val="20"/>
                <w:lang w:eastAsia="ja-JP"/>
              </w:rPr>
              <w:t>&gt;</w:t>
            </w:r>
          </w:p>
          <w:p w14:paraId="3A8CC33A"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&lt;</w:t>
            </w:r>
            <w:r>
              <w:rPr>
                <w:rFonts w:ascii="Monaco" w:eastAsiaTheme="minorEastAsia" w:hAnsi="Monaco" w:cs="Monaco"/>
                <w:color w:val="A6E22E"/>
                <w:kern w:val="0"/>
                <w:sz w:val="20"/>
                <w:szCs w:val="20"/>
                <w:lang w:eastAsia="ja-JP"/>
              </w:rPr>
              <w:t>div</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class</w:t>
            </w:r>
            <w:r>
              <w:rPr>
                <w:rFonts w:ascii="Monaco" w:eastAsiaTheme="minorEastAsia" w:hAnsi="Monaco" w:cs="Monaco"/>
                <w:color w:val="F92672"/>
                <w:kern w:val="0"/>
                <w:sz w:val="20"/>
                <w:szCs w:val="20"/>
                <w:lang w:eastAsia="ja-JP"/>
              </w:rPr>
              <w:t>=</w:t>
            </w:r>
            <w:r>
              <w:rPr>
                <w:rFonts w:ascii="Monaco" w:eastAsiaTheme="minorEastAsia" w:hAnsi="Monaco" w:cs="Monaco"/>
                <w:color w:val="E6DB74"/>
                <w:kern w:val="0"/>
                <w:sz w:val="20"/>
                <w:szCs w:val="20"/>
                <w:lang w:eastAsia="ja-JP"/>
              </w:rPr>
              <w:t>"col-md-4 col-sm-6"</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ng</w:t>
            </w:r>
            <w:r>
              <w:rPr>
                <w:rFonts w:ascii="Monaco" w:eastAsiaTheme="minorEastAsia" w:hAnsi="Monaco" w:cs="Monaco"/>
                <w:color w:val="F92672"/>
                <w:kern w:val="0"/>
                <w:sz w:val="20"/>
                <w:szCs w:val="20"/>
                <w:lang w:eastAsia="ja-JP"/>
              </w:rPr>
              <w:t>-</w:t>
            </w:r>
            <w:r>
              <w:rPr>
                <w:rFonts w:ascii="Monaco" w:eastAsiaTheme="minorEastAsia" w:hAnsi="Monaco" w:cs="Monaco"/>
                <w:color w:val="A6E22E"/>
                <w:kern w:val="0"/>
                <w:sz w:val="20"/>
                <w:szCs w:val="20"/>
                <w:lang w:eastAsia="ja-JP"/>
              </w:rPr>
              <w:t>repeat</w:t>
            </w:r>
            <w:r>
              <w:rPr>
                <w:rFonts w:ascii="Monaco" w:eastAsiaTheme="minorEastAsia" w:hAnsi="Monaco" w:cs="Monaco"/>
                <w:color w:val="F92672"/>
                <w:kern w:val="0"/>
                <w:sz w:val="20"/>
                <w:szCs w:val="20"/>
                <w:lang w:eastAsia="ja-JP"/>
              </w:rPr>
              <w:t>=</w:t>
            </w:r>
            <w:r>
              <w:rPr>
                <w:rFonts w:ascii="Monaco" w:eastAsiaTheme="minorEastAsia" w:hAnsi="Monaco" w:cs="Monaco"/>
                <w:color w:val="E6DB74"/>
                <w:kern w:val="0"/>
                <w:sz w:val="20"/>
                <w:szCs w:val="20"/>
                <w:lang w:eastAsia="ja-JP"/>
              </w:rPr>
              <w:t>"device in main.devices"</w:t>
            </w:r>
            <w:r>
              <w:rPr>
                <w:rFonts w:ascii="Monaco" w:eastAsiaTheme="minorEastAsia" w:hAnsi="Monaco" w:cs="Monaco"/>
                <w:color w:val="F92672"/>
                <w:kern w:val="0"/>
                <w:sz w:val="20"/>
                <w:szCs w:val="20"/>
                <w:lang w:eastAsia="ja-JP"/>
              </w:rPr>
              <w:t>&gt;</w:t>
            </w:r>
          </w:p>
          <w:p w14:paraId="452A5998"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&lt;</w:t>
            </w:r>
            <w:r>
              <w:rPr>
                <w:rFonts w:ascii="Monaco" w:eastAsiaTheme="minorEastAsia" w:hAnsi="Monaco" w:cs="Monaco"/>
                <w:color w:val="A6E22E"/>
                <w:kern w:val="0"/>
                <w:sz w:val="20"/>
                <w:szCs w:val="20"/>
                <w:lang w:eastAsia="ja-JP"/>
              </w:rPr>
              <w:t>div</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class</w:t>
            </w:r>
            <w:r>
              <w:rPr>
                <w:rFonts w:ascii="Monaco" w:eastAsiaTheme="minorEastAsia" w:hAnsi="Monaco" w:cs="Monaco"/>
                <w:color w:val="F92672"/>
                <w:kern w:val="0"/>
                <w:sz w:val="20"/>
                <w:szCs w:val="20"/>
                <w:lang w:eastAsia="ja-JP"/>
              </w:rPr>
              <w:t>=</w:t>
            </w:r>
            <w:r>
              <w:rPr>
                <w:rFonts w:ascii="Monaco" w:eastAsiaTheme="minorEastAsia" w:hAnsi="Monaco" w:cs="Monaco"/>
                <w:color w:val="E6DB74"/>
                <w:kern w:val="0"/>
                <w:sz w:val="20"/>
                <w:szCs w:val="20"/>
                <w:lang w:eastAsia="ja-JP"/>
              </w:rPr>
              <w:t>"panel panel-{{main.getTheme($index)}} "</w:t>
            </w:r>
            <w:r>
              <w:rPr>
                <w:rFonts w:ascii="Monaco" w:eastAsiaTheme="minorEastAsia" w:hAnsi="Monaco" w:cs="Monaco"/>
                <w:color w:val="F92672"/>
                <w:kern w:val="0"/>
                <w:sz w:val="20"/>
                <w:szCs w:val="20"/>
                <w:lang w:eastAsia="ja-JP"/>
              </w:rPr>
              <w:t>&gt;</w:t>
            </w:r>
          </w:p>
          <w:p w14:paraId="04BBE7AD"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&lt;</w:t>
            </w:r>
            <w:r>
              <w:rPr>
                <w:rFonts w:ascii="Monaco" w:eastAsiaTheme="minorEastAsia" w:hAnsi="Monaco" w:cs="Monaco"/>
                <w:color w:val="A6E22E"/>
                <w:kern w:val="0"/>
                <w:sz w:val="20"/>
                <w:szCs w:val="20"/>
                <w:lang w:eastAsia="ja-JP"/>
              </w:rPr>
              <w:t>div</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class</w:t>
            </w:r>
            <w:r>
              <w:rPr>
                <w:rFonts w:ascii="Monaco" w:eastAsiaTheme="minorEastAsia" w:hAnsi="Monaco" w:cs="Monaco"/>
                <w:color w:val="F92672"/>
                <w:kern w:val="0"/>
                <w:sz w:val="20"/>
                <w:szCs w:val="20"/>
                <w:lang w:eastAsia="ja-JP"/>
              </w:rPr>
              <w:t>=</w:t>
            </w:r>
            <w:r>
              <w:rPr>
                <w:rFonts w:ascii="Monaco" w:eastAsiaTheme="minorEastAsia" w:hAnsi="Monaco" w:cs="Monaco"/>
                <w:color w:val="E6DB74"/>
                <w:kern w:val="0"/>
                <w:sz w:val="20"/>
                <w:szCs w:val="20"/>
                <w:lang w:eastAsia="ja-JP"/>
              </w:rPr>
              <w:t>"panel-heading"</w:t>
            </w:r>
            <w:r>
              <w:rPr>
                <w:rFonts w:ascii="Monaco" w:eastAsiaTheme="minorEastAsia" w:hAnsi="Monaco" w:cs="Monaco"/>
                <w:color w:val="F92672"/>
                <w:kern w:val="0"/>
                <w:sz w:val="20"/>
                <w:szCs w:val="20"/>
                <w:lang w:eastAsia="ja-JP"/>
              </w:rPr>
              <w:t>&gt;</w:t>
            </w:r>
          </w:p>
          <w:p w14:paraId="37B387F4"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&lt;</w:t>
            </w:r>
            <w:r>
              <w:rPr>
                <w:rFonts w:ascii="Monaco" w:eastAsiaTheme="minorEastAsia" w:hAnsi="Monaco" w:cs="Monaco"/>
                <w:color w:val="A6E22E"/>
                <w:kern w:val="0"/>
                <w:sz w:val="20"/>
                <w:szCs w:val="20"/>
                <w:lang w:eastAsia="ja-JP"/>
              </w:rPr>
              <w:t>span</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class</w:t>
            </w:r>
            <w:r>
              <w:rPr>
                <w:rFonts w:ascii="Monaco" w:eastAsiaTheme="minorEastAsia" w:hAnsi="Monaco" w:cs="Monaco"/>
                <w:color w:val="F92672"/>
                <w:kern w:val="0"/>
                <w:sz w:val="20"/>
                <w:szCs w:val="20"/>
                <w:lang w:eastAsia="ja-JP"/>
              </w:rPr>
              <w:t>=</w:t>
            </w:r>
            <w:r>
              <w:rPr>
                <w:rFonts w:ascii="Monaco" w:eastAsiaTheme="minorEastAsia" w:hAnsi="Monaco" w:cs="Monaco"/>
                <w:color w:val="E6DB74"/>
                <w:kern w:val="0"/>
                <w:sz w:val="20"/>
                <w:szCs w:val="20"/>
                <w:lang w:eastAsia="ja-JP"/>
              </w:rPr>
              <w:t>"device-name"</w:t>
            </w:r>
            <w:r>
              <w:rPr>
                <w:rFonts w:ascii="Monaco" w:eastAsiaTheme="minorEastAsia" w:hAnsi="Monaco" w:cs="Monaco"/>
                <w:color w:val="F92672"/>
                <w:kern w:val="0"/>
                <w:sz w:val="20"/>
                <w:szCs w:val="20"/>
                <w:lang w:eastAsia="ja-JP"/>
              </w:rPr>
              <w:t>&gt;&lt;</w:t>
            </w:r>
            <w:r>
              <w:rPr>
                <w:rFonts w:ascii="Monaco" w:eastAsiaTheme="minorEastAsia" w:hAnsi="Monaco" w:cs="Monaco"/>
                <w:color w:val="A6E22E"/>
                <w:kern w:val="0"/>
                <w:sz w:val="20"/>
                <w:szCs w:val="20"/>
                <w:lang w:eastAsia="ja-JP"/>
              </w:rPr>
              <w:t>i</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class</w:t>
            </w:r>
            <w:r>
              <w:rPr>
                <w:rFonts w:ascii="Monaco" w:eastAsiaTheme="minorEastAsia" w:hAnsi="Monaco" w:cs="Monaco"/>
                <w:color w:val="F92672"/>
                <w:kern w:val="0"/>
                <w:sz w:val="20"/>
                <w:szCs w:val="20"/>
                <w:lang w:eastAsia="ja-JP"/>
              </w:rPr>
              <w:t>=</w:t>
            </w:r>
            <w:r>
              <w:rPr>
                <w:rFonts w:ascii="Monaco" w:eastAsiaTheme="minorEastAsia" w:hAnsi="Monaco" w:cs="Monaco"/>
                <w:color w:val="E6DB74"/>
                <w:kern w:val="0"/>
                <w:sz w:val="20"/>
                <w:szCs w:val="20"/>
                <w:lang w:eastAsia="ja-JP"/>
              </w:rPr>
              <w:t>"fa fa-cog fa-spin"</w:t>
            </w:r>
            <w:r>
              <w:rPr>
                <w:rFonts w:ascii="Monaco" w:eastAsiaTheme="minorEastAsia" w:hAnsi="Monaco" w:cs="Monaco"/>
                <w:color w:val="F92672"/>
                <w:kern w:val="0"/>
                <w:sz w:val="20"/>
                <w:szCs w:val="20"/>
                <w:lang w:eastAsia="ja-JP"/>
              </w:rPr>
              <w:t>&gt;&lt;</w:t>
            </w:r>
            <w:r>
              <w:rPr>
                <w:rFonts w:ascii="Monaco" w:eastAsiaTheme="minorEastAsia" w:hAnsi="Monaco" w:cs="Monaco"/>
                <w:color w:val="960050"/>
                <w:kern w:val="0"/>
                <w:sz w:val="20"/>
                <w:szCs w:val="20"/>
                <w:lang w:eastAsia="ja-JP"/>
              </w:rPr>
              <w:t>/i&gt;&amp;nbsp{{device.name}}&lt;/span&gt;</w:t>
            </w:r>
          </w:p>
          <w:p w14:paraId="7D7366A4"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&lt;</w:t>
            </w:r>
            <w:r>
              <w:rPr>
                <w:rFonts w:ascii="Monaco" w:eastAsiaTheme="minorEastAsia" w:hAnsi="Monaco" w:cs="Monaco"/>
                <w:color w:val="960050"/>
                <w:kern w:val="0"/>
                <w:sz w:val="20"/>
                <w:szCs w:val="20"/>
                <w:lang w:eastAsia="ja-JP"/>
              </w:rPr>
              <w:t>/div&gt;</w:t>
            </w:r>
          </w:p>
          <w:p w14:paraId="4F359AF6"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&lt;</w:t>
            </w:r>
            <w:r>
              <w:rPr>
                <w:rFonts w:ascii="Monaco" w:eastAsiaTheme="minorEastAsia" w:hAnsi="Monaco" w:cs="Monaco"/>
                <w:color w:val="A6E22E"/>
                <w:kern w:val="0"/>
                <w:sz w:val="20"/>
                <w:szCs w:val="20"/>
                <w:lang w:eastAsia="ja-JP"/>
              </w:rPr>
              <w:t>div</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class</w:t>
            </w:r>
            <w:r>
              <w:rPr>
                <w:rFonts w:ascii="Monaco" w:eastAsiaTheme="minorEastAsia" w:hAnsi="Monaco" w:cs="Monaco"/>
                <w:color w:val="F92672"/>
                <w:kern w:val="0"/>
                <w:sz w:val="20"/>
                <w:szCs w:val="20"/>
                <w:lang w:eastAsia="ja-JP"/>
              </w:rPr>
              <w:t>=</w:t>
            </w:r>
            <w:r>
              <w:rPr>
                <w:rFonts w:ascii="Monaco" w:eastAsiaTheme="minorEastAsia" w:hAnsi="Monaco" w:cs="Monaco"/>
                <w:color w:val="E6DB74"/>
                <w:kern w:val="0"/>
                <w:sz w:val="20"/>
                <w:szCs w:val="20"/>
                <w:lang w:eastAsia="ja-JP"/>
              </w:rPr>
              <w:t>"panel-body"</w:t>
            </w:r>
            <w:r>
              <w:rPr>
                <w:rFonts w:ascii="Monaco" w:eastAsiaTheme="minorEastAsia" w:hAnsi="Monaco" w:cs="Monaco"/>
                <w:color w:val="F92672"/>
                <w:kern w:val="0"/>
                <w:sz w:val="20"/>
                <w:szCs w:val="20"/>
                <w:lang w:eastAsia="ja-JP"/>
              </w:rPr>
              <w:t>&gt;</w:t>
            </w:r>
          </w:p>
          <w:p w14:paraId="5686B318"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&lt;</w:t>
            </w:r>
            <w:r>
              <w:rPr>
                <w:rFonts w:ascii="Monaco" w:eastAsiaTheme="minorEastAsia" w:hAnsi="Monaco" w:cs="Monaco"/>
                <w:color w:val="A6E22E"/>
                <w:kern w:val="0"/>
                <w:sz w:val="20"/>
                <w:szCs w:val="20"/>
                <w:lang w:eastAsia="ja-JP"/>
              </w:rPr>
              <w:t>div</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class</w:t>
            </w:r>
            <w:r>
              <w:rPr>
                <w:rFonts w:ascii="Monaco" w:eastAsiaTheme="minorEastAsia" w:hAnsi="Monaco" w:cs="Monaco"/>
                <w:color w:val="F92672"/>
                <w:kern w:val="0"/>
                <w:sz w:val="20"/>
                <w:szCs w:val="20"/>
                <w:lang w:eastAsia="ja-JP"/>
              </w:rPr>
              <w:t>=</w:t>
            </w:r>
            <w:r>
              <w:rPr>
                <w:rFonts w:ascii="Monaco" w:eastAsiaTheme="minorEastAsia" w:hAnsi="Monaco" w:cs="Monaco"/>
                <w:color w:val="E6DB74"/>
                <w:kern w:val="0"/>
                <w:sz w:val="20"/>
                <w:szCs w:val="20"/>
                <w:lang w:eastAsia="ja-JP"/>
              </w:rPr>
              <w:t>"device-profile"</w:t>
            </w:r>
            <w:r>
              <w:rPr>
                <w:rFonts w:ascii="Monaco" w:eastAsiaTheme="minorEastAsia" w:hAnsi="Monaco" w:cs="Monaco"/>
                <w:color w:val="F92672"/>
                <w:kern w:val="0"/>
                <w:sz w:val="20"/>
                <w:szCs w:val="20"/>
                <w:lang w:eastAsia="ja-JP"/>
              </w:rPr>
              <w:t>&gt;</w:t>
            </w:r>
          </w:p>
          <w:p w14:paraId="089196DC"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&lt;</w:t>
            </w:r>
            <w:r>
              <w:rPr>
                <w:rFonts w:ascii="Monaco" w:eastAsiaTheme="minorEastAsia" w:hAnsi="Monaco" w:cs="Monaco"/>
                <w:color w:val="A6E22E"/>
                <w:kern w:val="0"/>
                <w:sz w:val="20"/>
                <w:szCs w:val="20"/>
                <w:lang w:eastAsia="ja-JP"/>
              </w:rPr>
              <w:t>p</w:t>
            </w:r>
            <w:r>
              <w:rPr>
                <w:rFonts w:ascii="Monaco" w:eastAsiaTheme="minorEastAsia" w:hAnsi="Monaco" w:cs="Monaco"/>
                <w:color w:val="F92672"/>
                <w:kern w:val="0"/>
                <w:sz w:val="20"/>
                <w:szCs w:val="20"/>
                <w:lang w:eastAsia="ja-JP"/>
              </w:rPr>
              <w:t>&gt;</w:t>
            </w:r>
          </w:p>
          <w:p w14:paraId="5455220E"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960050"/>
                <w:kern w:val="0"/>
                <w:sz w:val="20"/>
                <w:szCs w:val="20"/>
                <w:lang w:eastAsia="ja-JP"/>
              </w:rPr>
              <w:t>备注：</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device</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profile</w:t>
            </w:r>
            <w:r>
              <w:rPr>
                <w:rFonts w:ascii="Monaco" w:eastAsiaTheme="minorEastAsia" w:hAnsi="Monaco" w:cs="Monaco"/>
                <w:color w:val="F8F8F2"/>
                <w:kern w:val="0"/>
                <w:sz w:val="20"/>
                <w:szCs w:val="20"/>
                <w:lang w:eastAsia="ja-JP"/>
              </w:rPr>
              <w:t>}}</w:t>
            </w:r>
            <w:r>
              <w:rPr>
                <w:rFonts w:ascii="Monaco" w:eastAsiaTheme="minorEastAsia" w:hAnsi="Monaco" w:cs="Monaco"/>
                <w:color w:val="F92672"/>
                <w:kern w:val="0"/>
                <w:sz w:val="20"/>
                <w:szCs w:val="20"/>
                <w:lang w:eastAsia="ja-JP"/>
              </w:rPr>
              <w:t>&lt;</w:t>
            </w:r>
            <w:r>
              <w:rPr>
                <w:rFonts w:ascii="Monaco" w:eastAsiaTheme="minorEastAsia" w:hAnsi="Monaco" w:cs="Monaco"/>
                <w:color w:val="A6E22E"/>
                <w:kern w:val="0"/>
                <w:sz w:val="20"/>
                <w:szCs w:val="20"/>
                <w:lang w:eastAsia="ja-JP"/>
              </w:rPr>
              <w:t>br</w:t>
            </w:r>
            <w:r>
              <w:rPr>
                <w:rFonts w:ascii="Monaco" w:eastAsiaTheme="minorEastAsia" w:hAnsi="Monaco" w:cs="Monaco"/>
                <w:color w:val="F92672"/>
                <w:kern w:val="0"/>
                <w:sz w:val="20"/>
                <w:szCs w:val="20"/>
                <w:lang w:eastAsia="ja-JP"/>
              </w:rPr>
              <w:t>&gt;</w:t>
            </w:r>
          </w:p>
          <w:p w14:paraId="61084C66"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&lt;</w:t>
            </w:r>
            <w:r>
              <w:rPr>
                <w:rFonts w:ascii="Monaco" w:eastAsiaTheme="minorEastAsia" w:hAnsi="Monaco" w:cs="Monaco"/>
                <w:color w:val="960050"/>
                <w:kern w:val="0"/>
                <w:sz w:val="20"/>
                <w:szCs w:val="20"/>
                <w:lang w:eastAsia="ja-JP"/>
              </w:rPr>
              <w:t>/p&gt;</w:t>
            </w:r>
          </w:p>
          <w:p w14:paraId="1667D2AD"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&lt;</w:t>
            </w:r>
            <w:r>
              <w:rPr>
                <w:rFonts w:ascii="Monaco" w:eastAsiaTheme="minorEastAsia" w:hAnsi="Monaco" w:cs="Monaco"/>
                <w:color w:val="960050"/>
                <w:kern w:val="0"/>
                <w:sz w:val="20"/>
                <w:szCs w:val="20"/>
                <w:lang w:eastAsia="ja-JP"/>
              </w:rPr>
              <w:t>/div&gt;</w:t>
            </w:r>
          </w:p>
          <w:p w14:paraId="280A06B9"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lastRenderedPageBreak/>
              <w:t xml:space="preserve">        </w:t>
            </w:r>
            <w:r>
              <w:rPr>
                <w:rFonts w:ascii="Monaco" w:eastAsiaTheme="minorEastAsia" w:hAnsi="Monaco" w:cs="Monaco"/>
                <w:color w:val="F92672"/>
                <w:kern w:val="0"/>
                <w:sz w:val="20"/>
                <w:szCs w:val="20"/>
                <w:lang w:eastAsia="ja-JP"/>
              </w:rPr>
              <w:t>&lt;</w:t>
            </w:r>
            <w:r>
              <w:rPr>
                <w:rFonts w:ascii="Monaco" w:eastAsiaTheme="minorEastAsia" w:hAnsi="Monaco" w:cs="Monaco"/>
                <w:color w:val="A6E22E"/>
                <w:kern w:val="0"/>
                <w:sz w:val="20"/>
                <w:szCs w:val="20"/>
                <w:lang w:eastAsia="ja-JP"/>
              </w:rPr>
              <w:t>div</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ng</w:t>
            </w:r>
            <w:r>
              <w:rPr>
                <w:rFonts w:ascii="Monaco" w:eastAsiaTheme="minorEastAsia" w:hAnsi="Monaco" w:cs="Monaco"/>
                <w:color w:val="F92672"/>
                <w:kern w:val="0"/>
                <w:sz w:val="20"/>
                <w:szCs w:val="20"/>
                <w:lang w:eastAsia="ja-JP"/>
              </w:rPr>
              <w:t>-</w:t>
            </w:r>
            <w:r>
              <w:rPr>
                <w:rFonts w:ascii="Monaco" w:eastAsiaTheme="minorEastAsia" w:hAnsi="Monaco" w:cs="Monaco"/>
                <w:color w:val="A6E22E"/>
                <w:kern w:val="0"/>
                <w:sz w:val="20"/>
                <w:szCs w:val="20"/>
                <w:lang w:eastAsia="ja-JP"/>
              </w:rPr>
              <w:t>repeat</w:t>
            </w:r>
            <w:r>
              <w:rPr>
                <w:rFonts w:ascii="Monaco" w:eastAsiaTheme="minorEastAsia" w:hAnsi="Monaco" w:cs="Monaco"/>
                <w:color w:val="F92672"/>
                <w:kern w:val="0"/>
                <w:sz w:val="20"/>
                <w:szCs w:val="20"/>
                <w:lang w:eastAsia="ja-JP"/>
              </w:rPr>
              <w:t>=</w:t>
            </w:r>
            <w:r>
              <w:rPr>
                <w:rFonts w:ascii="Monaco" w:eastAsiaTheme="minorEastAsia" w:hAnsi="Monaco" w:cs="Monaco"/>
                <w:color w:val="E6DB74"/>
                <w:kern w:val="0"/>
                <w:sz w:val="20"/>
                <w:szCs w:val="20"/>
                <w:lang w:eastAsia="ja-JP"/>
              </w:rPr>
              <w:t>"sensor in device.sensors"</w:t>
            </w:r>
            <w:r>
              <w:rPr>
                <w:rFonts w:ascii="Monaco" w:eastAsiaTheme="minorEastAsia" w:hAnsi="Monaco" w:cs="Monaco"/>
                <w:color w:val="F92672"/>
                <w:kern w:val="0"/>
                <w:sz w:val="20"/>
                <w:szCs w:val="20"/>
                <w:lang w:eastAsia="ja-JP"/>
              </w:rPr>
              <w:t>&gt;</w:t>
            </w:r>
          </w:p>
          <w:p w14:paraId="23B0B2D0"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&lt;</w:t>
            </w:r>
            <w:r>
              <w:rPr>
                <w:rFonts w:ascii="Monaco" w:eastAsiaTheme="minorEastAsia" w:hAnsi="Monaco" w:cs="Monaco"/>
                <w:color w:val="A6E22E"/>
                <w:kern w:val="0"/>
                <w:sz w:val="20"/>
                <w:szCs w:val="20"/>
                <w:lang w:eastAsia="ja-JP"/>
              </w:rPr>
              <w:t>img</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class</w:t>
            </w:r>
            <w:r>
              <w:rPr>
                <w:rFonts w:ascii="Monaco" w:eastAsiaTheme="minorEastAsia" w:hAnsi="Monaco" w:cs="Monaco"/>
                <w:color w:val="F92672"/>
                <w:kern w:val="0"/>
                <w:sz w:val="20"/>
                <w:szCs w:val="20"/>
                <w:lang w:eastAsia="ja-JP"/>
              </w:rPr>
              <w:t>=</w:t>
            </w:r>
            <w:r>
              <w:rPr>
                <w:rFonts w:ascii="Monaco" w:eastAsiaTheme="minorEastAsia" w:hAnsi="Monaco" w:cs="Monaco"/>
                <w:color w:val="E6DB74"/>
                <w:kern w:val="0"/>
                <w:sz w:val="20"/>
                <w:szCs w:val="20"/>
                <w:lang w:eastAsia="ja-JP"/>
              </w:rPr>
              <w:t>"logo"</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src</w:t>
            </w:r>
            <w:r>
              <w:rPr>
                <w:rFonts w:ascii="Monaco" w:eastAsiaTheme="minorEastAsia" w:hAnsi="Monaco" w:cs="Monaco"/>
                <w:color w:val="F92672"/>
                <w:kern w:val="0"/>
                <w:sz w:val="20"/>
                <w:szCs w:val="20"/>
                <w:lang w:eastAsia="ja-JP"/>
              </w:rPr>
              <w:t>=</w:t>
            </w:r>
            <w:r>
              <w:rPr>
                <w:rFonts w:ascii="Monaco" w:eastAsiaTheme="minorEastAsia" w:hAnsi="Monaco" w:cs="Monaco"/>
                <w:color w:val="E6DB74"/>
                <w:kern w:val="0"/>
                <w:sz w:val="20"/>
                <w:szCs w:val="20"/>
                <w:lang w:eastAsia="ja-JP"/>
              </w:rPr>
              <w:t>"../../assets/images/temperature.png"</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alt</w:t>
            </w:r>
            <w:r>
              <w:rPr>
                <w:rFonts w:ascii="Monaco" w:eastAsiaTheme="minorEastAsia" w:hAnsi="Monaco" w:cs="Monaco"/>
                <w:color w:val="F92672"/>
                <w:kern w:val="0"/>
                <w:sz w:val="20"/>
                <w:szCs w:val="20"/>
                <w:lang w:eastAsia="ja-JP"/>
              </w:rPr>
              <w:t>=</w:t>
            </w:r>
            <w:r>
              <w:rPr>
                <w:rFonts w:ascii="Monaco" w:eastAsiaTheme="minorEastAsia" w:hAnsi="Monaco" w:cs="Monaco"/>
                <w:color w:val="E6DB74"/>
                <w:kern w:val="0"/>
                <w:sz w:val="20"/>
                <w:szCs w:val="20"/>
                <w:lang w:eastAsia="ja-JP"/>
              </w:rPr>
              <w:t>""</w:t>
            </w:r>
            <w:r>
              <w:rPr>
                <w:rFonts w:ascii="Monaco" w:eastAsiaTheme="minorEastAsia" w:hAnsi="Monaco" w:cs="Monaco"/>
                <w:color w:val="F92672"/>
                <w:kern w:val="0"/>
                <w:sz w:val="20"/>
                <w:szCs w:val="20"/>
                <w:lang w:eastAsia="ja-JP"/>
              </w:rPr>
              <w:t>/&gt;</w:t>
            </w:r>
          </w:p>
          <w:p w14:paraId="4CC8939A"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&lt;</w:t>
            </w:r>
            <w:r>
              <w:rPr>
                <w:rFonts w:ascii="Monaco" w:eastAsiaTheme="minorEastAsia" w:hAnsi="Monaco" w:cs="Monaco"/>
                <w:color w:val="A6E22E"/>
                <w:kern w:val="0"/>
                <w:sz w:val="20"/>
                <w:szCs w:val="20"/>
                <w:lang w:eastAsia="ja-JP"/>
              </w:rPr>
              <w:t>div</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class</w:t>
            </w:r>
            <w:r>
              <w:rPr>
                <w:rFonts w:ascii="Monaco" w:eastAsiaTheme="minorEastAsia" w:hAnsi="Monaco" w:cs="Monaco"/>
                <w:color w:val="F92672"/>
                <w:kern w:val="0"/>
                <w:sz w:val="20"/>
                <w:szCs w:val="20"/>
                <w:lang w:eastAsia="ja-JP"/>
              </w:rPr>
              <w:t>=</w:t>
            </w:r>
            <w:r>
              <w:rPr>
                <w:rFonts w:ascii="Monaco" w:eastAsiaTheme="minorEastAsia" w:hAnsi="Monaco" w:cs="Monaco"/>
                <w:color w:val="E6DB74"/>
                <w:kern w:val="0"/>
                <w:sz w:val="20"/>
                <w:szCs w:val="20"/>
                <w:lang w:eastAsia="ja-JP"/>
              </w:rPr>
              <w:t>"col-xs-8"</w:t>
            </w:r>
            <w:r>
              <w:rPr>
                <w:rFonts w:ascii="Monaco" w:eastAsiaTheme="minorEastAsia" w:hAnsi="Monaco" w:cs="Monaco"/>
                <w:color w:val="F92672"/>
                <w:kern w:val="0"/>
                <w:sz w:val="20"/>
                <w:szCs w:val="20"/>
                <w:lang w:eastAsia="ja-JP"/>
              </w:rPr>
              <w:t>&gt;</w:t>
            </w:r>
          </w:p>
          <w:p w14:paraId="45D36412"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960050"/>
                <w:kern w:val="0"/>
                <w:sz w:val="20"/>
                <w:szCs w:val="20"/>
                <w:lang w:eastAsia="ja-JP"/>
              </w:rPr>
              <w:t>设备类型：</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sensor</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sensor_type</w:t>
            </w:r>
            <w:r>
              <w:rPr>
                <w:rFonts w:ascii="Monaco" w:eastAsiaTheme="minorEastAsia" w:hAnsi="Monaco" w:cs="Monaco"/>
                <w:color w:val="F8F8F2"/>
                <w:kern w:val="0"/>
                <w:sz w:val="20"/>
                <w:szCs w:val="20"/>
                <w:lang w:eastAsia="ja-JP"/>
              </w:rPr>
              <w:t>}}</w:t>
            </w:r>
            <w:r>
              <w:rPr>
                <w:rFonts w:ascii="Monaco" w:eastAsiaTheme="minorEastAsia" w:hAnsi="Monaco" w:cs="Monaco"/>
                <w:color w:val="F92672"/>
                <w:kern w:val="0"/>
                <w:sz w:val="20"/>
                <w:szCs w:val="20"/>
                <w:lang w:eastAsia="ja-JP"/>
              </w:rPr>
              <w:t>&lt;</w:t>
            </w:r>
            <w:r>
              <w:rPr>
                <w:rFonts w:ascii="Monaco" w:eastAsiaTheme="minorEastAsia" w:hAnsi="Monaco" w:cs="Monaco"/>
                <w:color w:val="A6E22E"/>
                <w:kern w:val="0"/>
                <w:sz w:val="20"/>
                <w:szCs w:val="20"/>
                <w:lang w:eastAsia="ja-JP"/>
              </w:rPr>
              <w:t>br</w:t>
            </w:r>
            <w:r>
              <w:rPr>
                <w:rFonts w:ascii="Monaco" w:eastAsiaTheme="minorEastAsia" w:hAnsi="Monaco" w:cs="Monaco"/>
                <w:color w:val="F92672"/>
                <w:kern w:val="0"/>
                <w:sz w:val="20"/>
                <w:szCs w:val="20"/>
                <w:lang w:eastAsia="ja-JP"/>
              </w:rPr>
              <w:t>&gt;</w:t>
            </w:r>
          </w:p>
          <w:p w14:paraId="59B2DA4F"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960050"/>
                <w:kern w:val="0"/>
                <w:sz w:val="20"/>
                <w:szCs w:val="20"/>
                <w:lang w:eastAsia="ja-JP"/>
              </w:rPr>
              <w:t>设备</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ID</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sensor</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sensor_id</w:t>
            </w:r>
            <w:r>
              <w:rPr>
                <w:rFonts w:ascii="Monaco" w:eastAsiaTheme="minorEastAsia" w:hAnsi="Monaco" w:cs="Monaco"/>
                <w:color w:val="F8F8F2"/>
                <w:kern w:val="0"/>
                <w:sz w:val="20"/>
                <w:szCs w:val="20"/>
                <w:lang w:eastAsia="ja-JP"/>
              </w:rPr>
              <w:t>}}</w:t>
            </w:r>
          </w:p>
          <w:p w14:paraId="3D6DE563"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&lt;</w:t>
            </w:r>
            <w:r>
              <w:rPr>
                <w:rFonts w:ascii="Monaco" w:eastAsiaTheme="minorEastAsia" w:hAnsi="Monaco" w:cs="Monaco"/>
                <w:color w:val="960050"/>
                <w:kern w:val="0"/>
                <w:sz w:val="20"/>
                <w:szCs w:val="20"/>
                <w:lang w:eastAsia="ja-JP"/>
              </w:rPr>
              <w:t>/div&gt;</w:t>
            </w:r>
          </w:p>
          <w:p w14:paraId="3C05D4E4"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&lt;</w:t>
            </w:r>
            <w:r>
              <w:rPr>
                <w:rFonts w:ascii="Monaco" w:eastAsiaTheme="minorEastAsia" w:hAnsi="Monaco" w:cs="Monaco"/>
                <w:color w:val="A6E22E"/>
                <w:kern w:val="0"/>
                <w:sz w:val="20"/>
                <w:szCs w:val="20"/>
                <w:lang w:eastAsia="ja-JP"/>
              </w:rPr>
              <w:t>input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type</w:t>
            </w:r>
            <w:r>
              <w:rPr>
                <w:rFonts w:ascii="Monaco" w:eastAsiaTheme="minorEastAsia" w:hAnsi="Monaco" w:cs="Monaco"/>
                <w:color w:val="F92672"/>
                <w:kern w:val="0"/>
                <w:sz w:val="20"/>
                <w:szCs w:val="20"/>
                <w:lang w:eastAsia="ja-JP"/>
              </w:rPr>
              <w:t>=</w:t>
            </w:r>
            <w:r>
              <w:rPr>
                <w:rFonts w:ascii="Monaco" w:eastAsiaTheme="minorEastAsia" w:hAnsi="Monaco" w:cs="Monaco"/>
                <w:color w:val="E6DB74"/>
                <w:kern w:val="0"/>
                <w:sz w:val="20"/>
                <w:szCs w:val="20"/>
                <w:lang w:eastAsia="ja-JP"/>
              </w:rPr>
              <w:t>"button"</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class</w:t>
            </w:r>
            <w:r>
              <w:rPr>
                <w:rFonts w:ascii="Monaco" w:eastAsiaTheme="minorEastAsia" w:hAnsi="Monaco" w:cs="Monaco"/>
                <w:color w:val="F92672"/>
                <w:kern w:val="0"/>
                <w:sz w:val="20"/>
                <w:szCs w:val="20"/>
                <w:lang w:eastAsia="ja-JP"/>
              </w:rPr>
              <w:t>=</w:t>
            </w:r>
            <w:r>
              <w:rPr>
                <w:rFonts w:ascii="Monaco" w:eastAsiaTheme="minorEastAsia" w:hAnsi="Monaco" w:cs="Monaco"/>
                <w:color w:val="E6DB74"/>
                <w:kern w:val="0"/>
                <w:sz w:val="20"/>
                <w:szCs w:val="20"/>
                <w:lang w:eastAsia="ja-JP"/>
              </w:rPr>
              <w:t>"btn btn-default pull-right"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ng</w:t>
            </w:r>
            <w:r>
              <w:rPr>
                <w:rFonts w:ascii="Monaco" w:eastAsiaTheme="minorEastAsia" w:hAnsi="Monaco" w:cs="Monaco"/>
                <w:color w:val="F92672"/>
                <w:kern w:val="0"/>
                <w:sz w:val="20"/>
                <w:szCs w:val="20"/>
                <w:lang w:eastAsia="ja-JP"/>
              </w:rPr>
              <w:t>-</w:t>
            </w:r>
            <w:r>
              <w:rPr>
                <w:rFonts w:ascii="Monaco" w:eastAsiaTheme="minorEastAsia" w:hAnsi="Monaco" w:cs="Monaco"/>
                <w:color w:val="A6E22E"/>
                <w:kern w:val="0"/>
                <w:sz w:val="20"/>
                <w:szCs w:val="20"/>
                <w:lang w:eastAsia="ja-JP"/>
              </w:rPr>
              <w:t>click</w:t>
            </w:r>
            <w:r>
              <w:rPr>
                <w:rFonts w:ascii="Monaco" w:eastAsiaTheme="minorEastAsia" w:hAnsi="Monaco" w:cs="Monaco"/>
                <w:color w:val="F92672"/>
                <w:kern w:val="0"/>
                <w:sz w:val="20"/>
                <w:szCs w:val="20"/>
                <w:lang w:eastAsia="ja-JP"/>
              </w:rPr>
              <w:t>=</w:t>
            </w:r>
            <w:r>
              <w:rPr>
                <w:rFonts w:ascii="Monaco" w:eastAsiaTheme="minorEastAsia" w:hAnsi="Monaco" w:cs="Monaco"/>
                <w:color w:val="E6DB74"/>
                <w:kern w:val="0"/>
                <w:sz w:val="20"/>
                <w:szCs w:val="20"/>
                <w:lang w:eastAsia="ja-JP"/>
              </w:rPr>
              <w:t>"main.goDashboard(device,sensor)"</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name</w:t>
            </w:r>
            <w:r>
              <w:rPr>
                <w:rFonts w:ascii="Monaco" w:eastAsiaTheme="minorEastAsia" w:hAnsi="Monaco" w:cs="Monaco"/>
                <w:color w:val="F92672"/>
                <w:kern w:val="0"/>
                <w:sz w:val="20"/>
                <w:szCs w:val="20"/>
                <w:lang w:eastAsia="ja-JP"/>
              </w:rPr>
              <w:t>=</w:t>
            </w:r>
            <w:r>
              <w:rPr>
                <w:rFonts w:ascii="Monaco" w:eastAsiaTheme="minorEastAsia" w:hAnsi="Monaco" w:cs="Monaco"/>
                <w:color w:val="E6DB74"/>
                <w:kern w:val="0"/>
                <w:sz w:val="20"/>
                <w:szCs w:val="20"/>
                <w:lang w:eastAsia="ja-JP"/>
              </w:rPr>
              <w:t>"name"</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value</w:t>
            </w:r>
            <w:r>
              <w:rPr>
                <w:rFonts w:ascii="Monaco" w:eastAsiaTheme="minorEastAsia" w:hAnsi="Monaco" w:cs="Monaco"/>
                <w:color w:val="F92672"/>
                <w:kern w:val="0"/>
                <w:sz w:val="20"/>
                <w:szCs w:val="20"/>
                <w:lang w:eastAsia="ja-JP"/>
              </w:rPr>
              <w:t>=</w:t>
            </w:r>
            <w:r>
              <w:rPr>
                <w:rFonts w:ascii="Monaco" w:eastAsiaTheme="minorEastAsia" w:hAnsi="Monaco" w:cs="Monaco"/>
                <w:color w:val="E6DB74"/>
                <w:kern w:val="0"/>
                <w:sz w:val="20"/>
                <w:szCs w:val="20"/>
                <w:lang w:eastAsia="ja-JP"/>
              </w:rPr>
              <w:t>"</w:t>
            </w:r>
            <w:r>
              <w:rPr>
                <w:rFonts w:ascii="Monaco" w:eastAsiaTheme="minorEastAsia" w:hAnsi="Monaco" w:cs="Monaco"/>
                <w:color w:val="E6DB74"/>
                <w:kern w:val="0"/>
                <w:sz w:val="20"/>
                <w:szCs w:val="20"/>
                <w:lang w:eastAsia="ja-JP"/>
              </w:rPr>
              <w:t>查看详情</w:t>
            </w:r>
            <w:r>
              <w:rPr>
                <w:rFonts w:ascii="Monaco" w:eastAsiaTheme="minorEastAsia" w:hAnsi="Monaco" w:cs="Monaco"/>
                <w:color w:val="E6DB74"/>
                <w:kern w:val="0"/>
                <w:sz w:val="20"/>
                <w:szCs w:val="20"/>
                <w:lang w:eastAsia="ja-JP"/>
              </w:rPr>
              <w:t>"</w:t>
            </w:r>
            <w:r>
              <w:rPr>
                <w:rFonts w:ascii="Monaco" w:eastAsiaTheme="minorEastAsia" w:hAnsi="Monaco" w:cs="Monaco"/>
                <w:color w:val="F92672"/>
                <w:kern w:val="0"/>
                <w:sz w:val="20"/>
                <w:szCs w:val="20"/>
                <w:lang w:eastAsia="ja-JP"/>
              </w:rPr>
              <w:t>&gt;</w:t>
            </w:r>
          </w:p>
          <w:p w14:paraId="46C50512"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&lt;</w:t>
            </w:r>
            <w:r>
              <w:rPr>
                <w:rFonts w:ascii="Monaco" w:eastAsiaTheme="minorEastAsia" w:hAnsi="Monaco" w:cs="Monaco"/>
                <w:color w:val="960050"/>
                <w:kern w:val="0"/>
                <w:sz w:val="20"/>
                <w:szCs w:val="20"/>
                <w:lang w:eastAsia="ja-JP"/>
              </w:rPr>
              <w:t>/div&gt;</w:t>
            </w:r>
          </w:p>
          <w:p w14:paraId="0F606001"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&lt;</w:t>
            </w:r>
            <w:r>
              <w:rPr>
                <w:rFonts w:ascii="Monaco" w:eastAsiaTheme="minorEastAsia" w:hAnsi="Monaco" w:cs="Monaco"/>
                <w:color w:val="960050"/>
                <w:kern w:val="0"/>
                <w:sz w:val="20"/>
                <w:szCs w:val="20"/>
                <w:lang w:eastAsia="ja-JP"/>
              </w:rPr>
              <w:t>/div&gt;</w:t>
            </w:r>
          </w:p>
          <w:p w14:paraId="7F4FBF61"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&lt;</w:t>
            </w:r>
            <w:r>
              <w:rPr>
                <w:rFonts w:ascii="Monaco" w:eastAsiaTheme="minorEastAsia" w:hAnsi="Monaco" w:cs="Monaco"/>
                <w:color w:val="960050"/>
                <w:kern w:val="0"/>
                <w:sz w:val="20"/>
                <w:szCs w:val="20"/>
                <w:lang w:eastAsia="ja-JP"/>
              </w:rPr>
              <w:t>/div&gt;</w:t>
            </w:r>
          </w:p>
          <w:p w14:paraId="316DF535"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&lt;</w:t>
            </w:r>
            <w:r>
              <w:rPr>
                <w:rFonts w:ascii="Monaco" w:eastAsiaTheme="minorEastAsia" w:hAnsi="Monaco" w:cs="Monaco"/>
                <w:color w:val="960050"/>
                <w:kern w:val="0"/>
                <w:sz w:val="20"/>
                <w:szCs w:val="20"/>
                <w:lang w:eastAsia="ja-JP"/>
              </w:rPr>
              <w:t>/div&gt;</w:t>
            </w:r>
          </w:p>
          <w:p w14:paraId="6264CD97" w14:textId="77777777" w:rsidR="00C9064B" w:rsidRPr="00C9064B" w:rsidRDefault="00C9064B" w:rsidP="001E4A4D">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92672"/>
                <w:kern w:val="0"/>
                <w:sz w:val="20"/>
                <w:szCs w:val="20"/>
                <w:lang w:eastAsia="ja-JP"/>
              </w:rPr>
              <w:t>&lt;</w:t>
            </w:r>
            <w:r>
              <w:rPr>
                <w:rFonts w:ascii="Monaco" w:eastAsiaTheme="minorEastAsia" w:hAnsi="Monaco" w:cs="Monaco"/>
                <w:color w:val="960050"/>
                <w:kern w:val="0"/>
                <w:sz w:val="20"/>
                <w:szCs w:val="20"/>
                <w:lang w:eastAsia="ja-JP"/>
              </w:rPr>
              <w:t>/div&gt;</w:t>
            </w:r>
          </w:p>
          <w:p w14:paraId="503003CE" w14:textId="77777777" w:rsidR="00C9064B" w:rsidRPr="005C4A9D" w:rsidRDefault="00C9064B" w:rsidP="001E4A4D">
            <w:pPr>
              <w:autoSpaceDE w:val="0"/>
              <w:autoSpaceDN w:val="0"/>
              <w:adjustRightInd w:val="0"/>
              <w:spacing w:before="0" w:after="0"/>
              <w:jc w:val="left"/>
            </w:pPr>
          </w:p>
        </w:tc>
      </w:tr>
    </w:tbl>
    <w:p w14:paraId="1B563C20" w14:textId="77777777" w:rsidR="00161D05" w:rsidRDefault="001E4A4D" w:rsidP="008F0CC8">
      <w:r>
        <w:lastRenderedPageBreak/>
        <w:t xml:space="preserve">    </w:t>
      </w:r>
      <w:r w:rsidR="00C9064B">
        <w:t>所有</w:t>
      </w:r>
      <w:r w:rsidR="00C10DE5">
        <w:t>设备</w:t>
      </w:r>
      <w:r w:rsidR="00C9064B">
        <w:t>页面的显示在大屏幕下显示效果如下：</w:t>
      </w:r>
    </w:p>
    <w:p w14:paraId="564D69AC" w14:textId="77777777" w:rsidR="00C9064B" w:rsidRDefault="00C9064B" w:rsidP="00C10DE5">
      <w:pPr>
        <w:jc w:val="center"/>
      </w:pPr>
      <w:r w:rsidRPr="00C9064B">
        <w:rPr>
          <w:noProof/>
        </w:rPr>
        <w:drawing>
          <wp:inline distT="0" distB="0" distL="0" distR="0" wp14:anchorId="5AD1E9CB" wp14:editId="4202E6B0">
            <wp:extent cx="5264600" cy="303602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6752" cy="3048801"/>
                    </a:xfrm>
                    <a:prstGeom prst="rect">
                      <a:avLst/>
                    </a:prstGeom>
                  </pic:spPr>
                </pic:pic>
              </a:graphicData>
            </a:graphic>
          </wp:inline>
        </w:drawing>
      </w:r>
    </w:p>
    <w:p w14:paraId="72DBC159" w14:textId="77777777" w:rsidR="00C10DE5" w:rsidRPr="008F0CC8" w:rsidRDefault="00C10DE5" w:rsidP="00C10DE5">
      <w:pPr>
        <w:pStyle w:val="af7"/>
      </w:pPr>
      <w:r>
        <w:rPr>
          <w:rFonts w:hint="eastAsia"/>
        </w:rPr>
        <w:t>图</w:t>
      </w:r>
      <w:r>
        <w:t xml:space="preserve">5-3 </w:t>
      </w:r>
      <w:r>
        <w:rPr>
          <w:rFonts w:hint="eastAsia"/>
        </w:rPr>
        <w:t>所有</w:t>
      </w:r>
      <w:r>
        <w:t>设备页面</w:t>
      </w:r>
    </w:p>
    <w:p w14:paraId="739579AD" w14:textId="77777777" w:rsidR="00AB6424" w:rsidRPr="008A626A" w:rsidRDefault="00AB6424" w:rsidP="008A626A">
      <w:pPr>
        <w:pStyle w:val="2"/>
        <w:rPr>
          <w:rFonts w:asciiTheme="minorEastAsia" w:hAnsiTheme="minorEastAsia"/>
        </w:rPr>
      </w:pPr>
      <w:bookmarkStart w:id="353" w:name="_Toc450161975"/>
      <w:bookmarkStart w:id="354" w:name="_Toc450163585"/>
      <w:bookmarkStart w:id="355" w:name="_Toc450381514"/>
      <w:bookmarkStart w:id="356" w:name="_Toc450752006"/>
      <w:bookmarkStart w:id="357" w:name="_Toc451069727"/>
      <w:r w:rsidRPr="008A626A">
        <w:rPr>
          <w:rFonts w:asciiTheme="minorEastAsia" w:hAnsiTheme="minorEastAsia" w:hint="eastAsia"/>
        </w:rPr>
        <w:t xml:space="preserve">5.4 </w:t>
      </w:r>
      <w:r w:rsidRPr="008A626A">
        <w:rPr>
          <w:rFonts w:asciiTheme="minorEastAsia" w:hAnsiTheme="minorEastAsia"/>
        </w:rPr>
        <w:t>传感器数据</w:t>
      </w:r>
      <w:r w:rsidR="001E4A4D" w:rsidRPr="008A626A">
        <w:rPr>
          <w:rFonts w:asciiTheme="minorEastAsia" w:hAnsiTheme="minorEastAsia"/>
        </w:rPr>
        <w:t>展示</w:t>
      </w:r>
      <w:r w:rsidRPr="008A626A">
        <w:rPr>
          <w:rFonts w:asciiTheme="minorEastAsia" w:hAnsiTheme="minorEastAsia"/>
        </w:rPr>
        <w:t>页面</w:t>
      </w:r>
      <w:bookmarkEnd w:id="353"/>
      <w:bookmarkEnd w:id="354"/>
      <w:bookmarkEnd w:id="355"/>
      <w:bookmarkEnd w:id="356"/>
      <w:bookmarkEnd w:id="357"/>
    </w:p>
    <w:p w14:paraId="4869D5E9" w14:textId="77777777" w:rsidR="00161D05" w:rsidRDefault="00C9064B" w:rsidP="00161D05">
      <w:r>
        <w:t xml:space="preserve">    </w:t>
      </w:r>
      <w:r w:rsidR="00161D05">
        <w:rPr>
          <w:rFonts w:hint="eastAsia"/>
        </w:rPr>
        <w:t>当</w:t>
      </w:r>
      <w:r>
        <w:t>在设备列表点击</w:t>
      </w:r>
      <w:r w:rsidR="00161D05">
        <w:t>查看详情按钮，</w:t>
      </w:r>
      <w:r w:rsidR="00161D05">
        <w:rPr>
          <w:rFonts w:hint="eastAsia"/>
        </w:rPr>
        <w:t>会进入</w:t>
      </w:r>
      <w:r w:rsidR="00161D05">
        <w:t>传感器的数据展示页面</w:t>
      </w:r>
      <w:r>
        <w:t>。</w:t>
      </w:r>
      <w:r>
        <w:rPr>
          <w:rFonts w:hint="eastAsia"/>
        </w:rPr>
        <w:t>数据</w:t>
      </w:r>
      <w:r>
        <w:t>展示页面也是通过</w:t>
      </w:r>
      <w:r w:rsidR="001E4A4D">
        <w:t>前面的</w:t>
      </w:r>
      <w:r>
        <w:t>resource</w:t>
      </w:r>
      <w:r w:rsidR="001E4A4D">
        <w:t xml:space="preserve"> </w:t>
      </w:r>
      <w:r w:rsidR="001E4A4D">
        <w:rPr>
          <w:rFonts w:hint="eastAsia"/>
        </w:rPr>
        <w:t>服务</w:t>
      </w:r>
      <w:r w:rsidR="001E4A4D">
        <w:t>获取数据的。数据展示页面主要是两个图标的显示，</w:t>
      </w:r>
      <w:r w:rsidR="001E4A4D">
        <w:rPr>
          <w:rFonts w:hint="eastAsia"/>
        </w:rPr>
        <w:t>一个</w:t>
      </w:r>
      <w:r w:rsidR="001E4A4D">
        <w:t>是实时数据显示，</w:t>
      </w:r>
      <w:r w:rsidR="001E4A4D">
        <w:rPr>
          <w:rFonts w:hint="eastAsia"/>
        </w:rPr>
        <w:t>另一个</w:t>
      </w:r>
      <w:r w:rsidR="001E4A4D">
        <w:t>图标是历史日期记录显示。</w:t>
      </w:r>
    </w:p>
    <w:p w14:paraId="1F40336C" w14:textId="77777777" w:rsidR="001E4A4D" w:rsidRDefault="001E4A4D" w:rsidP="00161D05">
      <w:r>
        <w:t xml:space="preserve">    </w:t>
      </w:r>
      <w:r>
        <w:rPr>
          <w:rFonts w:hint="eastAsia"/>
        </w:rPr>
        <w:t>实时</w:t>
      </w:r>
      <w:r>
        <w:t>数据显示的代码如下：</w:t>
      </w:r>
    </w:p>
    <w:p w14:paraId="7D017FA9" w14:textId="77777777" w:rsidR="00B4030E" w:rsidRDefault="00B4030E" w:rsidP="00161D05"/>
    <w:tbl>
      <w:tblPr>
        <w:tblStyle w:val="aa"/>
        <w:tblW w:w="0" w:type="auto"/>
        <w:tblLook w:val="04A0" w:firstRow="1" w:lastRow="0" w:firstColumn="1" w:lastColumn="0" w:noHBand="0" w:noVBand="1"/>
      </w:tblPr>
      <w:tblGrid>
        <w:gridCol w:w="8529"/>
      </w:tblGrid>
      <w:tr w:rsidR="00C9064B" w14:paraId="66963BB5" w14:textId="77777777" w:rsidTr="001E4A4D">
        <w:tc>
          <w:tcPr>
            <w:tcW w:w="8529" w:type="dxa"/>
            <w:tcBorders>
              <w:top w:val="nil"/>
              <w:left w:val="nil"/>
              <w:bottom w:val="nil"/>
              <w:right w:val="nil"/>
            </w:tcBorders>
            <w:shd w:val="clear" w:color="auto" w:fill="404040" w:themeFill="text1" w:themeFillTint="BF"/>
          </w:tcPr>
          <w:p w14:paraId="3D8B76E6" w14:textId="77777777" w:rsidR="001E4A4D" w:rsidRDefault="001E4A4D" w:rsidP="00C9064B">
            <w:pPr>
              <w:autoSpaceDE w:val="0"/>
              <w:autoSpaceDN w:val="0"/>
              <w:adjustRightInd w:val="0"/>
              <w:spacing w:before="0" w:after="0"/>
              <w:jc w:val="left"/>
              <w:rPr>
                <w:rFonts w:ascii="Monaco" w:eastAsiaTheme="minorEastAsia" w:hAnsi="Monaco" w:cs="Monaco"/>
                <w:color w:val="E6DB74"/>
                <w:kern w:val="0"/>
                <w:sz w:val="20"/>
                <w:szCs w:val="20"/>
                <w:lang w:eastAsia="ja-JP"/>
              </w:rPr>
            </w:pPr>
          </w:p>
          <w:p w14:paraId="2A5D1CD0"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var</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vm</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this</w:t>
            </w:r>
            <w:r>
              <w:rPr>
                <w:rFonts w:ascii="Monaco" w:eastAsiaTheme="minorEastAsia" w:hAnsi="Monaco" w:cs="Monaco"/>
                <w:color w:val="F8F8F2"/>
                <w:kern w:val="0"/>
                <w:sz w:val="20"/>
                <w:szCs w:val="20"/>
                <w:lang w:eastAsia="ja-JP"/>
              </w:rPr>
              <w:t>;</w:t>
            </w:r>
          </w:p>
          <w:p w14:paraId="5127276F" w14:textId="77777777" w:rsidR="00C9064B" w:rsidRDefault="00C9064B" w:rsidP="00C9064B">
            <w:pPr>
              <w:autoSpaceDE w:val="0"/>
              <w:autoSpaceDN w:val="0"/>
              <w:adjustRightInd w:val="0"/>
              <w:spacing w:before="0" w:after="0"/>
              <w:jc w:val="left"/>
              <w:rPr>
                <w:rFonts w:ascii="Monaco" w:eastAsiaTheme="minorEastAsia" w:hAnsi="Monaco" w:cs="Monaco"/>
                <w:color w:val="75715E"/>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75715E"/>
                <w:kern w:val="0"/>
                <w:sz w:val="20"/>
                <w:szCs w:val="20"/>
                <w:lang w:eastAsia="ja-JP"/>
              </w:rPr>
              <w:t>//realtime chart start</w:t>
            </w:r>
          </w:p>
          <w:p w14:paraId="6620BF4A"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vm</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realTimeChart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p>
          <w:p w14:paraId="11575E4A"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labels</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p>
          <w:p w14:paraId="5FC8FFA4"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data</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p>
          <w:p w14:paraId="3D0430B6"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p>
          <w:p w14:paraId="64CD92CD"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p>
          <w:p w14:paraId="3D85B6C3"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option</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p>
          <w:p w14:paraId="4DC12D15"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animation</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false</w:t>
            </w:r>
            <w:r>
              <w:rPr>
                <w:rFonts w:ascii="Monaco" w:eastAsiaTheme="minorEastAsia" w:hAnsi="Monaco" w:cs="Monaco"/>
                <w:color w:val="F8F8F2"/>
                <w:kern w:val="0"/>
                <w:sz w:val="20"/>
                <w:szCs w:val="20"/>
                <w:lang w:eastAsia="ja-JP"/>
              </w:rPr>
              <w:t>,</w:t>
            </w:r>
          </w:p>
          <w:p w14:paraId="06EB5B18"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datasetFill</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true</w:t>
            </w:r>
            <w:r>
              <w:rPr>
                <w:rFonts w:ascii="Monaco" w:eastAsiaTheme="minorEastAsia" w:hAnsi="Monaco" w:cs="Monaco"/>
                <w:color w:val="F8F8F2"/>
                <w:kern w:val="0"/>
                <w:sz w:val="20"/>
                <w:szCs w:val="20"/>
                <w:lang w:eastAsia="ja-JP"/>
              </w:rPr>
              <w:t>,</w:t>
            </w:r>
          </w:p>
          <w:p w14:paraId="0E1260BE" w14:textId="77777777" w:rsidR="00C9064B" w:rsidRDefault="00C9064B" w:rsidP="00C9064B">
            <w:pPr>
              <w:autoSpaceDE w:val="0"/>
              <w:autoSpaceDN w:val="0"/>
              <w:adjustRightInd w:val="0"/>
              <w:spacing w:before="0" w:after="0"/>
              <w:jc w:val="left"/>
              <w:rPr>
                <w:rFonts w:ascii="Monaco" w:eastAsiaTheme="minorEastAsia" w:hAnsi="Monaco" w:cs="Monaco"/>
                <w:color w:val="75715E"/>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scaleOverride</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true</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75715E"/>
                <w:kern w:val="0"/>
                <w:sz w:val="20"/>
                <w:szCs w:val="20"/>
                <w:lang w:eastAsia="ja-JP"/>
              </w:rPr>
              <w:t>//</w:t>
            </w:r>
            <w:r>
              <w:rPr>
                <w:rFonts w:ascii="Monaco" w:eastAsiaTheme="minorEastAsia" w:hAnsi="Monaco" w:cs="Monaco"/>
                <w:color w:val="75715E"/>
                <w:kern w:val="0"/>
                <w:sz w:val="20"/>
                <w:szCs w:val="20"/>
                <w:lang w:eastAsia="ja-JP"/>
              </w:rPr>
              <w:t>是否用硬编码重写</w:t>
            </w:r>
            <w:r>
              <w:rPr>
                <w:rFonts w:ascii="Monaco" w:eastAsiaTheme="minorEastAsia" w:hAnsi="Monaco" w:cs="Monaco"/>
                <w:color w:val="75715E"/>
                <w:kern w:val="0"/>
                <w:sz w:val="20"/>
                <w:szCs w:val="20"/>
                <w:lang w:eastAsia="ja-JP"/>
              </w:rPr>
              <w:t>y</w:t>
            </w:r>
            <w:r>
              <w:rPr>
                <w:rFonts w:ascii="Monaco" w:eastAsiaTheme="minorEastAsia" w:hAnsi="Monaco" w:cs="Monaco"/>
                <w:color w:val="75715E"/>
                <w:kern w:val="0"/>
                <w:sz w:val="20"/>
                <w:szCs w:val="20"/>
                <w:lang w:eastAsia="ja-JP"/>
              </w:rPr>
              <w:t>轴网格线</w:t>
            </w:r>
          </w:p>
          <w:p w14:paraId="72161543" w14:textId="77777777" w:rsidR="00C9064B" w:rsidRDefault="00C9064B" w:rsidP="00C9064B">
            <w:pPr>
              <w:autoSpaceDE w:val="0"/>
              <w:autoSpaceDN w:val="0"/>
              <w:adjustRightInd w:val="0"/>
              <w:spacing w:before="0" w:after="0"/>
              <w:jc w:val="left"/>
              <w:rPr>
                <w:rFonts w:ascii="Monaco" w:eastAsiaTheme="minorEastAsia" w:hAnsi="Monaco" w:cs="Monaco"/>
                <w:color w:val="75715E"/>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scaleSteps</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E81FF"/>
                <w:kern w:val="0"/>
                <w:sz w:val="20"/>
                <w:szCs w:val="20"/>
                <w:lang w:eastAsia="ja-JP"/>
              </w:rPr>
              <w:t>4</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75715E"/>
                <w:kern w:val="0"/>
                <w:sz w:val="20"/>
                <w:szCs w:val="20"/>
                <w:lang w:eastAsia="ja-JP"/>
              </w:rPr>
              <w:t>//y</w:t>
            </w:r>
            <w:r>
              <w:rPr>
                <w:rFonts w:ascii="Monaco" w:eastAsiaTheme="minorEastAsia" w:hAnsi="Monaco" w:cs="Monaco"/>
                <w:color w:val="75715E"/>
                <w:kern w:val="0"/>
                <w:sz w:val="20"/>
                <w:szCs w:val="20"/>
                <w:lang w:eastAsia="ja-JP"/>
              </w:rPr>
              <w:t>轴刻度的个数</w:t>
            </w:r>
          </w:p>
          <w:p w14:paraId="543AAD0A" w14:textId="77777777" w:rsidR="00C9064B" w:rsidRDefault="00C9064B" w:rsidP="00C9064B">
            <w:pPr>
              <w:autoSpaceDE w:val="0"/>
              <w:autoSpaceDN w:val="0"/>
              <w:adjustRightInd w:val="0"/>
              <w:spacing w:before="0" w:after="0"/>
              <w:jc w:val="left"/>
              <w:rPr>
                <w:rFonts w:ascii="Monaco" w:eastAsiaTheme="minorEastAsia" w:hAnsi="Monaco" w:cs="Monaco"/>
                <w:color w:val="75715E"/>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scaleStepWidth</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E81FF"/>
                <w:kern w:val="0"/>
                <w:sz w:val="20"/>
                <w:szCs w:val="20"/>
                <w:lang w:eastAsia="ja-JP"/>
              </w:rPr>
              <w:t>10</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75715E"/>
                <w:kern w:val="0"/>
                <w:sz w:val="20"/>
                <w:szCs w:val="20"/>
                <w:lang w:eastAsia="ja-JP"/>
              </w:rPr>
              <w:t>//y</w:t>
            </w:r>
            <w:r>
              <w:rPr>
                <w:rFonts w:ascii="Monaco" w:eastAsiaTheme="minorEastAsia" w:hAnsi="Monaco" w:cs="Monaco"/>
                <w:color w:val="75715E"/>
                <w:kern w:val="0"/>
                <w:sz w:val="20"/>
                <w:szCs w:val="20"/>
                <w:lang w:eastAsia="ja-JP"/>
              </w:rPr>
              <w:t>轴每个刻度的宽度</w:t>
            </w:r>
          </w:p>
          <w:p w14:paraId="6A0D42A7" w14:textId="77777777" w:rsidR="00C9064B" w:rsidRDefault="00C9064B" w:rsidP="00C9064B">
            <w:pPr>
              <w:autoSpaceDE w:val="0"/>
              <w:autoSpaceDN w:val="0"/>
              <w:adjustRightInd w:val="0"/>
              <w:spacing w:before="0" w:after="0"/>
              <w:jc w:val="left"/>
              <w:rPr>
                <w:rFonts w:ascii="Monaco" w:eastAsiaTheme="minorEastAsia" w:hAnsi="Monaco" w:cs="Monaco"/>
                <w:color w:val="75715E"/>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scaleStartValue</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E81FF"/>
                <w:kern w:val="0"/>
                <w:sz w:val="20"/>
                <w:szCs w:val="20"/>
                <w:lang w:eastAsia="ja-JP"/>
              </w:rPr>
              <w:t>0</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75715E"/>
                <w:kern w:val="0"/>
                <w:sz w:val="20"/>
                <w:szCs w:val="20"/>
                <w:lang w:eastAsia="ja-JP"/>
              </w:rPr>
              <w:t>//y</w:t>
            </w:r>
            <w:r>
              <w:rPr>
                <w:rFonts w:ascii="Monaco" w:eastAsiaTheme="minorEastAsia" w:hAnsi="Monaco" w:cs="Monaco"/>
                <w:color w:val="75715E"/>
                <w:kern w:val="0"/>
                <w:sz w:val="20"/>
                <w:szCs w:val="20"/>
                <w:lang w:eastAsia="ja-JP"/>
              </w:rPr>
              <w:t>轴的起始值</w:t>
            </w:r>
          </w:p>
          <w:p w14:paraId="19C301B2"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responsive</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true</w:t>
            </w:r>
            <w:r>
              <w:rPr>
                <w:rFonts w:ascii="Monaco" w:eastAsiaTheme="minorEastAsia" w:hAnsi="Monaco" w:cs="Monaco"/>
                <w:color w:val="F8F8F2"/>
                <w:kern w:val="0"/>
                <w:sz w:val="20"/>
                <w:szCs w:val="20"/>
                <w:lang w:eastAsia="ja-JP"/>
              </w:rPr>
              <w:t>,</w:t>
            </w:r>
          </w:p>
          <w:p w14:paraId="6924DB42"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scaleLabel</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E6DB74"/>
                <w:kern w:val="0"/>
                <w:sz w:val="20"/>
                <w:szCs w:val="20"/>
                <w:lang w:eastAsia="ja-JP"/>
              </w:rPr>
              <w:t>"&lt;%=value%&gt; ℃"</w:t>
            </w:r>
          </w:p>
          <w:p w14:paraId="45FC6BC3"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p>
          <w:p w14:paraId="7FBEEA2F"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p>
          <w:p w14:paraId="5A2AFED0"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p>
          <w:p w14:paraId="3E7E6793"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var</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latsTimestamp</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E81FF"/>
                <w:kern w:val="0"/>
                <w:sz w:val="20"/>
                <w:szCs w:val="20"/>
                <w:lang w:eastAsia="ja-JP"/>
              </w:rPr>
              <w:t>0</w:t>
            </w:r>
            <w:r>
              <w:rPr>
                <w:rFonts w:ascii="Monaco" w:eastAsiaTheme="minorEastAsia" w:hAnsi="Monaco" w:cs="Monaco"/>
                <w:color w:val="F8F8F2"/>
                <w:kern w:val="0"/>
                <w:sz w:val="20"/>
                <w:szCs w:val="20"/>
                <w:lang w:eastAsia="ja-JP"/>
              </w:rPr>
              <w:t>;</w:t>
            </w:r>
          </w:p>
          <w:p w14:paraId="12584F77"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var</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realTimer</w:t>
            </w:r>
            <w:r>
              <w:rPr>
                <w:rFonts w:ascii="Monaco" w:eastAsiaTheme="minorEastAsia" w:hAnsi="Monaco" w:cs="Monaco"/>
                <w:color w:val="F92672"/>
                <w:kern w:val="0"/>
                <w:sz w:val="20"/>
                <w:szCs w:val="20"/>
                <w:lang w:eastAsia="ja-JP"/>
              </w:rPr>
              <w:t>=</w:t>
            </w:r>
            <w:r>
              <w:rPr>
                <w:rFonts w:ascii="Monaco" w:eastAsiaTheme="minorEastAsia" w:hAnsi="Monaco" w:cs="Monaco"/>
                <w:color w:val="A6E22E"/>
                <w:kern w:val="0"/>
                <w:sz w:val="20"/>
                <w:szCs w:val="20"/>
                <w:lang w:eastAsia="ja-JP"/>
              </w:rPr>
              <w:t>$interval</w:t>
            </w:r>
            <w:r>
              <w:rPr>
                <w:rFonts w:ascii="Monaco" w:eastAsiaTheme="minorEastAsia" w:hAnsi="Monaco" w:cs="Monaco"/>
                <w:color w:val="F8F8F2"/>
                <w:kern w:val="0"/>
                <w:sz w:val="20"/>
                <w:szCs w:val="20"/>
                <w:lang w:eastAsia="ja-JP"/>
              </w:rPr>
              <w:t>(</w:t>
            </w:r>
            <w:r>
              <w:rPr>
                <w:rFonts w:ascii="Monaco" w:eastAsiaTheme="minorEastAsia" w:hAnsi="Monaco" w:cs="Monaco"/>
                <w:color w:val="66D9EF"/>
                <w:kern w:val="0"/>
                <w:sz w:val="20"/>
                <w:szCs w:val="20"/>
                <w:lang w:eastAsia="ja-JP"/>
              </w:rPr>
              <w:t>function</w:t>
            </w:r>
            <w:r>
              <w:rPr>
                <w:rFonts w:ascii="Monaco" w:eastAsiaTheme="minorEastAsia" w:hAnsi="Monaco" w:cs="Monaco"/>
                <w:color w:val="F8F8F2"/>
                <w:kern w:val="0"/>
                <w:sz w:val="20"/>
                <w:szCs w:val="20"/>
                <w:lang w:eastAsia="ja-JP"/>
              </w:rPr>
              <w:t xml:space="preserve"> () {</w:t>
            </w:r>
          </w:p>
          <w:p w14:paraId="60ED52A2"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resource</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sensorValue</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realtime</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get</w:t>
            </w:r>
            <w:r>
              <w:rPr>
                <w:rFonts w:ascii="Monaco" w:eastAsiaTheme="minorEastAsia" w:hAnsi="Monaco" w:cs="Monaco"/>
                <w:color w:val="F8F8F2"/>
                <w:kern w:val="0"/>
                <w:sz w:val="20"/>
                <w:szCs w:val="20"/>
                <w:lang w:eastAsia="ja-JP"/>
              </w:rPr>
              <w:t>({</w:t>
            </w:r>
          </w:p>
          <w:p w14:paraId="0B87F8DB"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sensor_id</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sensor_id</w:t>
            </w:r>
            <w:r>
              <w:rPr>
                <w:rFonts w:ascii="Monaco" w:eastAsiaTheme="minorEastAsia" w:hAnsi="Monaco" w:cs="Monaco"/>
                <w:color w:val="F8F8F2"/>
                <w:kern w:val="0"/>
                <w:sz w:val="20"/>
                <w:szCs w:val="20"/>
                <w:lang w:eastAsia="ja-JP"/>
              </w:rPr>
              <w:t>,</w:t>
            </w:r>
          </w:p>
          <w:p w14:paraId="7A62A187"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latsTimestamp</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latsTimestamp</w:t>
            </w:r>
          </w:p>
          <w:p w14:paraId="34DBAC2F"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 </w:t>
            </w:r>
            <w:r>
              <w:rPr>
                <w:rFonts w:ascii="Monaco" w:eastAsiaTheme="minorEastAsia" w:hAnsi="Monaco" w:cs="Monaco"/>
                <w:color w:val="66D9EF"/>
                <w:kern w:val="0"/>
                <w:sz w:val="20"/>
                <w:szCs w:val="20"/>
                <w:lang w:eastAsia="ja-JP"/>
              </w:rPr>
              <w:t>function</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data</w:t>
            </w:r>
            <w:r>
              <w:rPr>
                <w:rFonts w:ascii="Monaco" w:eastAsiaTheme="minorEastAsia" w:hAnsi="Monaco" w:cs="Monaco"/>
                <w:color w:val="F8F8F2"/>
                <w:kern w:val="0"/>
                <w:sz w:val="20"/>
                <w:szCs w:val="20"/>
                <w:lang w:eastAsia="ja-JP"/>
              </w:rPr>
              <w:t>) {</w:t>
            </w:r>
          </w:p>
          <w:p w14:paraId="6A694F87"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if</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data</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data</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length</w:t>
            </w:r>
            <w:r>
              <w:rPr>
                <w:rFonts w:ascii="Monaco" w:eastAsiaTheme="minorEastAsia" w:hAnsi="Monaco" w:cs="Monaco"/>
                <w:color w:val="F8F8F2"/>
                <w:kern w:val="0"/>
                <w:sz w:val="20"/>
                <w:szCs w:val="20"/>
                <w:lang w:eastAsia="ja-JP"/>
              </w:rPr>
              <w:t>) {</w:t>
            </w:r>
          </w:p>
          <w:p w14:paraId="651CE0AE"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latsTimestamp</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data</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latsTimestamp</w:t>
            </w:r>
            <w:r>
              <w:rPr>
                <w:rFonts w:ascii="Monaco" w:eastAsiaTheme="minorEastAsia" w:hAnsi="Monaco" w:cs="Monaco"/>
                <w:color w:val="F8F8F2"/>
                <w:kern w:val="0"/>
                <w:sz w:val="20"/>
                <w:szCs w:val="20"/>
                <w:lang w:eastAsia="ja-JP"/>
              </w:rPr>
              <w:t>;</w:t>
            </w:r>
          </w:p>
          <w:p w14:paraId="1FE46FF8"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_</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forEach</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data</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data</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function</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data</w:t>
            </w:r>
            <w:r>
              <w:rPr>
                <w:rFonts w:ascii="Monaco" w:eastAsiaTheme="minorEastAsia" w:hAnsi="Monaco" w:cs="Monaco"/>
                <w:color w:val="F8F8F2"/>
                <w:kern w:val="0"/>
                <w:sz w:val="20"/>
                <w:szCs w:val="20"/>
                <w:lang w:eastAsia="ja-JP"/>
              </w:rPr>
              <w:t>) {</w:t>
            </w:r>
          </w:p>
          <w:p w14:paraId="19A84122"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vm</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realTimeChart</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labels</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push</w:t>
            </w:r>
            <w:r>
              <w:rPr>
                <w:rFonts w:ascii="Monaco" w:eastAsiaTheme="minorEastAsia" w:hAnsi="Monaco" w:cs="Monaco"/>
                <w:color w:val="F8F8F2"/>
                <w:kern w:val="0"/>
                <w:sz w:val="20"/>
                <w:szCs w:val="20"/>
                <w:lang w:eastAsia="ja-JP"/>
              </w:rPr>
              <w:t>(</w:t>
            </w:r>
            <w:r>
              <w:rPr>
                <w:rFonts w:ascii="Monaco" w:eastAsiaTheme="minorEastAsia" w:hAnsi="Monaco" w:cs="Monaco"/>
                <w:color w:val="E6DB74"/>
                <w:kern w:val="0"/>
                <w:sz w:val="20"/>
                <w:szCs w:val="20"/>
                <w:lang w:eastAsia="ja-JP"/>
              </w:rPr>
              <w:t>''</w:t>
            </w:r>
            <w:r>
              <w:rPr>
                <w:rFonts w:ascii="Monaco" w:eastAsiaTheme="minorEastAsia" w:hAnsi="Monaco" w:cs="Monaco"/>
                <w:color w:val="F8F8F2"/>
                <w:kern w:val="0"/>
                <w:sz w:val="20"/>
                <w:szCs w:val="20"/>
                <w:lang w:eastAsia="ja-JP"/>
              </w:rPr>
              <w:t>);</w:t>
            </w:r>
          </w:p>
          <w:p w14:paraId="66D76621"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vm</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realTimeChart</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data</w:t>
            </w:r>
            <w:r>
              <w:rPr>
                <w:rFonts w:ascii="Monaco" w:eastAsiaTheme="minorEastAsia" w:hAnsi="Monaco" w:cs="Monaco"/>
                <w:color w:val="F8F8F2"/>
                <w:kern w:val="0"/>
                <w:sz w:val="20"/>
                <w:szCs w:val="20"/>
                <w:lang w:eastAsia="ja-JP"/>
              </w:rPr>
              <w:t>[</w:t>
            </w:r>
            <w:r>
              <w:rPr>
                <w:rFonts w:ascii="Monaco" w:eastAsiaTheme="minorEastAsia" w:hAnsi="Monaco" w:cs="Monaco"/>
                <w:color w:val="AE81FF"/>
                <w:kern w:val="0"/>
                <w:sz w:val="20"/>
                <w:szCs w:val="20"/>
                <w:lang w:eastAsia="ja-JP"/>
              </w:rPr>
              <w:t>0</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push</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data</w:t>
            </w:r>
            <w:r>
              <w:rPr>
                <w:rFonts w:ascii="Monaco" w:eastAsiaTheme="minorEastAsia" w:hAnsi="Monaco" w:cs="Monaco"/>
                <w:color w:val="F8F8F2"/>
                <w:kern w:val="0"/>
                <w:sz w:val="20"/>
                <w:szCs w:val="20"/>
                <w:lang w:eastAsia="ja-JP"/>
              </w:rPr>
              <w:t>);</w:t>
            </w:r>
          </w:p>
          <w:p w14:paraId="7075E357"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p>
          <w:p w14:paraId="759F7B43"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p>
          <w:p w14:paraId="0248A085"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if</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vm</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realTimeChart</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labels</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length</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&gt;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E81FF"/>
                <w:kern w:val="0"/>
                <w:sz w:val="20"/>
                <w:szCs w:val="20"/>
                <w:lang w:eastAsia="ja-JP"/>
              </w:rPr>
              <w:t>60</w:t>
            </w:r>
            <w:r>
              <w:rPr>
                <w:rFonts w:ascii="Monaco" w:eastAsiaTheme="minorEastAsia" w:hAnsi="Monaco" w:cs="Monaco"/>
                <w:color w:val="F8F8F2"/>
                <w:kern w:val="0"/>
                <w:sz w:val="20"/>
                <w:szCs w:val="20"/>
                <w:lang w:eastAsia="ja-JP"/>
              </w:rPr>
              <w:t>) {</w:t>
            </w:r>
          </w:p>
          <w:p w14:paraId="3742C670"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vm</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realTimeChart</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labels</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splice</w:t>
            </w:r>
            <w:r>
              <w:rPr>
                <w:rFonts w:ascii="Monaco" w:eastAsiaTheme="minorEastAsia" w:hAnsi="Monaco" w:cs="Monaco"/>
                <w:color w:val="F8F8F2"/>
                <w:kern w:val="0"/>
                <w:sz w:val="20"/>
                <w:szCs w:val="20"/>
                <w:lang w:eastAsia="ja-JP"/>
              </w:rPr>
              <w:t>(</w:t>
            </w:r>
            <w:r>
              <w:rPr>
                <w:rFonts w:ascii="Monaco" w:eastAsiaTheme="minorEastAsia" w:hAnsi="Monaco" w:cs="Monaco"/>
                <w:color w:val="AE81FF"/>
                <w:kern w:val="0"/>
                <w:sz w:val="20"/>
                <w:szCs w:val="20"/>
                <w:lang w:eastAsia="ja-JP"/>
              </w:rPr>
              <w:t>0</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vm</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realTimeChart</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labels</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length</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E81FF"/>
                <w:kern w:val="0"/>
                <w:sz w:val="20"/>
                <w:szCs w:val="20"/>
                <w:lang w:eastAsia="ja-JP"/>
              </w:rPr>
              <w:t>60</w:t>
            </w:r>
            <w:r>
              <w:rPr>
                <w:rFonts w:ascii="Monaco" w:eastAsiaTheme="minorEastAsia" w:hAnsi="Monaco" w:cs="Monaco"/>
                <w:color w:val="F8F8F2"/>
                <w:kern w:val="0"/>
                <w:sz w:val="20"/>
                <w:szCs w:val="20"/>
                <w:lang w:eastAsia="ja-JP"/>
              </w:rPr>
              <w:t>);</w:t>
            </w:r>
          </w:p>
          <w:p w14:paraId="17C39268"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vm</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realTimeChart</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data</w:t>
            </w:r>
            <w:r>
              <w:rPr>
                <w:rFonts w:ascii="Monaco" w:eastAsiaTheme="minorEastAsia" w:hAnsi="Monaco" w:cs="Monaco"/>
                <w:color w:val="F8F8F2"/>
                <w:kern w:val="0"/>
                <w:sz w:val="20"/>
                <w:szCs w:val="20"/>
                <w:lang w:eastAsia="ja-JP"/>
              </w:rPr>
              <w:t>[</w:t>
            </w:r>
            <w:r>
              <w:rPr>
                <w:rFonts w:ascii="Monaco" w:eastAsiaTheme="minorEastAsia" w:hAnsi="Monaco" w:cs="Monaco"/>
                <w:color w:val="AE81FF"/>
                <w:kern w:val="0"/>
                <w:sz w:val="20"/>
                <w:szCs w:val="20"/>
                <w:lang w:eastAsia="ja-JP"/>
              </w:rPr>
              <w:t>0</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splice</w:t>
            </w:r>
            <w:r>
              <w:rPr>
                <w:rFonts w:ascii="Monaco" w:eastAsiaTheme="minorEastAsia" w:hAnsi="Monaco" w:cs="Monaco"/>
                <w:color w:val="F8F8F2"/>
                <w:kern w:val="0"/>
                <w:sz w:val="20"/>
                <w:szCs w:val="20"/>
                <w:lang w:eastAsia="ja-JP"/>
              </w:rPr>
              <w:t>(</w:t>
            </w:r>
            <w:r>
              <w:rPr>
                <w:rFonts w:ascii="Monaco" w:eastAsiaTheme="minorEastAsia" w:hAnsi="Monaco" w:cs="Monaco"/>
                <w:color w:val="AE81FF"/>
                <w:kern w:val="0"/>
                <w:sz w:val="20"/>
                <w:szCs w:val="20"/>
                <w:lang w:eastAsia="ja-JP"/>
              </w:rPr>
              <w:t>0</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vm</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realTimeChart</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data</w:t>
            </w:r>
            <w:r>
              <w:rPr>
                <w:rFonts w:ascii="Monaco" w:eastAsiaTheme="minorEastAsia" w:hAnsi="Monaco" w:cs="Monaco"/>
                <w:color w:val="F8F8F2"/>
                <w:kern w:val="0"/>
                <w:sz w:val="20"/>
                <w:szCs w:val="20"/>
                <w:lang w:eastAsia="ja-JP"/>
              </w:rPr>
              <w:t>[</w:t>
            </w:r>
            <w:r>
              <w:rPr>
                <w:rFonts w:ascii="Monaco" w:eastAsiaTheme="minorEastAsia" w:hAnsi="Monaco" w:cs="Monaco"/>
                <w:color w:val="AE81FF"/>
                <w:kern w:val="0"/>
                <w:sz w:val="20"/>
                <w:szCs w:val="20"/>
                <w:lang w:eastAsia="ja-JP"/>
              </w:rPr>
              <w:t>0</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length</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E81FF"/>
                <w:kern w:val="0"/>
                <w:sz w:val="20"/>
                <w:szCs w:val="20"/>
                <w:lang w:eastAsia="ja-JP"/>
              </w:rPr>
              <w:t>60</w:t>
            </w:r>
            <w:r>
              <w:rPr>
                <w:rFonts w:ascii="Monaco" w:eastAsiaTheme="minorEastAsia" w:hAnsi="Monaco" w:cs="Monaco"/>
                <w:color w:val="F8F8F2"/>
                <w:kern w:val="0"/>
                <w:sz w:val="20"/>
                <w:szCs w:val="20"/>
                <w:lang w:eastAsia="ja-JP"/>
              </w:rPr>
              <w:t>);</w:t>
            </w:r>
          </w:p>
          <w:p w14:paraId="44D4507C"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p>
          <w:p w14:paraId="20208170"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p>
          <w:p w14:paraId="1A1257BE"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p>
          <w:p w14:paraId="4CBCD463"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 </w:t>
            </w:r>
            <w:r>
              <w:rPr>
                <w:rFonts w:ascii="Monaco" w:eastAsiaTheme="minorEastAsia" w:hAnsi="Monaco" w:cs="Monaco"/>
                <w:color w:val="AE81FF"/>
                <w:kern w:val="0"/>
                <w:sz w:val="20"/>
                <w:szCs w:val="20"/>
                <w:lang w:eastAsia="ja-JP"/>
              </w:rPr>
              <w:t>500</w:t>
            </w:r>
            <w:r>
              <w:rPr>
                <w:rFonts w:ascii="Monaco" w:eastAsiaTheme="minorEastAsia" w:hAnsi="Monaco" w:cs="Monaco"/>
                <w:color w:val="F8F8F2"/>
                <w:kern w:val="0"/>
                <w:sz w:val="20"/>
                <w:szCs w:val="20"/>
                <w:lang w:eastAsia="ja-JP"/>
              </w:rPr>
              <w:t>);</w:t>
            </w:r>
          </w:p>
          <w:p w14:paraId="032CB4EF"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p>
          <w:p w14:paraId="6525D591"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$scope</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$on</w:t>
            </w:r>
            <w:r>
              <w:rPr>
                <w:rFonts w:ascii="Monaco" w:eastAsiaTheme="minorEastAsia" w:hAnsi="Monaco" w:cs="Monaco"/>
                <w:color w:val="F8F8F2"/>
                <w:kern w:val="0"/>
                <w:sz w:val="20"/>
                <w:szCs w:val="20"/>
                <w:lang w:eastAsia="ja-JP"/>
              </w:rPr>
              <w:t>(</w:t>
            </w:r>
            <w:r>
              <w:rPr>
                <w:rFonts w:ascii="Monaco" w:eastAsiaTheme="minorEastAsia" w:hAnsi="Monaco" w:cs="Monaco"/>
                <w:color w:val="E6DB74"/>
                <w:kern w:val="0"/>
                <w:sz w:val="20"/>
                <w:szCs w:val="20"/>
                <w:lang w:eastAsia="ja-JP"/>
              </w:rPr>
              <w:t>'$stateChangeStart'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function</w:t>
            </w:r>
            <w:r>
              <w:rPr>
                <w:rFonts w:ascii="Monaco" w:eastAsiaTheme="minorEastAsia" w:hAnsi="Monaco" w:cs="Monaco"/>
                <w:color w:val="F8F8F2"/>
                <w:kern w:val="0"/>
                <w:sz w:val="20"/>
                <w:szCs w:val="20"/>
                <w:lang w:eastAsia="ja-JP"/>
              </w:rPr>
              <w:t>(){</w:t>
            </w:r>
          </w:p>
          <w:p w14:paraId="777F03FA" w14:textId="77777777" w:rsidR="00C9064B" w:rsidRDefault="00C9064B" w:rsidP="00C9064B">
            <w:pPr>
              <w:autoSpaceDE w:val="0"/>
              <w:autoSpaceDN w:val="0"/>
              <w:adjustRightInd w:val="0"/>
              <w:spacing w:before="0" w:after="0"/>
              <w:jc w:val="left"/>
              <w:rPr>
                <w:rFonts w:ascii="Monaco" w:eastAsiaTheme="minorEastAsia" w:hAnsi="Monaco" w:cs="Monaco"/>
                <w:color w:val="75715E"/>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$interval</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cancel</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realTimer</w:t>
            </w:r>
            <w:r>
              <w:rPr>
                <w:rFonts w:ascii="Monaco" w:eastAsiaTheme="minorEastAsia" w:hAnsi="Monaco" w:cs="Monaco"/>
                <w:color w:val="F8F8F2"/>
                <w:kern w:val="0"/>
                <w:sz w:val="20"/>
                <w:szCs w:val="20"/>
                <w:lang w:eastAsia="ja-JP"/>
              </w:rPr>
              <w:t>);</w:t>
            </w:r>
            <w:r>
              <w:rPr>
                <w:rFonts w:ascii="Monaco" w:eastAsiaTheme="minorEastAsia" w:hAnsi="Monaco" w:cs="Monaco"/>
                <w:color w:val="75715E"/>
                <w:kern w:val="0"/>
                <w:sz w:val="20"/>
                <w:szCs w:val="20"/>
                <w:lang w:eastAsia="ja-JP"/>
              </w:rPr>
              <w:t>//</w:t>
            </w:r>
            <w:r>
              <w:rPr>
                <w:rFonts w:ascii="Monaco" w:eastAsiaTheme="minorEastAsia" w:hAnsi="Monaco" w:cs="Monaco"/>
                <w:color w:val="75715E"/>
                <w:kern w:val="0"/>
                <w:sz w:val="20"/>
                <w:szCs w:val="20"/>
                <w:lang w:eastAsia="ja-JP"/>
              </w:rPr>
              <w:t>页面切换后停止获取实时数据</w:t>
            </w:r>
          </w:p>
          <w:p w14:paraId="5EC878AB"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p>
          <w:p w14:paraId="4BCA12DC" w14:textId="77777777" w:rsidR="00C9064B" w:rsidRDefault="00C9064B" w:rsidP="00C9064B">
            <w:pPr>
              <w:autoSpaceDE w:val="0"/>
              <w:autoSpaceDN w:val="0"/>
              <w:adjustRightInd w:val="0"/>
              <w:spacing w:before="0" w:after="0"/>
              <w:jc w:val="left"/>
              <w:rPr>
                <w:rFonts w:ascii="Monaco" w:eastAsiaTheme="minorEastAsia" w:hAnsi="Monaco" w:cs="Monaco"/>
                <w:color w:val="F8F8F2"/>
                <w:kern w:val="0"/>
                <w:sz w:val="20"/>
                <w:szCs w:val="20"/>
                <w:lang w:eastAsia="ja-JP"/>
              </w:rPr>
            </w:pPr>
          </w:p>
          <w:p w14:paraId="22425A7D" w14:textId="77777777" w:rsidR="00C9064B" w:rsidRPr="005C4A9D" w:rsidRDefault="00C9064B" w:rsidP="001E4A4D">
            <w:pPr>
              <w:autoSpaceDE w:val="0"/>
              <w:autoSpaceDN w:val="0"/>
              <w:adjustRightInd w:val="0"/>
              <w:spacing w:before="0" w:after="0"/>
              <w:jc w:val="left"/>
            </w:pPr>
            <w:r>
              <w:rPr>
                <w:rFonts w:ascii="Monaco" w:eastAsiaTheme="minorEastAsia" w:hAnsi="Monaco" w:cs="Monaco"/>
                <w:color w:val="F8F8F2"/>
                <w:kern w:val="0"/>
                <w:sz w:val="20"/>
                <w:szCs w:val="20"/>
                <w:lang w:eastAsia="ja-JP"/>
              </w:rPr>
              <w:t xml:space="preserve">   </w:t>
            </w:r>
          </w:p>
        </w:tc>
      </w:tr>
    </w:tbl>
    <w:p w14:paraId="2C7D87D7" w14:textId="77777777" w:rsidR="00C9064B" w:rsidRDefault="001E4A4D" w:rsidP="00161D05">
      <w:r>
        <w:lastRenderedPageBreak/>
        <w:t xml:space="preserve">    </w:t>
      </w:r>
      <w:r>
        <w:rPr>
          <w:rFonts w:hint="eastAsia"/>
        </w:rPr>
        <w:t>以上</w:t>
      </w:r>
      <w:r>
        <w:t>代码主要配置了实时数据显示的C</w:t>
      </w:r>
      <w:r>
        <w:rPr>
          <w:rFonts w:hint="eastAsia"/>
        </w:rPr>
        <w:t>har.js图表</w:t>
      </w:r>
      <w:r>
        <w:t>，</w:t>
      </w:r>
      <w:r>
        <w:rPr>
          <w:rFonts w:hint="eastAsia"/>
        </w:rPr>
        <w:t>然后</w:t>
      </w:r>
      <w:r>
        <w:t>以500</w:t>
      </w:r>
      <w:r>
        <w:rPr>
          <w:rFonts w:hint="eastAsia"/>
        </w:rPr>
        <w:t>ms</w:t>
      </w:r>
      <w:r>
        <w:t>的</w:t>
      </w:r>
      <w:r w:rsidR="004959DC">
        <w:t>周期</w:t>
      </w:r>
      <w:r>
        <w:t>向服务器请求最新数据并刷新图表。</w:t>
      </w:r>
    </w:p>
    <w:p w14:paraId="66D10AF6" w14:textId="77777777" w:rsidR="00C9064B" w:rsidRDefault="001E4A4D" w:rsidP="00161D05">
      <w:r>
        <w:rPr>
          <w:rFonts w:hint="eastAsia"/>
        </w:rPr>
        <w:t xml:space="preserve">    历史</w:t>
      </w:r>
      <w:r>
        <w:t>日期显示图表的相关主要代码如下</w:t>
      </w:r>
      <w:r>
        <w:rPr>
          <w:rFonts w:hint="eastAsia"/>
        </w:rPr>
        <w:t>：</w:t>
      </w:r>
    </w:p>
    <w:tbl>
      <w:tblPr>
        <w:tblStyle w:val="aa"/>
        <w:tblW w:w="0" w:type="auto"/>
        <w:tblLook w:val="04A0" w:firstRow="1" w:lastRow="0" w:firstColumn="1" w:lastColumn="0" w:noHBand="0" w:noVBand="1"/>
      </w:tblPr>
      <w:tblGrid>
        <w:gridCol w:w="8529"/>
      </w:tblGrid>
      <w:tr w:rsidR="00C9064B" w14:paraId="7E253940" w14:textId="77777777" w:rsidTr="001E4A4D">
        <w:tc>
          <w:tcPr>
            <w:tcW w:w="8529" w:type="dxa"/>
            <w:tcBorders>
              <w:top w:val="nil"/>
              <w:left w:val="nil"/>
              <w:bottom w:val="nil"/>
              <w:right w:val="nil"/>
            </w:tcBorders>
            <w:shd w:val="clear" w:color="auto" w:fill="404040" w:themeFill="text1" w:themeFillTint="BF"/>
          </w:tcPr>
          <w:p w14:paraId="7C9E609F" w14:textId="77777777" w:rsidR="00C9064B" w:rsidRDefault="00C9064B" w:rsidP="001E4A4D">
            <w:pPr>
              <w:autoSpaceDE w:val="0"/>
              <w:autoSpaceDN w:val="0"/>
              <w:adjustRightInd w:val="0"/>
              <w:spacing w:before="0" w:after="0"/>
              <w:jc w:val="left"/>
              <w:rPr>
                <w:rFonts w:ascii="Monaco" w:eastAsiaTheme="minorEastAsia" w:hAnsi="Monaco" w:cs="Monaco"/>
                <w:color w:val="F8F8F2"/>
                <w:kern w:val="0"/>
                <w:sz w:val="20"/>
                <w:szCs w:val="20"/>
                <w:lang w:eastAsia="ja-JP"/>
              </w:rPr>
            </w:pPr>
          </w:p>
          <w:p w14:paraId="62EDAB1F" w14:textId="77777777" w:rsidR="001E4A4D" w:rsidRDefault="001E4A4D" w:rsidP="001E4A4D">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A6E22E"/>
                <w:kern w:val="0"/>
                <w:sz w:val="20"/>
                <w:szCs w:val="20"/>
                <w:lang w:eastAsia="ja-JP"/>
              </w:rPr>
              <w:t>vm</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chart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p>
          <w:p w14:paraId="52CAABBD" w14:textId="77777777" w:rsidR="001E4A4D" w:rsidRDefault="001E4A4D" w:rsidP="001E4A4D">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series</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E6DB74"/>
                <w:kern w:val="0"/>
                <w:sz w:val="20"/>
                <w:szCs w:val="20"/>
                <w:lang w:eastAsia="ja-JP"/>
              </w:rPr>
              <w:t>'22'</w:t>
            </w:r>
            <w:r>
              <w:rPr>
                <w:rFonts w:ascii="Monaco" w:eastAsiaTheme="minorEastAsia" w:hAnsi="Monaco" w:cs="Monaco"/>
                <w:color w:val="F8F8F2"/>
                <w:kern w:val="0"/>
                <w:sz w:val="20"/>
                <w:szCs w:val="20"/>
                <w:lang w:eastAsia="ja-JP"/>
              </w:rPr>
              <w:t>],</w:t>
            </w:r>
          </w:p>
          <w:p w14:paraId="442B4594" w14:textId="77777777" w:rsidR="001E4A4D" w:rsidRDefault="001E4A4D" w:rsidP="001E4A4D">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option</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p>
          <w:p w14:paraId="4B192963" w14:textId="77777777" w:rsidR="001E4A4D" w:rsidRDefault="001E4A4D" w:rsidP="001E4A4D">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pointDot</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true</w:t>
            </w:r>
            <w:r>
              <w:rPr>
                <w:rFonts w:ascii="Monaco" w:eastAsiaTheme="minorEastAsia" w:hAnsi="Monaco" w:cs="Monaco"/>
                <w:color w:val="F8F8F2"/>
                <w:kern w:val="0"/>
                <w:sz w:val="20"/>
                <w:szCs w:val="20"/>
                <w:lang w:eastAsia="ja-JP"/>
              </w:rPr>
              <w:t>,</w:t>
            </w:r>
          </w:p>
          <w:p w14:paraId="1F55A704" w14:textId="77777777" w:rsidR="001E4A4D" w:rsidRDefault="001E4A4D" w:rsidP="001E4A4D">
            <w:pPr>
              <w:autoSpaceDE w:val="0"/>
              <w:autoSpaceDN w:val="0"/>
              <w:adjustRightInd w:val="0"/>
              <w:spacing w:before="0" w:after="0"/>
              <w:jc w:val="left"/>
              <w:rPr>
                <w:rFonts w:ascii="Monaco" w:eastAsiaTheme="minorEastAsia" w:hAnsi="Monaco" w:cs="Monaco"/>
                <w:color w:val="75715E"/>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scaleOverride</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true</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75715E"/>
                <w:kern w:val="0"/>
                <w:sz w:val="20"/>
                <w:szCs w:val="20"/>
                <w:lang w:eastAsia="ja-JP"/>
              </w:rPr>
              <w:t>//</w:t>
            </w:r>
            <w:r>
              <w:rPr>
                <w:rFonts w:ascii="Monaco" w:eastAsiaTheme="minorEastAsia" w:hAnsi="Monaco" w:cs="Monaco"/>
                <w:color w:val="75715E"/>
                <w:kern w:val="0"/>
                <w:sz w:val="20"/>
                <w:szCs w:val="20"/>
                <w:lang w:eastAsia="ja-JP"/>
              </w:rPr>
              <w:t>是否用硬编码重写</w:t>
            </w:r>
            <w:r>
              <w:rPr>
                <w:rFonts w:ascii="Monaco" w:eastAsiaTheme="minorEastAsia" w:hAnsi="Monaco" w:cs="Monaco"/>
                <w:color w:val="75715E"/>
                <w:kern w:val="0"/>
                <w:sz w:val="20"/>
                <w:szCs w:val="20"/>
                <w:lang w:eastAsia="ja-JP"/>
              </w:rPr>
              <w:t>y</w:t>
            </w:r>
            <w:r>
              <w:rPr>
                <w:rFonts w:ascii="Monaco" w:eastAsiaTheme="minorEastAsia" w:hAnsi="Monaco" w:cs="Monaco"/>
                <w:color w:val="75715E"/>
                <w:kern w:val="0"/>
                <w:sz w:val="20"/>
                <w:szCs w:val="20"/>
                <w:lang w:eastAsia="ja-JP"/>
              </w:rPr>
              <w:t>轴网格线</w:t>
            </w:r>
          </w:p>
          <w:p w14:paraId="33F4F515" w14:textId="77777777" w:rsidR="001E4A4D" w:rsidRDefault="001E4A4D" w:rsidP="001E4A4D">
            <w:pPr>
              <w:autoSpaceDE w:val="0"/>
              <w:autoSpaceDN w:val="0"/>
              <w:adjustRightInd w:val="0"/>
              <w:spacing w:before="0" w:after="0"/>
              <w:jc w:val="left"/>
              <w:rPr>
                <w:rFonts w:ascii="Monaco" w:eastAsiaTheme="minorEastAsia" w:hAnsi="Monaco" w:cs="Monaco"/>
                <w:color w:val="75715E"/>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scaleSteps</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E81FF"/>
                <w:kern w:val="0"/>
                <w:sz w:val="20"/>
                <w:szCs w:val="20"/>
                <w:lang w:eastAsia="ja-JP"/>
              </w:rPr>
              <w:t>6</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75715E"/>
                <w:kern w:val="0"/>
                <w:sz w:val="20"/>
                <w:szCs w:val="20"/>
                <w:lang w:eastAsia="ja-JP"/>
              </w:rPr>
              <w:t>//y</w:t>
            </w:r>
            <w:r>
              <w:rPr>
                <w:rFonts w:ascii="Monaco" w:eastAsiaTheme="minorEastAsia" w:hAnsi="Monaco" w:cs="Monaco"/>
                <w:color w:val="75715E"/>
                <w:kern w:val="0"/>
                <w:sz w:val="20"/>
                <w:szCs w:val="20"/>
                <w:lang w:eastAsia="ja-JP"/>
              </w:rPr>
              <w:t>轴刻度的个数</w:t>
            </w:r>
          </w:p>
          <w:p w14:paraId="576AFC0C" w14:textId="77777777" w:rsidR="001E4A4D" w:rsidRDefault="001E4A4D" w:rsidP="001E4A4D">
            <w:pPr>
              <w:autoSpaceDE w:val="0"/>
              <w:autoSpaceDN w:val="0"/>
              <w:adjustRightInd w:val="0"/>
              <w:spacing w:before="0" w:after="0"/>
              <w:jc w:val="left"/>
              <w:rPr>
                <w:rFonts w:ascii="Monaco" w:eastAsiaTheme="minorEastAsia" w:hAnsi="Monaco" w:cs="Monaco"/>
                <w:color w:val="75715E"/>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scaleStepWidth</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E81FF"/>
                <w:kern w:val="0"/>
                <w:sz w:val="20"/>
                <w:szCs w:val="20"/>
                <w:lang w:eastAsia="ja-JP"/>
              </w:rPr>
              <w:t>10</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75715E"/>
                <w:kern w:val="0"/>
                <w:sz w:val="20"/>
                <w:szCs w:val="20"/>
                <w:lang w:eastAsia="ja-JP"/>
              </w:rPr>
              <w:t>//y</w:t>
            </w:r>
            <w:r>
              <w:rPr>
                <w:rFonts w:ascii="Monaco" w:eastAsiaTheme="minorEastAsia" w:hAnsi="Monaco" w:cs="Monaco"/>
                <w:color w:val="75715E"/>
                <w:kern w:val="0"/>
                <w:sz w:val="20"/>
                <w:szCs w:val="20"/>
                <w:lang w:eastAsia="ja-JP"/>
              </w:rPr>
              <w:t>轴每个刻度的宽度</w:t>
            </w:r>
          </w:p>
          <w:p w14:paraId="3E5434E5" w14:textId="77777777" w:rsidR="001E4A4D" w:rsidRDefault="001E4A4D" w:rsidP="001E4A4D">
            <w:pPr>
              <w:autoSpaceDE w:val="0"/>
              <w:autoSpaceDN w:val="0"/>
              <w:adjustRightInd w:val="0"/>
              <w:spacing w:before="0" w:after="0"/>
              <w:jc w:val="left"/>
              <w:rPr>
                <w:rFonts w:ascii="Monaco" w:eastAsiaTheme="minorEastAsia" w:hAnsi="Monaco" w:cs="Monaco"/>
                <w:color w:val="75715E"/>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scaleStartValue</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AE81FF"/>
                <w:kern w:val="0"/>
                <w:sz w:val="20"/>
                <w:szCs w:val="20"/>
                <w:lang w:eastAsia="ja-JP"/>
              </w:rPr>
              <w:t>15</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75715E"/>
                <w:kern w:val="0"/>
                <w:sz w:val="20"/>
                <w:szCs w:val="20"/>
                <w:lang w:eastAsia="ja-JP"/>
              </w:rPr>
              <w:t>//y</w:t>
            </w:r>
            <w:r>
              <w:rPr>
                <w:rFonts w:ascii="Monaco" w:eastAsiaTheme="minorEastAsia" w:hAnsi="Monaco" w:cs="Monaco"/>
                <w:color w:val="75715E"/>
                <w:kern w:val="0"/>
                <w:sz w:val="20"/>
                <w:szCs w:val="20"/>
                <w:lang w:eastAsia="ja-JP"/>
              </w:rPr>
              <w:t>轴的起始值</w:t>
            </w:r>
          </w:p>
          <w:p w14:paraId="3F7E1B8B" w14:textId="77777777" w:rsidR="001E4A4D" w:rsidRDefault="001E4A4D" w:rsidP="001E4A4D">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responsive</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true</w:t>
            </w:r>
            <w:r>
              <w:rPr>
                <w:rFonts w:ascii="Monaco" w:eastAsiaTheme="minorEastAsia" w:hAnsi="Monaco" w:cs="Monaco"/>
                <w:color w:val="F8F8F2"/>
                <w:kern w:val="0"/>
                <w:sz w:val="20"/>
                <w:szCs w:val="20"/>
                <w:lang w:eastAsia="ja-JP"/>
              </w:rPr>
              <w:t>,</w:t>
            </w:r>
          </w:p>
          <w:p w14:paraId="63F381FB" w14:textId="77777777" w:rsidR="001E4A4D" w:rsidRDefault="001E4A4D" w:rsidP="001E4A4D">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scaleLabel</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E6DB74"/>
                <w:kern w:val="0"/>
                <w:sz w:val="20"/>
                <w:szCs w:val="20"/>
                <w:lang w:eastAsia="ja-JP"/>
              </w:rPr>
              <w:t>"&lt;%=value%&gt; ℃"</w:t>
            </w:r>
            <w:r>
              <w:rPr>
                <w:rFonts w:ascii="Monaco" w:eastAsiaTheme="minorEastAsia" w:hAnsi="Monaco" w:cs="Monaco"/>
                <w:color w:val="F8F8F2"/>
                <w:kern w:val="0"/>
                <w:sz w:val="20"/>
                <w:szCs w:val="20"/>
                <w:lang w:eastAsia="ja-JP"/>
              </w:rPr>
              <w:t>,</w:t>
            </w:r>
          </w:p>
          <w:p w14:paraId="0FCE55E6" w14:textId="77777777" w:rsidR="001E4A4D" w:rsidRDefault="001E4A4D" w:rsidP="001E4A4D">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tooltipTemplate</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E6DB74"/>
                <w:kern w:val="0"/>
                <w:sz w:val="20"/>
                <w:szCs w:val="20"/>
                <w:lang w:eastAsia="ja-JP"/>
              </w:rPr>
              <w:t>"&lt;%= value %&gt;℃"</w:t>
            </w:r>
          </w:p>
          <w:p w14:paraId="79C2189D" w14:textId="77777777" w:rsidR="001E4A4D" w:rsidRDefault="001E4A4D" w:rsidP="001E4A4D">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p>
          <w:p w14:paraId="26374ADA" w14:textId="77777777" w:rsidR="001E4A4D" w:rsidRDefault="001E4A4D" w:rsidP="001E4A4D">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p>
          <w:p w14:paraId="323F64F0" w14:textId="77777777" w:rsidR="001E4A4D" w:rsidRDefault="001E4A4D" w:rsidP="001E4A4D">
            <w:pPr>
              <w:autoSpaceDE w:val="0"/>
              <w:autoSpaceDN w:val="0"/>
              <w:adjustRightInd w:val="0"/>
              <w:spacing w:before="0" w:after="0"/>
              <w:jc w:val="left"/>
              <w:rPr>
                <w:rFonts w:ascii="Monaco" w:eastAsiaTheme="minorEastAsia" w:hAnsi="Monaco" w:cs="Monaco"/>
                <w:color w:val="75715E"/>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75715E"/>
                <w:kern w:val="0"/>
                <w:sz w:val="20"/>
                <w:szCs w:val="20"/>
                <w:lang w:eastAsia="ja-JP"/>
              </w:rPr>
              <w:t>//history chart start</w:t>
            </w:r>
          </w:p>
          <w:p w14:paraId="45101990" w14:textId="77777777" w:rsidR="001E4A4D" w:rsidRDefault="001E4A4D" w:rsidP="001E4A4D">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vm</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histryChart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p>
          <w:p w14:paraId="15B18301" w14:textId="77777777" w:rsidR="001E4A4D" w:rsidRDefault="001E4A4D" w:rsidP="001E4A4D">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labels</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p>
          <w:p w14:paraId="55FB8119" w14:textId="77777777" w:rsidR="001E4A4D" w:rsidRDefault="001E4A4D" w:rsidP="001E4A4D">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data</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p>
          <w:p w14:paraId="2C947DB7" w14:textId="77777777" w:rsidR="001E4A4D" w:rsidRDefault="001E4A4D" w:rsidP="001E4A4D">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p>
          <w:p w14:paraId="57A7A2F5" w14:textId="77777777" w:rsidR="001E4A4D" w:rsidRDefault="001E4A4D" w:rsidP="001E4A4D">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vm</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historyDay</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new</w:t>
            </w:r>
            <w:r>
              <w:rPr>
                <w:rFonts w:ascii="Monaco" w:eastAsiaTheme="minorEastAsia" w:hAnsi="Monaco" w:cs="Monaco"/>
                <w:color w:val="F8F8F2"/>
                <w:kern w:val="0"/>
                <w:sz w:val="20"/>
                <w:szCs w:val="20"/>
                <w:lang w:eastAsia="ja-JP"/>
              </w:rPr>
              <w:t xml:space="preserve"> Date().</w:t>
            </w:r>
            <w:r>
              <w:rPr>
                <w:rFonts w:ascii="Monaco" w:eastAsiaTheme="minorEastAsia" w:hAnsi="Monaco" w:cs="Monaco"/>
                <w:color w:val="A6E22E"/>
                <w:kern w:val="0"/>
                <w:sz w:val="20"/>
                <w:szCs w:val="20"/>
                <w:lang w:eastAsia="ja-JP"/>
              </w:rPr>
              <w:t>getTime</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E81FF"/>
                <w:kern w:val="0"/>
                <w:sz w:val="20"/>
                <w:szCs w:val="20"/>
                <w:lang w:eastAsia="ja-JP"/>
              </w:rPr>
              <w:t>90</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E81FF"/>
                <w:kern w:val="0"/>
                <w:sz w:val="20"/>
                <w:szCs w:val="20"/>
                <w:lang w:eastAsia="ja-JP"/>
              </w:rPr>
              <w:t>24</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E81FF"/>
                <w:kern w:val="0"/>
                <w:sz w:val="20"/>
                <w:szCs w:val="20"/>
                <w:lang w:eastAsia="ja-JP"/>
              </w:rPr>
              <w:t>3600</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E81FF"/>
                <w:kern w:val="0"/>
                <w:sz w:val="20"/>
                <w:szCs w:val="20"/>
                <w:lang w:eastAsia="ja-JP"/>
              </w:rPr>
              <w:t>1000</w:t>
            </w:r>
            <w:r>
              <w:rPr>
                <w:rFonts w:ascii="Monaco" w:eastAsiaTheme="minorEastAsia" w:hAnsi="Monaco" w:cs="Monaco"/>
                <w:color w:val="F8F8F2"/>
                <w:kern w:val="0"/>
                <w:sz w:val="20"/>
                <w:szCs w:val="20"/>
                <w:lang w:eastAsia="ja-JP"/>
              </w:rPr>
              <w:t>;</w:t>
            </w:r>
          </w:p>
          <w:p w14:paraId="552363CC" w14:textId="77777777" w:rsidR="001E4A4D" w:rsidRDefault="001E4A4D" w:rsidP="001E4A4D">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vm</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showHistory</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function</w:t>
            </w:r>
            <w:r>
              <w:rPr>
                <w:rFonts w:ascii="Monaco" w:eastAsiaTheme="minorEastAsia" w:hAnsi="Monaco" w:cs="Monaco"/>
                <w:color w:val="F8F8F2"/>
                <w:kern w:val="0"/>
                <w:sz w:val="20"/>
                <w:szCs w:val="20"/>
                <w:lang w:eastAsia="ja-JP"/>
              </w:rPr>
              <w:t xml:space="preserve"> () {</w:t>
            </w:r>
          </w:p>
          <w:p w14:paraId="49B87E4C" w14:textId="77777777" w:rsidR="001E4A4D" w:rsidRDefault="001E4A4D" w:rsidP="001E4A4D">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resource</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sensorValue</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history</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query</w:t>
            </w:r>
            <w:r>
              <w:rPr>
                <w:rFonts w:ascii="Monaco" w:eastAsiaTheme="minorEastAsia" w:hAnsi="Monaco" w:cs="Monaco"/>
                <w:color w:val="F8F8F2"/>
                <w:kern w:val="0"/>
                <w:sz w:val="20"/>
                <w:szCs w:val="20"/>
                <w:lang w:eastAsia="ja-JP"/>
              </w:rPr>
              <w:t>({</w:t>
            </w:r>
          </w:p>
          <w:p w14:paraId="45D206BF" w14:textId="77777777" w:rsidR="001E4A4D" w:rsidRDefault="001E4A4D" w:rsidP="001E4A4D">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sensor_id</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sensor_id</w:t>
            </w:r>
            <w:r>
              <w:rPr>
                <w:rFonts w:ascii="Monaco" w:eastAsiaTheme="minorEastAsia" w:hAnsi="Monaco" w:cs="Monaco"/>
                <w:color w:val="F8F8F2"/>
                <w:kern w:val="0"/>
                <w:sz w:val="20"/>
                <w:szCs w:val="20"/>
                <w:lang w:eastAsia="ja-JP"/>
              </w:rPr>
              <w:t>,</w:t>
            </w:r>
          </w:p>
          <w:p w14:paraId="25599EC3" w14:textId="77777777" w:rsidR="001E4A4D" w:rsidRDefault="001E4A4D" w:rsidP="001E4A4D">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start</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vm</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historyDay</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E81FF"/>
                <w:kern w:val="0"/>
                <w:sz w:val="20"/>
                <w:szCs w:val="20"/>
                <w:lang w:eastAsia="ja-JP"/>
              </w:rPr>
              <w:t>1</w:t>
            </w:r>
            <w:r>
              <w:rPr>
                <w:rFonts w:ascii="Monaco" w:eastAsiaTheme="minorEastAsia" w:hAnsi="Monaco" w:cs="Monaco"/>
                <w:color w:val="F8F8F2"/>
                <w:kern w:val="0"/>
                <w:sz w:val="20"/>
                <w:szCs w:val="20"/>
                <w:lang w:eastAsia="ja-JP"/>
              </w:rPr>
              <w:t>,</w:t>
            </w:r>
          </w:p>
          <w:p w14:paraId="7A2C5C5A" w14:textId="77777777" w:rsidR="001E4A4D" w:rsidRDefault="001E4A4D" w:rsidP="001E4A4D">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end</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vm</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historyDay</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E81FF"/>
                <w:kern w:val="0"/>
                <w:sz w:val="20"/>
                <w:szCs w:val="20"/>
                <w:lang w:eastAsia="ja-JP"/>
              </w:rPr>
              <w:t>86400000</w:t>
            </w:r>
          </w:p>
          <w:p w14:paraId="12DFEDC5" w14:textId="77777777" w:rsidR="001E4A4D" w:rsidRDefault="001E4A4D" w:rsidP="001E4A4D">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 </w:t>
            </w:r>
            <w:r>
              <w:rPr>
                <w:rFonts w:ascii="Monaco" w:eastAsiaTheme="minorEastAsia" w:hAnsi="Monaco" w:cs="Monaco"/>
                <w:color w:val="66D9EF"/>
                <w:kern w:val="0"/>
                <w:sz w:val="20"/>
                <w:szCs w:val="20"/>
                <w:lang w:eastAsia="ja-JP"/>
              </w:rPr>
              <w:t>function</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data</w:t>
            </w:r>
            <w:r>
              <w:rPr>
                <w:rFonts w:ascii="Monaco" w:eastAsiaTheme="minorEastAsia" w:hAnsi="Monaco" w:cs="Monaco"/>
                <w:color w:val="F8F8F2"/>
                <w:kern w:val="0"/>
                <w:sz w:val="20"/>
                <w:szCs w:val="20"/>
                <w:lang w:eastAsia="ja-JP"/>
              </w:rPr>
              <w:t>) {</w:t>
            </w:r>
          </w:p>
          <w:p w14:paraId="33B168D2" w14:textId="77777777" w:rsidR="001E4A4D" w:rsidRDefault="001E4A4D" w:rsidP="001E4A4D">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vm</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histryChart</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labels</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p>
          <w:p w14:paraId="380F1A5B" w14:textId="77777777" w:rsidR="001E4A4D" w:rsidRDefault="001E4A4D" w:rsidP="001E4A4D">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vm</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histryChart</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data</w:t>
            </w:r>
            <w:r>
              <w:rPr>
                <w:rFonts w:ascii="Monaco" w:eastAsiaTheme="minorEastAsia" w:hAnsi="Monaco" w:cs="Monaco"/>
                <w:color w:val="F8F8F2"/>
                <w:kern w:val="0"/>
                <w:sz w:val="20"/>
                <w:szCs w:val="20"/>
                <w:lang w:eastAsia="ja-JP"/>
              </w:rPr>
              <w:t>[</w:t>
            </w:r>
            <w:r>
              <w:rPr>
                <w:rFonts w:ascii="Monaco" w:eastAsiaTheme="minorEastAsia" w:hAnsi="Monaco" w:cs="Monaco"/>
                <w:color w:val="AE81FF"/>
                <w:kern w:val="0"/>
                <w:sz w:val="20"/>
                <w:szCs w:val="20"/>
                <w:lang w:eastAsia="ja-JP"/>
              </w:rPr>
              <w:t>0</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p>
          <w:p w14:paraId="3672D546" w14:textId="77777777" w:rsidR="001E4A4D" w:rsidRDefault="001E4A4D" w:rsidP="001E4A4D">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_</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forEach</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data</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66D9EF"/>
                <w:kern w:val="0"/>
                <w:sz w:val="20"/>
                <w:szCs w:val="20"/>
                <w:lang w:eastAsia="ja-JP"/>
              </w:rPr>
              <w:t>function</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obj</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index</w:t>
            </w:r>
            <w:r>
              <w:rPr>
                <w:rFonts w:ascii="Monaco" w:eastAsiaTheme="minorEastAsia" w:hAnsi="Monaco" w:cs="Monaco"/>
                <w:color w:val="F8F8F2"/>
                <w:kern w:val="0"/>
                <w:sz w:val="20"/>
                <w:szCs w:val="20"/>
                <w:lang w:eastAsia="ja-JP"/>
              </w:rPr>
              <w:t>) {</w:t>
            </w:r>
          </w:p>
          <w:p w14:paraId="6E6CAB74" w14:textId="77777777" w:rsidR="001E4A4D" w:rsidRDefault="001E4A4D" w:rsidP="001E4A4D">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vm</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histryChart</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labels</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push</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index</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F92672"/>
                <w:kern w:val="0"/>
                <w:sz w:val="20"/>
                <w:szCs w:val="20"/>
                <w:lang w:eastAsia="ja-JP"/>
              </w:rPr>
              <w:t>+</w:t>
            </w:r>
            <w:r>
              <w:rPr>
                <w:rFonts w:ascii="Monaco" w:eastAsiaTheme="minorEastAsia" w:hAnsi="Monaco" w:cs="Monaco"/>
                <w:color w:val="F8F8F2"/>
                <w:kern w:val="0"/>
                <w:sz w:val="20"/>
                <w:szCs w:val="20"/>
                <w:lang w:eastAsia="ja-JP"/>
              </w:rPr>
              <w:t xml:space="preserve"> </w:t>
            </w:r>
            <w:r>
              <w:rPr>
                <w:rFonts w:ascii="Monaco" w:eastAsiaTheme="minorEastAsia" w:hAnsi="Monaco" w:cs="Monaco"/>
                <w:color w:val="E6DB74"/>
                <w:kern w:val="0"/>
                <w:sz w:val="20"/>
                <w:szCs w:val="20"/>
                <w:lang w:eastAsia="ja-JP"/>
              </w:rPr>
              <w:t>'</w:t>
            </w:r>
            <w:r>
              <w:rPr>
                <w:rFonts w:ascii="Monaco" w:eastAsiaTheme="minorEastAsia" w:hAnsi="Monaco" w:cs="Monaco"/>
                <w:color w:val="E6DB74"/>
                <w:kern w:val="0"/>
                <w:sz w:val="20"/>
                <w:szCs w:val="20"/>
                <w:lang w:eastAsia="ja-JP"/>
              </w:rPr>
              <w:t>时</w:t>
            </w:r>
            <w:r>
              <w:rPr>
                <w:rFonts w:ascii="Monaco" w:eastAsiaTheme="minorEastAsia" w:hAnsi="Monaco" w:cs="Monaco"/>
                <w:color w:val="E6DB74"/>
                <w:kern w:val="0"/>
                <w:sz w:val="20"/>
                <w:szCs w:val="20"/>
                <w:lang w:eastAsia="ja-JP"/>
              </w:rPr>
              <w:t>'</w:t>
            </w:r>
            <w:r>
              <w:rPr>
                <w:rFonts w:ascii="Monaco" w:eastAsiaTheme="minorEastAsia" w:hAnsi="Monaco" w:cs="Monaco"/>
                <w:color w:val="F8F8F2"/>
                <w:kern w:val="0"/>
                <w:sz w:val="20"/>
                <w:szCs w:val="20"/>
                <w:lang w:eastAsia="ja-JP"/>
              </w:rPr>
              <w:t>);</w:t>
            </w:r>
          </w:p>
          <w:p w14:paraId="59FA76DA" w14:textId="77777777" w:rsidR="001E4A4D" w:rsidRDefault="001E4A4D" w:rsidP="001E4A4D">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vm</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histryChart</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data</w:t>
            </w:r>
            <w:r>
              <w:rPr>
                <w:rFonts w:ascii="Monaco" w:eastAsiaTheme="minorEastAsia" w:hAnsi="Monaco" w:cs="Monaco"/>
                <w:color w:val="F8F8F2"/>
                <w:kern w:val="0"/>
                <w:sz w:val="20"/>
                <w:szCs w:val="20"/>
                <w:lang w:eastAsia="ja-JP"/>
              </w:rPr>
              <w:t>[</w:t>
            </w:r>
            <w:r>
              <w:rPr>
                <w:rFonts w:ascii="Monaco" w:eastAsiaTheme="minorEastAsia" w:hAnsi="Monaco" w:cs="Monaco"/>
                <w:color w:val="AE81FF"/>
                <w:kern w:val="0"/>
                <w:sz w:val="20"/>
                <w:szCs w:val="20"/>
                <w:lang w:eastAsia="ja-JP"/>
              </w:rPr>
              <w:t>0</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push</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obj</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value</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toFixed</w:t>
            </w:r>
            <w:r>
              <w:rPr>
                <w:rFonts w:ascii="Monaco" w:eastAsiaTheme="minorEastAsia" w:hAnsi="Monaco" w:cs="Monaco"/>
                <w:color w:val="F8F8F2"/>
                <w:kern w:val="0"/>
                <w:sz w:val="20"/>
                <w:szCs w:val="20"/>
                <w:lang w:eastAsia="ja-JP"/>
              </w:rPr>
              <w:t>(</w:t>
            </w:r>
            <w:r>
              <w:rPr>
                <w:rFonts w:ascii="Monaco" w:eastAsiaTheme="minorEastAsia" w:hAnsi="Monaco" w:cs="Monaco"/>
                <w:color w:val="AE81FF"/>
                <w:kern w:val="0"/>
                <w:sz w:val="20"/>
                <w:szCs w:val="20"/>
                <w:lang w:eastAsia="ja-JP"/>
              </w:rPr>
              <w:t>1</w:t>
            </w:r>
            <w:r>
              <w:rPr>
                <w:rFonts w:ascii="Monaco" w:eastAsiaTheme="minorEastAsia" w:hAnsi="Monaco" w:cs="Monaco"/>
                <w:color w:val="F8F8F2"/>
                <w:kern w:val="0"/>
                <w:sz w:val="20"/>
                <w:szCs w:val="20"/>
                <w:lang w:eastAsia="ja-JP"/>
              </w:rPr>
              <w:t>));</w:t>
            </w:r>
          </w:p>
          <w:p w14:paraId="78AE70D1" w14:textId="77777777" w:rsidR="001E4A4D" w:rsidRDefault="001E4A4D" w:rsidP="001E4A4D">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p>
          <w:p w14:paraId="572B0A25" w14:textId="77777777" w:rsidR="001E4A4D" w:rsidRDefault="001E4A4D" w:rsidP="001E4A4D">
            <w:pPr>
              <w:autoSpaceDE w:val="0"/>
              <w:autoSpaceDN w:val="0"/>
              <w:adjustRightInd w:val="0"/>
              <w:spacing w:before="0" w:after="0"/>
              <w:jc w:val="left"/>
              <w:rPr>
                <w:rFonts w:ascii="Monaco" w:eastAsiaTheme="minorEastAsia" w:hAnsi="Monaco" w:cs="Monaco"/>
                <w:color w:val="75715E"/>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75715E"/>
                <w:kern w:val="0"/>
                <w:sz w:val="20"/>
                <w:szCs w:val="20"/>
                <w:lang w:eastAsia="ja-JP"/>
              </w:rPr>
              <w:t>//vm.histryChart.labels.splice(0,24);</w:t>
            </w:r>
          </w:p>
          <w:p w14:paraId="29310FF9" w14:textId="77777777" w:rsidR="001E4A4D" w:rsidRDefault="001E4A4D" w:rsidP="001E4A4D">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p>
          <w:p w14:paraId="5A3E97D3" w14:textId="77777777" w:rsidR="001E4A4D" w:rsidRDefault="001E4A4D" w:rsidP="001E4A4D">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p>
          <w:p w14:paraId="2E5367B9" w14:textId="77777777" w:rsidR="001E4A4D" w:rsidRDefault="001E4A4D" w:rsidP="001E4A4D">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A6E22E"/>
                <w:kern w:val="0"/>
                <w:sz w:val="20"/>
                <w:szCs w:val="20"/>
                <w:lang w:eastAsia="ja-JP"/>
              </w:rPr>
              <w:t>vm</w:t>
            </w:r>
            <w:r>
              <w:rPr>
                <w:rFonts w:ascii="Monaco" w:eastAsiaTheme="minorEastAsia" w:hAnsi="Monaco" w:cs="Monaco"/>
                <w:color w:val="F8F8F2"/>
                <w:kern w:val="0"/>
                <w:sz w:val="20"/>
                <w:szCs w:val="20"/>
                <w:lang w:eastAsia="ja-JP"/>
              </w:rPr>
              <w:t>.</w:t>
            </w:r>
            <w:r>
              <w:rPr>
                <w:rFonts w:ascii="Monaco" w:eastAsiaTheme="minorEastAsia" w:hAnsi="Monaco" w:cs="Monaco"/>
                <w:color w:val="A6E22E"/>
                <w:kern w:val="0"/>
                <w:sz w:val="20"/>
                <w:szCs w:val="20"/>
                <w:lang w:eastAsia="ja-JP"/>
              </w:rPr>
              <w:t>showHistory</w:t>
            </w:r>
            <w:r>
              <w:rPr>
                <w:rFonts w:ascii="Monaco" w:eastAsiaTheme="minorEastAsia" w:hAnsi="Monaco" w:cs="Monaco"/>
                <w:color w:val="F8F8F2"/>
                <w:kern w:val="0"/>
                <w:sz w:val="20"/>
                <w:szCs w:val="20"/>
                <w:lang w:eastAsia="ja-JP"/>
              </w:rPr>
              <w:t>();</w:t>
            </w:r>
          </w:p>
          <w:p w14:paraId="50BEF787" w14:textId="77777777" w:rsidR="001E4A4D" w:rsidRPr="00C9064B" w:rsidRDefault="001E4A4D" w:rsidP="001E4A4D">
            <w:pPr>
              <w:autoSpaceDE w:val="0"/>
              <w:autoSpaceDN w:val="0"/>
              <w:adjustRightInd w:val="0"/>
              <w:spacing w:before="0" w:after="0"/>
              <w:jc w:val="left"/>
              <w:rPr>
                <w:rFonts w:ascii="Monaco" w:eastAsiaTheme="minorEastAsia" w:hAnsi="Monaco" w:cs="Monaco"/>
                <w:color w:val="75715E"/>
                <w:kern w:val="0"/>
                <w:sz w:val="20"/>
                <w:szCs w:val="20"/>
                <w:lang w:eastAsia="ja-JP"/>
              </w:rPr>
            </w:pPr>
            <w:r>
              <w:rPr>
                <w:rFonts w:ascii="Monaco" w:eastAsiaTheme="minorEastAsia" w:hAnsi="Monaco" w:cs="Monaco"/>
                <w:color w:val="F8F8F2"/>
                <w:kern w:val="0"/>
                <w:sz w:val="20"/>
                <w:szCs w:val="20"/>
                <w:lang w:eastAsia="ja-JP"/>
              </w:rPr>
              <w:t xml:space="preserve">    </w:t>
            </w:r>
            <w:r>
              <w:rPr>
                <w:rFonts w:ascii="Monaco" w:eastAsiaTheme="minorEastAsia" w:hAnsi="Monaco" w:cs="Monaco"/>
                <w:color w:val="75715E"/>
                <w:kern w:val="0"/>
                <w:sz w:val="20"/>
                <w:szCs w:val="20"/>
                <w:lang w:eastAsia="ja-JP"/>
              </w:rPr>
              <w:t>//history chart end</w:t>
            </w:r>
          </w:p>
          <w:p w14:paraId="492ACF48" w14:textId="77777777" w:rsidR="001E4A4D" w:rsidRDefault="001E4A4D" w:rsidP="001E4A4D">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 xml:space="preserve">  }</w:t>
            </w:r>
          </w:p>
          <w:p w14:paraId="0A5EE3D0" w14:textId="77777777" w:rsidR="001E4A4D" w:rsidRDefault="001E4A4D" w:rsidP="001E4A4D">
            <w:pPr>
              <w:autoSpaceDE w:val="0"/>
              <w:autoSpaceDN w:val="0"/>
              <w:adjustRightInd w:val="0"/>
              <w:spacing w:before="0" w:after="0"/>
              <w:jc w:val="left"/>
              <w:rPr>
                <w:rFonts w:ascii="Monaco" w:eastAsiaTheme="minorEastAsia" w:hAnsi="Monaco" w:cs="Monaco"/>
                <w:color w:val="F8F8F2"/>
                <w:kern w:val="0"/>
                <w:sz w:val="20"/>
                <w:szCs w:val="20"/>
                <w:lang w:eastAsia="ja-JP"/>
              </w:rPr>
            </w:pPr>
            <w:r>
              <w:rPr>
                <w:rFonts w:ascii="Monaco" w:eastAsiaTheme="minorEastAsia" w:hAnsi="Monaco" w:cs="Monaco"/>
                <w:color w:val="F8F8F2"/>
                <w:kern w:val="0"/>
                <w:sz w:val="20"/>
                <w:szCs w:val="20"/>
                <w:lang w:eastAsia="ja-JP"/>
              </w:rPr>
              <w:t>})();</w:t>
            </w:r>
          </w:p>
          <w:p w14:paraId="75565031" w14:textId="77777777" w:rsidR="00C9064B" w:rsidRPr="003F2DC8" w:rsidRDefault="00C9064B" w:rsidP="001E4A4D">
            <w:pPr>
              <w:autoSpaceDE w:val="0"/>
              <w:autoSpaceDN w:val="0"/>
              <w:adjustRightInd w:val="0"/>
              <w:spacing w:before="0" w:after="0"/>
              <w:jc w:val="left"/>
              <w:rPr>
                <w:rFonts w:ascii="Monaco" w:eastAsiaTheme="minorEastAsia" w:hAnsi="Monaco" w:cs="Monaco"/>
                <w:color w:val="F8F8F2"/>
                <w:kern w:val="0"/>
                <w:sz w:val="20"/>
                <w:szCs w:val="20"/>
                <w:lang w:eastAsia="ja-JP"/>
              </w:rPr>
            </w:pPr>
          </w:p>
          <w:p w14:paraId="0B4F5965" w14:textId="77777777" w:rsidR="00C9064B" w:rsidRPr="005C4A9D" w:rsidRDefault="00C9064B" w:rsidP="00C9064B">
            <w:pPr>
              <w:autoSpaceDE w:val="0"/>
              <w:autoSpaceDN w:val="0"/>
              <w:adjustRightInd w:val="0"/>
              <w:spacing w:before="0" w:after="0"/>
              <w:jc w:val="left"/>
            </w:pPr>
          </w:p>
        </w:tc>
      </w:tr>
    </w:tbl>
    <w:p w14:paraId="751249FA" w14:textId="77777777" w:rsidR="00C9064B" w:rsidRDefault="001E4A4D" w:rsidP="00161D05">
      <w:r>
        <w:t xml:space="preserve">    </w:t>
      </w:r>
      <w:r>
        <w:rPr>
          <w:rFonts w:hint="eastAsia"/>
        </w:rPr>
        <w:t>以上</w:t>
      </w:r>
      <w:r>
        <w:t>代码主要是配置历史日期图表，根据用户选择的日期向服务器请求温度数据</w:t>
      </w:r>
      <w:r>
        <w:rPr>
          <w:rFonts w:hint="eastAsia"/>
        </w:rPr>
        <w:t>并</w:t>
      </w:r>
      <w:r>
        <w:t>在获取到数据后刷新图表。</w:t>
      </w:r>
    </w:p>
    <w:p w14:paraId="59ACF43B" w14:textId="77777777" w:rsidR="001E4A4D" w:rsidRDefault="00C10DE5" w:rsidP="00161D05">
      <w:r>
        <w:lastRenderedPageBreak/>
        <w:t xml:space="preserve">    </w:t>
      </w:r>
      <w:r w:rsidR="001E4A4D">
        <w:t>最终传感器的信息展示页面在大屏幕下的显示效果如下</w:t>
      </w:r>
      <w:r>
        <w:t>（历史数据记录为插入的随机数据）</w:t>
      </w:r>
      <w:r w:rsidR="001E4A4D">
        <w:t>：</w:t>
      </w:r>
    </w:p>
    <w:p w14:paraId="5B225160" w14:textId="77777777" w:rsidR="00C10DE5" w:rsidRDefault="00C10DE5" w:rsidP="00C10DE5">
      <w:pPr>
        <w:jc w:val="center"/>
      </w:pPr>
      <w:r w:rsidRPr="00C10DE5">
        <w:rPr>
          <w:noProof/>
        </w:rPr>
        <w:drawing>
          <wp:inline distT="0" distB="0" distL="0" distR="0" wp14:anchorId="0458D4E5" wp14:editId="5EEBF855">
            <wp:extent cx="5194935" cy="299585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5465" cy="3013459"/>
                    </a:xfrm>
                    <a:prstGeom prst="rect">
                      <a:avLst/>
                    </a:prstGeom>
                  </pic:spPr>
                </pic:pic>
              </a:graphicData>
            </a:graphic>
          </wp:inline>
        </w:drawing>
      </w:r>
    </w:p>
    <w:p w14:paraId="4E98B6D3" w14:textId="77777777" w:rsidR="00C10DE5" w:rsidRDefault="00C10DE5" w:rsidP="00C10DE5">
      <w:pPr>
        <w:pStyle w:val="af7"/>
      </w:pPr>
      <w:r>
        <w:t>图</w:t>
      </w:r>
      <w:r>
        <w:t xml:space="preserve">5-4 </w:t>
      </w:r>
      <w:r>
        <w:rPr>
          <w:rFonts w:hint="eastAsia"/>
        </w:rPr>
        <w:t>传感器</w:t>
      </w:r>
      <w:r>
        <w:t>信息展示页面</w:t>
      </w:r>
    </w:p>
    <w:p w14:paraId="53AAAC85" w14:textId="77777777" w:rsidR="00C10DE5" w:rsidRDefault="00C10DE5" w:rsidP="00C10DE5">
      <w:pPr>
        <w:pStyle w:val="af7"/>
      </w:pPr>
    </w:p>
    <w:p w14:paraId="55A94B6C" w14:textId="77777777" w:rsidR="00C10DE5" w:rsidRDefault="00C10DE5" w:rsidP="00C10DE5">
      <w:pPr>
        <w:pStyle w:val="af7"/>
        <w:sectPr w:rsidR="00C10DE5" w:rsidSect="00441451">
          <w:pgSz w:w="11907" w:h="16839"/>
          <w:pgMar w:top="1440" w:right="1797" w:bottom="1440" w:left="1797" w:header="720" w:footer="431" w:gutter="0"/>
          <w:cols w:space="720"/>
          <w:titlePg/>
          <w:docGrid w:linePitch="360"/>
        </w:sectPr>
      </w:pPr>
    </w:p>
    <w:p w14:paraId="5ABF57A8" w14:textId="77777777" w:rsidR="004F1E50" w:rsidRDefault="004E312E" w:rsidP="003A7C10">
      <w:pPr>
        <w:pStyle w:val="1"/>
      </w:pPr>
      <w:bookmarkStart w:id="358" w:name="_Toc450161976"/>
      <w:bookmarkStart w:id="359" w:name="_Toc450163586"/>
      <w:bookmarkStart w:id="360" w:name="_Toc450381515"/>
      <w:bookmarkStart w:id="361" w:name="_Toc450752007"/>
      <w:bookmarkStart w:id="362" w:name="_Toc451069728"/>
      <w:r>
        <w:lastRenderedPageBreak/>
        <w:t>致谢</w:t>
      </w:r>
      <w:bookmarkEnd w:id="358"/>
      <w:bookmarkEnd w:id="359"/>
      <w:bookmarkEnd w:id="360"/>
      <w:bookmarkEnd w:id="361"/>
      <w:bookmarkEnd w:id="362"/>
    </w:p>
    <w:p w14:paraId="7992B7AC" w14:textId="77777777" w:rsidR="003A7C10" w:rsidRPr="003A7C10" w:rsidRDefault="003A7C10" w:rsidP="003A7C10"/>
    <w:p w14:paraId="0C9D340E" w14:textId="77777777" w:rsidR="00F22470" w:rsidRPr="00F22470" w:rsidRDefault="00F22470" w:rsidP="00F22470">
      <w:r>
        <w:t xml:space="preserve">    </w:t>
      </w:r>
      <w:r w:rsidRPr="00F22470">
        <w:t>历时将近</w:t>
      </w:r>
      <w:r w:rsidR="003A7C10">
        <w:t>4</w:t>
      </w:r>
      <w:r w:rsidRPr="00F22470">
        <w:t>个月的时间终于</w:t>
      </w:r>
      <w:r w:rsidR="003A7C10">
        <w:t>完成了这次的毕业设计</w:t>
      </w:r>
      <w:r w:rsidRPr="00F22470">
        <w:t>，在</w:t>
      </w:r>
      <w:r w:rsidR="003A7C10">
        <w:t>毕设的设计中和</w:t>
      </w:r>
      <w:r w:rsidRPr="00F22470">
        <w:t>论文的写作过程中遇到了无数的困难和障碍，都在同学和老师的帮助下度过了。感谢我的</w:t>
      </w:r>
      <w:r w:rsidR="003A7C10">
        <w:t>毕业设计</w:t>
      </w:r>
      <w:r w:rsidRPr="00F22470">
        <w:t>指导老师</w:t>
      </w:r>
      <w:r w:rsidR="003A7C10">
        <w:t>周瑾</w:t>
      </w:r>
      <w:r w:rsidRPr="00F22470">
        <w:t>老师，</w:t>
      </w:r>
      <w:r w:rsidR="003A7C10">
        <w:t>感谢他对我的</w:t>
      </w:r>
      <w:r w:rsidR="003A7C10">
        <w:rPr>
          <w:rFonts w:hint="eastAsia"/>
        </w:rPr>
        <w:t>指导</w:t>
      </w:r>
      <w:r w:rsidR="003A7C10">
        <w:t>和信任</w:t>
      </w:r>
      <w:r w:rsidRPr="00F22470">
        <w:t>。</w:t>
      </w:r>
      <w:r w:rsidR="00EA706C">
        <w:t>让我顺利完成这次毕业设计。</w:t>
      </w:r>
    </w:p>
    <w:p w14:paraId="05E2A63A" w14:textId="77777777" w:rsidR="00F22470" w:rsidRDefault="00F22470" w:rsidP="00F22470">
      <w:r>
        <w:t xml:space="preserve">    </w:t>
      </w:r>
      <w:r w:rsidRPr="00F22470">
        <w:t>感谢这篇论文所涉及到的各位学者。本文</w:t>
      </w:r>
      <w:r w:rsidR="00EA54CE">
        <w:t>参考</w:t>
      </w:r>
      <w:r w:rsidRPr="00F22470">
        <w:t>了数位学者的研究文献，如果没有各位学者的研究成果的帮助和启发，我将很难完成本篇论文的写作。</w:t>
      </w:r>
    </w:p>
    <w:p w14:paraId="630FA7D4" w14:textId="77777777" w:rsidR="003A7C10" w:rsidRPr="00F22470" w:rsidRDefault="003A7C10" w:rsidP="00F22470">
      <w:r>
        <w:rPr>
          <w:rFonts w:hint="eastAsia"/>
        </w:rPr>
        <w:t xml:space="preserve">    </w:t>
      </w:r>
      <w:r>
        <w:t>感谢毕设</w:t>
      </w:r>
      <w:r>
        <w:rPr>
          <w:rFonts w:hint="eastAsia"/>
        </w:rPr>
        <w:t>中</w:t>
      </w:r>
      <w:r>
        <w:t>使用的那些开源代码库的贡献组织和个人，</w:t>
      </w:r>
      <w:r>
        <w:rPr>
          <w:rFonts w:hint="eastAsia"/>
        </w:rPr>
        <w:t>没有</w:t>
      </w:r>
      <w:r>
        <w:t>你们</w:t>
      </w:r>
      <w:r w:rsidR="00EA706C">
        <w:t>的无私奉献，</w:t>
      </w:r>
      <w:r>
        <w:t>本次</w:t>
      </w:r>
      <w:r>
        <w:rPr>
          <w:rFonts w:hint="eastAsia"/>
        </w:rPr>
        <w:t>毕设</w:t>
      </w:r>
      <w:r>
        <w:t>基本不可能进行下去。</w:t>
      </w:r>
    </w:p>
    <w:p w14:paraId="6AA66906" w14:textId="77777777" w:rsidR="00F22470" w:rsidRPr="00F22470" w:rsidRDefault="00F22470" w:rsidP="00F22470">
      <w:r>
        <w:t xml:space="preserve">    </w:t>
      </w:r>
      <w:r w:rsidRPr="00F22470">
        <w:t>感谢我</w:t>
      </w:r>
      <w:r w:rsidR="003A7C10">
        <w:rPr>
          <w:rFonts w:hint="eastAsia"/>
        </w:rPr>
        <w:t>现在</w:t>
      </w:r>
      <w:r w:rsidR="003A7C10">
        <w:t>的实习公司和同事们</w:t>
      </w:r>
      <w:r w:rsidRPr="00F22470">
        <w:t>，在我</w:t>
      </w:r>
      <w:r w:rsidR="003A7C10">
        <w:t>毕设设计的过程中帮助我解决了许多难题，让我</w:t>
      </w:r>
      <w:r w:rsidR="00EA706C">
        <w:t>受益匪浅</w:t>
      </w:r>
      <w:r w:rsidRPr="00F22470">
        <w:t>。</w:t>
      </w:r>
    </w:p>
    <w:p w14:paraId="0D17F26F" w14:textId="77777777" w:rsidR="008C4177" w:rsidRDefault="00F22470" w:rsidP="00F22470">
      <w:r>
        <w:t xml:space="preserve">    </w:t>
      </w:r>
      <w:r w:rsidRPr="00F22470">
        <w:t>由于我的学术水平有限，所写论文难免有不足之处，恳请各位老师和学友批评和指正！</w:t>
      </w:r>
    </w:p>
    <w:p w14:paraId="6ABC4B56" w14:textId="77777777" w:rsidR="00F22470" w:rsidRDefault="00F22470" w:rsidP="00F22470"/>
    <w:p w14:paraId="54A3193A" w14:textId="77777777" w:rsidR="00F22470" w:rsidRPr="00F22470" w:rsidRDefault="00F22470" w:rsidP="00F22470">
      <w:pPr>
        <w:sectPr w:rsidR="00F22470" w:rsidRPr="00F22470" w:rsidSect="00441451">
          <w:pgSz w:w="11907" w:h="16839"/>
          <w:pgMar w:top="1440" w:right="1797" w:bottom="1440" w:left="1797" w:header="720" w:footer="431" w:gutter="0"/>
          <w:cols w:space="720"/>
          <w:titlePg/>
          <w:docGrid w:linePitch="360"/>
        </w:sectPr>
      </w:pPr>
    </w:p>
    <w:p w14:paraId="100BB0FF" w14:textId="77777777" w:rsidR="004E312E" w:rsidRDefault="004E312E" w:rsidP="004E312E">
      <w:pPr>
        <w:pStyle w:val="1"/>
      </w:pPr>
      <w:bookmarkStart w:id="363" w:name="_Toc450161977"/>
      <w:bookmarkStart w:id="364" w:name="_Toc450163587"/>
      <w:bookmarkStart w:id="365" w:name="_Toc450381516"/>
      <w:bookmarkStart w:id="366" w:name="_Toc450752008"/>
      <w:bookmarkStart w:id="367" w:name="_Toc451069729"/>
      <w:r>
        <w:lastRenderedPageBreak/>
        <w:t>参考文献</w:t>
      </w:r>
      <w:bookmarkEnd w:id="363"/>
      <w:bookmarkEnd w:id="364"/>
      <w:bookmarkEnd w:id="365"/>
      <w:bookmarkEnd w:id="366"/>
      <w:bookmarkEnd w:id="367"/>
    </w:p>
    <w:p w14:paraId="2B91E1D5" w14:textId="77777777" w:rsidR="004E312E" w:rsidRDefault="004E312E" w:rsidP="004E312E"/>
    <w:p w14:paraId="16916EE4" w14:textId="77777777" w:rsidR="00B278E0" w:rsidRPr="00B278E0" w:rsidRDefault="00B278E0" w:rsidP="00B278E0">
      <w:pPr>
        <w:rPr>
          <w:rFonts w:ascii="宋体" w:hAnsi="宋体"/>
          <w:sz w:val="21"/>
          <w:szCs w:val="21"/>
        </w:rPr>
      </w:pPr>
      <w:r w:rsidRPr="00B278E0">
        <w:rPr>
          <w:rFonts w:ascii="宋体" w:hAnsi="宋体"/>
          <w:sz w:val="21"/>
          <w:szCs w:val="21"/>
        </w:rPr>
        <w:t>[</w:t>
      </w:r>
      <w:r w:rsidRPr="00B278E0">
        <w:rPr>
          <w:rFonts w:ascii="宋体" w:hAnsi="宋体" w:hint="eastAsia"/>
          <w:sz w:val="21"/>
          <w:szCs w:val="21"/>
        </w:rPr>
        <w:t>1]</w:t>
      </w:r>
      <w:r>
        <w:rPr>
          <w:rFonts w:ascii="宋体" w:hAnsi="宋体" w:hint="eastAsia"/>
          <w:sz w:val="21"/>
          <w:szCs w:val="21"/>
        </w:rPr>
        <w:t>郭</w:t>
      </w:r>
      <w:r>
        <w:rPr>
          <w:rFonts w:ascii="宋体" w:hAnsi="宋体"/>
          <w:sz w:val="21"/>
          <w:szCs w:val="21"/>
        </w:rPr>
        <w:t>远威</w:t>
      </w:r>
      <w:r w:rsidRPr="00B278E0">
        <w:rPr>
          <w:rFonts w:ascii="宋体" w:hAnsi="宋体" w:hint="eastAsia"/>
          <w:sz w:val="21"/>
          <w:szCs w:val="21"/>
        </w:rPr>
        <w:t>.</w:t>
      </w:r>
      <w:r>
        <w:rPr>
          <w:rFonts w:ascii="宋体" w:hAnsi="宋体"/>
          <w:sz w:val="21"/>
          <w:szCs w:val="21"/>
        </w:rPr>
        <w:t>大数据存储</w:t>
      </w:r>
      <w:r>
        <w:rPr>
          <w:rFonts w:ascii="宋体" w:hAnsi="宋体"/>
          <w:sz w:val="21"/>
          <w:szCs w:val="21"/>
        </w:rPr>
        <w:t xml:space="preserve"> M</w:t>
      </w:r>
      <w:r>
        <w:rPr>
          <w:rFonts w:ascii="宋体" w:hAnsi="宋体" w:hint="eastAsia"/>
          <w:sz w:val="21"/>
          <w:szCs w:val="21"/>
        </w:rPr>
        <w:t>ongo</w:t>
      </w:r>
      <w:r>
        <w:rPr>
          <w:rFonts w:ascii="宋体" w:hAnsi="宋体"/>
          <w:sz w:val="21"/>
          <w:szCs w:val="21"/>
        </w:rPr>
        <w:t>DB</w:t>
      </w:r>
      <w:r>
        <w:rPr>
          <w:rFonts w:ascii="宋体" w:hAnsi="宋体" w:hint="eastAsia"/>
          <w:sz w:val="21"/>
          <w:szCs w:val="21"/>
        </w:rPr>
        <w:t>实战指南</w:t>
      </w:r>
      <w:r w:rsidRPr="00B278E0">
        <w:rPr>
          <w:rFonts w:ascii="宋体" w:hAnsi="宋体" w:hint="eastAsia"/>
          <w:sz w:val="21"/>
          <w:szCs w:val="21"/>
        </w:rPr>
        <w:t>[</w:t>
      </w:r>
      <w:r>
        <w:rPr>
          <w:rFonts w:ascii="宋体" w:hAnsi="宋体"/>
          <w:sz w:val="21"/>
          <w:szCs w:val="21"/>
        </w:rPr>
        <w:t>M</w:t>
      </w:r>
      <w:r w:rsidRPr="00B278E0">
        <w:rPr>
          <w:rFonts w:ascii="宋体" w:hAnsi="宋体" w:hint="eastAsia"/>
          <w:sz w:val="21"/>
          <w:szCs w:val="21"/>
        </w:rPr>
        <w:t>].</w:t>
      </w:r>
      <w:r>
        <w:rPr>
          <w:rFonts w:ascii="宋体" w:hAnsi="宋体" w:hint="eastAsia"/>
          <w:sz w:val="21"/>
          <w:szCs w:val="21"/>
        </w:rPr>
        <w:t>北京</w:t>
      </w:r>
      <w:r>
        <w:rPr>
          <w:rFonts w:ascii="宋体" w:hAnsi="宋体"/>
          <w:sz w:val="21"/>
          <w:szCs w:val="21"/>
        </w:rPr>
        <w:t>:</w:t>
      </w:r>
      <w:r>
        <w:rPr>
          <w:rFonts w:ascii="宋体" w:hAnsi="宋体" w:hint="eastAsia"/>
          <w:sz w:val="21"/>
          <w:szCs w:val="21"/>
        </w:rPr>
        <w:t>人民邮电</w:t>
      </w:r>
      <w:r>
        <w:rPr>
          <w:rFonts w:ascii="宋体" w:hAnsi="宋体"/>
          <w:sz w:val="21"/>
          <w:szCs w:val="21"/>
        </w:rPr>
        <w:t>出版社</w:t>
      </w:r>
      <w:r>
        <w:rPr>
          <w:rFonts w:ascii="宋体" w:hAnsi="宋体"/>
          <w:sz w:val="21"/>
          <w:szCs w:val="21"/>
        </w:rPr>
        <w:t>,2015</w:t>
      </w:r>
      <w:r w:rsidRPr="00B278E0">
        <w:rPr>
          <w:rFonts w:ascii="宋体" w:hAnsi="宋体" w:hint="eastAsia"/>
          <w:sz w:val="21"/>
          <w:szCs w:val="21"/>
        </w:rPr>
        <w:t>.</w:t>
      </w:r>
    </w:p>
    <w:p w14:paraId="6457D161" w14:textId="77777777" w:rsidR="00B278E0" w:rsidRPr="00B278E0" w:rsidRDefault="00B278E0" w:rsidP="00B278E0">
      <w:pPr>
        <w:rPr>
          <w:rFonts w:ascii="宋体" w:hAnsi="宋体"/>
          <w:sz w:val="21"/>
          <w:szCs w:val="21"/>
        </w:rPr>
      </w:pPr>
      <w:r w:rsidRPr="00B278E0">
        <w:rPr>
          <w:rFonts w:ascii="宋体" w:hAnsi="宋体" w:hint="eastAsia"/>
          <w:sz w:val="21"/>
          <w:szCs w:val="21"/>
        </w:rPr>
        <w:t>[2]</w:t>
      </w:r>
      <w:r>
        <w:rPr>
          <w:rFonts w:ascii="宋体" w:hAnsi="宋体" w:hint="eastAsia"/>
          <w:sz w:val="21"/>
          <w:szCs w:val="21"/>
        </w:rPr>
        <w:t>李子骅</w:t>
      </w:r>
      <w:r w:rsidRPr="00B278E0">
        <w:rPr>
          <w:rFonts w:ascii="宋体" w:hAnsi="宋体" w:hint="eastAsia"/>
          <w:sz w:val="21"/>
          <w:szCs w:val="21"/>
        </w:rPr>
        <w:t>.</w:t>
      </w:r>
      <w:r>
        <w:rPr>
          <w:rFonts w:ascii="宋体" w:hAnsi="宋体"/>
          <w:sz w:val="21"/>
          <w:szCs w:val="21"/>
        </w:rPr>
        <w:t>R</w:t>
      </w:r>
      <w:r>
        <w:rPr>
          <w:rFonts w:ascii="宋体" w:hAnsi="宋体" w:hint="eastAsia"/>
          <w:sz w:val="21"/>
          <w:szCs w:val="21"/>
        </w:rPr>
        <w:t>edis</w:t>
      </w:r>
      <w:r>
        <w:rPr>
          <w:rFonts w:ascii="宋体" w:hAnsi="宋体"/>
          <w:sz w:val="21"/>
          <w:szCs w:val="21"/>
        </w:rPr>
        <w:t>入门指南</w:t>
      </w:r>
      <w:r w:rsidRPr="00B278E0">
        <w:rPr>
          <w:rFonts w:ascii="宋体" w:hAnsi="宋体" w:hint="eastAsia"/>
          <w:sz w:val="21"/>
          <w:szCs w:val="21"/>
        </w:rPr>
        <w:t>[</w:t>
      </w:r>
      <w:r w:rsidRPr="00B278E0">
        <w:rPr>
          <w:rFonts w:ascii="宋体" w:hAnsi="宋体" w:hint="eastAsia"/>
          <w:sz w:val="21"/>
          <w:szCs w:val="21"/>
        </w:rPr>
        <w:t>Ｍ</w:t>
      </w:r>
      <w:r w:rsidRPr="00B278E0">
        <w:rPr>
          <w:rFonts w:ascii="宋体" w:hAnsi="宋体" w:hint="eastAsia"/>
          <w:sz w:val="21"/>
          <w:szCs w:val="21"/>
        </w:rPr>
        <w:t>].</w:t>
      </w:r>
      <w:r w:rsidRPr="00B278E0">
        <w:rPr>
          <w:rFonts w:ascii="宋体" w:hAnsi="宋体" w:hint="eastAsia"/>
          <w:sz w:val="21"/>
          <w:szCs w:val="21"/>
        </w:rPr>
        <w:t>北京</w:t>
      </w:r>
      <w:r w:rsidRPr="00B278E0">
        <w:rPr>
          <w:rFonts w:ascii="宋体" w:hAnsi="宋体" w:hint="eastAsia"/>
          <w:sz w:val="21"/>
          <w:szCs w:val="21"/>
        </w:rPr>
        <w:t>:</w:t>
      </w:r>
      <w:r w:rsidR="006E436C" w:rsidRPr="006E436C">
        <w:rPr>
          <w:rFonts w:ascii="宋体" w:hAnsi="宋体" w:hint="eastAsia"/>
          <w:sz w:val="21"/>
          <w:szCs w:val="21"/>
        </w:rPr>
        <w:t xml:space="preserve"> </w:t>
      </w:r>
      <w:r w:rsidR="006E436C">
        <w:rPr>
          <w:rFonts w:ascii="宋体" w:hAnsi="宋体" w:hint="eastAsia"/>
          <w:sz w:val="21"/>
          <w:szCs w:val="21"/>
        </w:rPr>
        <w:t>人民邮电</w:t>
      </w:r>
      <w:r w:rsidR="006E436C">
        <w:rPr>
          <w:rFonts w:ascii="宋体" w:hAnsi="宋体"/>
          <w:sz w:val="21"/>
          <w:szCs w:val="21"/>
        </w:rPr>
        <w:t>出版社</w:t>
      </w:r>
      <w:r w:rsidRPr="00B278E0">
        <w:rPr>
          <w:rFonts w:ascii="宋体" w:hAnsi="宋体" w:hint="eastAsia"/>
          <w:sz w:val="21"/>
          <w:szCs w:val="21"/>
        </w:rPr>
        <w:t>,</w:t>
      </w:r>
      <w:r w:rsidR="006E436C">
        <w:rPr>
          <w:rFonts w:ascii="宋体" w:hAnsi="宋体"/>
          <w:sz w:val="21"/>
          <w:szCs w:val="21"/>
        </w:rPr>
        <w:t>2013</w:t>
      </w:r>
      <w:r w:rsidRPr="00B278E0">
        <w:rPr>
          <w:rFonts w:ascii="宋体" w:hAnsi="宋体" w:hint="eastAsia"/>
          <w:sz w:val="21"/>
          <w:szCs w:val="21"/>
        </w:rPr>
        <w:t>.</w:t>
      </w:r>
    </w:p>
    <w:p w14:paraId="18086B0E" w14:textId="77777777" w:rsidR="006E436C" w:rsidRPr="00B278E0" w:rsidRDefault="00B278E0" w:rsidP="006E436C">
      <w:pPr>
        <w:rPr>
          <w:rFonts w:ascii="宋体" w:hAnsi="宋体"/>
          <w:sz w:val="21"/>
          <w:szCs w:val="21"/>
        </w:rPr>
      </w:pPr>
      <w:r w:rsidRPr="00B278E0">
        <w:rPr>
          <w:rFonts w:ascii="宋体" w:hAnsi="宋体" w:hint="eastAsia"/>
          <w:noProof/>
          <w:sz w:val="21"/>
          <w:szCs w:val="21"/>
        </w:rPr>
        <w:t>[3]</w:t>
      </w:r>
      <w:r w:rsidR="006E436C">
        <w:rPr>
          <w:rFonts w:ascii="宋体" w:hAnsi="宋体"/>
          <w:noProof/>
          <w:sz w:val="21"/>
          <w:szCs w:val="21"/>
        </w:rPr>
        <w:t>G</w:t>
      </w:r>
      <w:r w:rsidR="006E436C">
        <w:rPr>
          <w:rFonts w:ascii="宋体" w:hAnsi="宋体" w:hint="eastAsia"/>
          <w:noProof/>
          <w:sz w:val="21"/>
          <w:szCs w:val="21"/>
        </w:rPr>
        <w:t>uillermo</w:t>
      </w:r>
      <w:r w:rsidR="006E436C">
        <w:rPr>
          <w:rFonts w:ascii="宋体" w:hAnsi="宋体"/>
          <w:noProof/>
          <w:sz w:val="21"/>
          <w:szCs w:val="21"/>
        </w:rPr>
        <w:t xml:space="preserve"> R</w:t>
      </w:r>
      <w:r w:rsidR="006E436C">
        <w:rPr>
          <w:rFonts w:ascii="宋体" w:hAnsi="宋体" w:hint="eastAsia"/>
          <w:noProof/>
          <w:sz w:val="21"/>
          <w:szCs w:val="21"/>
        </w:rPr>
        <w:t>auch</w:t>
      </w:r>
      <w:r w:rsidRPr="00B278E0">
        <w:rPr>
          <w:rFonts w:ascii="宋体" w:hAnsi="宋体" w:hint="eastAsia"/>
          <w:noProof/>
          <w:sz w:val="21"/>
          <w:szCs w:val="21"/>
        </w:rPr>
        <w:t>.</w:t>
      </w:r>
      <w:r w:rsidR="006E436C">
        <w:rPr>
          <w:rFonts w:ascii="宋体" w:hAnsi="宋体" w:hint="eastAsia"/>
          <w:noProof/>
          <w:sz w:val="21"/>
          <w:szCs w:val="21"/>
        </w:rPr>
        <w:t>了不起</w:t>
      </w:r>
      <w:r w:rsidR="006E436C">
        <w:rPr>
          <w:rFonts w:ascii="宋体" w:hAnsi="宋体"/>
          <w:noProof/>
          <w:sz w:val="21"/>
          <w:szCs w:val="21"/>
        </w:rPr>
        <w:t>的</w:t>
      </w:r>
      <w:r w:rsidR="006E436C">
        <w:rPr>
          <w:rFonts w:ascii="宋体" w:hAnsi="宋体"/>
          <w:noProof/>
          <w:sz w:val="21"/>
          <w:szCs w:val="21"/>
        </w:rPr>
        <w:t>N</w:t>
      </w:r>
      <w:r w:rsidR="006E436C">
        <w:rPr>
          <w:rFonts w:ascii="宋体" w:hAnsi="宋体" w:hint="eastAsia"/>
          <w:noProof/>
          <w:sz w:val="21"/>
          <w:szCs w:val="21"/>
        </w:rPr>
        <w:t>ode</w:t>
      </w:r>
      <w:r w:rsidR="006E436C">
        <w:rPr>
          <w:rFonts w:ascii="宋体" w:hAnsi="宋体"/>
          <w:noProof/>
          <w:sz w:val="21"/>
          <w:szCs w:val="21"/>
        </w:rPr>
        <w:t>.</w:t>
      </w:r>
      <w:r w:rsidR="006E436C">
        <w:rPr>
          <w:rFonts w:ascii="宋体" w:hAnsi="宋体" w:hint="eastAsia"/>
          <w:noProof/>
          <w:sz w:val="21"/>
          <w:szCs w:val="21"/>
        </w:rPr>
        <w:t>js</w:t>
      </w:r>
      <w:r w:rsidR="006E436C">
        <w:rPr>
          <w:rFonts w:ascii="宋体" w:hAnsi="宋体"/>
          <w:noProof/>
          <w:sz w:val="21"/>
          <w:szCs w:val="21"/>
        </w:rPr>
        <w:t>:</w:t>
      </w:r>
      <w:r w:rsidR="006E436C">
        <w:rPr>
          <w:rFonts w:ascii="宋体" w:hAnsi="宋体" w:hint="eastAsia"/>
          <w:noProof/>
          <w:sz w:val="21"/>
          <w:szCs w:val="21"/>
        </w:rPr>
        <w:t>将</w:t>
      </w:r>
      <w:r w:rsidR="006E436C">
        <w:rPr>
          <w:rFonts w:ascii="宋体" w:hAnsi="宋体"/>
          <w:noProof/>
          <w:sz w:val="21"/>
          <w:szCs w:val="21"/>
        </w:rPr>
        <w:t>J</w:t>
      </w:r>
      <w:r w:rsidR="006E436C">
        <w:rPr>
          <w:rFonts w:ascii="宋体" w:hAnsi="宋体" w:hint="eastAsia"/>
          <w:noProof/>
          <w:sz w:val="21"/>
          <w:szCs w:val="21"/>
        </w:rPr>
        <w:t>avascript</w:t>
      </w:r>
      <w:r w:rsidR="006E436C">
        <w:rPr>
          <w:rFonts w:ascii="宋体" w:hAnsi="宋体"/>
          <w:noProof/>
          <w:sz w:val="21"/>
          <w:szCs w:val="21"/>
        </w:rPr>
        <w:t>进行到底</w:t>
      </w:r>
      <w:r w:rsidRPr="00B278E0">
        <w:rPr>
          <w:rFonts w:ascii="宋体" w:hAnsi="宋体" w:hint="eastAsia"/>
          <w:noProof/>
          <w:sz w:val="21"/>
          <w:szCs w:val="21"/>
        </w:rPr>
        <w:t>[</w:t>
      </w:r>
      <w:r w:rsidR="006E436C">
        <w:rPr>
          <w:rFonts w:ascii="宋体" w:hAnsi="宋体"/>
          <w:noProof/>
          <w:sz w:val="21"/>
          <w:szCs w:val="21"/>
        </w:rPr>
        <w:t>M</w:t>
      </w:r>
      <w:r w:rsidRPr="00B278E0">
        <w:rPr>
          <w:rFonts w:ascii="宋体" w:hAnsi="宋体" w:hint="eastAsia"/>
          <w:noProof/>
          <w:sz w:val="21"/>
          <w:szCs w:val="21"/>
        </w:rPr>
        <w:t>].</w:t>
      </w:r>
      <w:r w:rsidRPr="00B278E0">
        <w:rPr>
          <w:rFonts w:ascii="宋体" w:hAnsi="宋体" w:hint="eastAsia"/>
          <w:noProof/>
          <w:sz w:val="21"/>
          <w:szCs w:val="21"/>
        </w:rPr>
        <w:t>北京</w:t>
      </w:r>
      <w:r w:rsidR="006E436C">
        <w:rPr>
          <w:rFonts w:ascii="宋体" w:hAnsi="宋体"/>
          <w:noProof/>
          <w:sz w:val="21"/>
          <w:szCs w:val="21"/>
        </w:rPr>
        <w:t>:</w:t>
      </w:r>
      <w:r w:rsidR="006E436C">
        <w:rPr>
          <w:rFonts w:ascii="宋体" w:hAnsi="宋体" w:hint="eastAsia"/>
          <w:noProof/>
          <w:sz w:val="21"/>
          <w:szCs w:val="21"/>
        </w:rPr>
        <w:t>电子</w:t>
      </w:r>
      <w:r w:rsidR="006E436C">
        <w:rPr>
          <w:rFonts w:ascii="宋体" w:hAnsi="宋体"/>
          <w:noProof/>
          <w:sz w:val="21"/>
          <w:szCs w:val="21"/>
        </w:rPr>
        <w:t>工业出版社</w:t>
      </w:r>
      <w:r w:rsidRPr="00B278E0">
        <w:rPr>
          <w:rFonts w:ascii="宋体" w:hAnsi="宋体" w:hint="eastAsia"/>
          <w:noProof/>
          <w:sz w:val="21"/>
          <w:szCs w:val="21"/>
        </w:rPr>
        <w:t>，</w:t>
      </w:r>
      <w:r w:rsidRPr="00B278E0">
        <w:rPr>
          <w:rFonts w:ascii="宋体" w:hAnsi="宋体" w:hint="eastAsia"/>
          <w:noProof/>
          <w:sz w:val="21"/>
          <w:szCs w:val="21"/>
        </w:rPr>
        <w:t>20</w:t>
      </w:r>
      <w:r w:rsidR="006E436C">
        <w:rPr>
          <w:rFonts w:ascii="宋体" w:hAnsi="宋体"/>
          <w:noProof/>
          <w:sz w:val="21"/>
          <w:szCs w:val="21"/>
        </w:rPr>
        <w:t>14.</w:t>
      </w:r>
    </w:p>
    <w:p w14:paraId="15FFB262" w14:textId="4B555579" w:rsidR="006E436C" w:rsidRDefault="00FE0270" w:rsidP="004E312E">
      <w:pPr>
        <w:rPr>
          <w:rFonts w:ascii="宋体" w:hAnsi="宋体"/>
          <w:sz w:val="21"/>
          <w:szCs w:val="21"/>
        </w:rPr>
      </w:pPr>
      <w:r w:rsidRPr="00B278E0">
        <w:rPr>
          <w:rFonts w:ascii="宋体" w:hAnsi="宋体" w:hint="eastAsia"/>
          <w:sz w:val="21"/>
          <w:szCs w:val="21"/>
        </w:rPr>
        <w:t>[</w:t>
      </w:r>
      <w:r w:rsidR="00E219EB">
        <w:rPr>
          <w:rFonts w:ascii="宋体" w:hAnsi="宋体"/>
          <w:sz w:val="21"/>
          <w:szCs w:val="21"/>
        </w:rPr>
        <w:t>4</w:t>
      </w:r>
      <w:r w:rsidRPr="00B278E0">
        <w:rPr>
          <w:rFonts w:ascii="宋体" w:hAnsi="宋体" w:hint="eastAsia"/>
          <w:sz w:val="21"/>
          <w:szCs w:val="21"/>
        </w:rPr>
        <w:t>]</w:t>
      </w:r>
      <w:r>
        <w:rPr>
          <w:rFonts w:ascii="宋体" w:hAnsi="宋体"/>
          <w:sz w:val="21"/>
          <w:szCs w:val="21"/>
        </w:rPr>
        <w:t>陶国</w:t>
      </w:r>
      <w:r>
        <w:rPr>
          <w:rFonts w:ascii="宋体" w:hAnsi="宋体" w:hint="eastAsia"/>
          <w:sz w:val="21"/>
          <w:szCs w:val="21"/>
        </w:rPr>
        <w:t>荣</w:t>
      </w:r>
      <w:r w:rsidRPr="00B278E0">
        <w:rPr>
          <w:rFonts w:ascii="宋体" w:hAnsi="宋体" w:hint="eastAsia"/>
          <w:sz w:val="21"/>
          <w:szCs w:val="21"/>
        </w:rPr>
        <w:t>.</w:t>
      </w:r>
      <w:r>
        <w:rPr>
          <w:rFonts w:ascii="宋体" w:hAnsi="宋体"/>
          <w:sz w:val="21"/>
          <w:szCs w:val="21"/>
        </w:rPr>
        <w:t>A</w:t>
      </w:r>
      <w:r>
        <w:rPr>
          <w:rFonts w:ascii="宋体" w:hAnsi="宋体" w:hint="eastAsia"/>
          <w:sz w:val="21"/>
          <w:szCs w:val="21"/>
        </w:rPr>
        <w:t>ngular</w:t>
      </w:r>
      <w:r>
        <w:rPr>
          <w:rFonts w:ascii="宋体" w:hAnsi="宋体"/>
          <w:sz w:val="21"/>
          <w:szCs w:val="21"/>
        </w:rPr>
        <w:t xml:space="preserve"> JS </w:t>
      </w:r>
      <w:r>
        <w:rPr>
          <w:rFonts w:ascii="宋体" w:hAnsi="宋体" w:hint="eastAsia"/>
          <w:sz w:val="21"/>
          <w:szCs w:val="21"/>
        </w:rPr>
        <w:t>实战</w:t>
      </w:r>
      <w:r w:rsidRPr="00B278E0">
        <w:rPr>
          <w:rFonts w:ascii="宋体" w:hAnsi="宋体" w:hint="eastAsia"/>
          <w:sz w:val="21"/>
          <w:szCs w:val="21"/>
        </w:rPr>
        <w:t>[</w:t>
      </w:r>
      <w:r w:rsidRPr="00B278E0">
        <w:rPr>
          <w:rFonts w:ascii="宋体" w:hAnsi="宋体" w:hint="eastAsia"/>
          <w:sz w:val="21"/>
          <w:szCs w:val="21"/>
        </w:rPr>
        <w:t>Ｍ</w:t>
      </w:r>
      <w:r w:rsidRPr="00B278E0">
        <w:rPr>
          <w:rFonts w:ascii="宋体" w:hAnsi="宋体" w:hint="eastAsia"/>
          <w:sz w:val="21"/>
          <w:szCs w:val="21"/>
        </w:rPr>
        <w:t>].</w:t>
      </w:r>
      <w:r w:rsidRPr="00B278E0">
        <w:rPr>
          <w:rFonts w:ascii="宋体" w:hAnsi="宋体" w:hint="eastAsia"/>
          <w:sz w:val="21"/>
          <w:szCs w:val="21"/>
        </w:rPr>
        <w:t>北京</w:t>
      </w:r>
      <w:r w:rsidRPr="00B278E0">
        <w:rPr>
          <w:rFonts w:ascii="宋体" w:hAnsi="宋体" w:hint="eastAsia"/>
          <w:sz w:val="21"/>
          <w:szCs w:val="21"/>
        </w:rPr>
        <w:t>:</w:t>
      </w:r>
      <w:r w:rsidRPr="006E436C">
        <w:rPr>
          <w:rFonts w:ascii="宋体" w:hAnsi="宋体" w:hint="eastAsia"/>
          <w:sz w:val="21"/>
          <w:szCs w:val="21"/>
        </w:rPr>
        <w:t xml:space="preserve"> </w:t>
      </w:r>
      <w:r>
        <w:rPr>
          <w:rFonts w:ascii="宋体" w:hAnsi="宋体"/>
          <w:sz w:val="21"/>
          <w:szCs w:val="21"/>
        </w:rPr>
        <w:t>机械工业出版社</w:t>
      </w:r>
      <w:r w:rsidRPr="00B278E0">
        <w:rPr>
          <w:rFonts w:ascii="宋体" w:hAnsi="宋体" w:hint="eastAsia"/>
          <w:sz w:val="21"/>
          <w:szCs w:val="21"/>
        </w:rPr>
        <w:t>,</w:t>
      </w:r>
      <w:r>
        <w:rPr>
          <w:rFonts w:ascii="宋体" w:hAnsi="宋体"/>
          <w:sz w:val="21"/>
          <w:szCs w:val="21"/>
        </w:rPr>
        <w:t>2015</w:t>
      </w:r>
      <w:r w:rsidRPr="00B278E0">
        <w:rPr>
          <w:rFonts w:ascii="宋体" w:hAnsi="宋体" w:hint="eastAsia"/>
          <w:sz w:val="21"/>
          <w:szCs w:val="21"/>
        </w:rPr>
        <w:t>.</w:t>
      </w:r>
    </w:p>
    <w:p w14:paraId="7C8270B0" w14:textId="6B4B80C1" w:rsidR="00226E19" w:rsidRDefault="00226E19" w:rsidP="00226E19">
      <w:pPr>
        <w:rPr>
          <w:rFonts w:ascii="宋体" w:hAnsi="宋体"/>
          <w:noProof/>
          <w:sz w:val="21"/>
          <w:szCs w:val="21"/>
        </w:rPr>
      </w:pPr>
      <w:r w:rsidRPr="00B278E0">
        <w:rPr>
          <w:rFonts w:ascii="宋体" w:hAnsi="宋体" w:hint="eastAsia"/>
          <w:sz w:val="21"/>
          <w:szCs w:val="21"/>
        </w:rPr>
        <w:t>[</w:t>
      </w:r>
      <w:r>
        <w:rPr>
          <w:rFonts w:ascii="宋体" w:hAnsi="宋体"/>
          <w:sz w:val="21"/>
          <w:szCs w:val="21"/>
        </w:rPr>
        <w:t>5</w:t>
      </w:r>
      <w:r w:rsidRPr="00B278E0">
        <w:rPr>
          <w:rFonts w:ascii="宋体" w:hAnsi="宋体" w:hint="eastAsia"/>
          <w:sz w:val="21"/>
          <w:szCs w:val="21"/>
        </w:rPr>
        <w:t>]</w:t>
      </w:r>
      <w:r>
        <w:rPr>
          <w:rFonts w:ascii="宋体" w:hAnsi="宋体"/>
          <w:sz w:val="21"/>
          <w:szCs w:val="21"/>
        </w:rPr>
        <w:t>张志勇</w:t>
      </w:r>
      <w:r w:rsidRPr="00B278E0">
        <w:rPr>
          <w:rFonts w:ascii="宋体" w:hAnsi="宋体" w:hint="eastAsia"/>
          <w:sz w:val="21"/>
          <w:szCs w:val="21"/>
        </w:rPr>
        <w:t>.</w:t>
      </w:r>
      <w:r w:rsidRPr="00226E19">
        <w:rPr>
          <w:rFonts w:ascii="宋体" w:hAnsi="宋体"/>
          <w:sz w:val="21"/>
          <w:szCs w:val="21"/>
        </w:rPr>
        <w:t>现代传感器原理及应用</w:t>
      </w:r>
      <w:r w:rsidRPr="00B278E0">
        <w:rPr>
          <w:rFonts w:ascii="宋体" w:hAnsi="宋体" w:hint="eastAsia"/>
          <w:sz w:val="21"/>
          <w:szCs w:val="21"/>
        </w:rPr>
        <w:t xml:space="preserve"> [</w:t>
      </w:r>
      <w:r w:rsidRPr="00B278E0">
        <w:rPr>
          <w:rFonts w:ascii="宋体" w:hAnsi="宋体" w:hint="eastAsia"/>
          <w:sz w:val="21"/>
          <w:szCs w:val="21"/>
        </w:rPr>
        <w:t>Ｍ</w:t>
      </w:r>
      <w:r w:rsidRPr="00B278E0">
        <w:rPr>
          <w:rFonts w:ascii="宋体" w:hAnsi="宋体" w:hint="eastAsia"/>
          <w:sz w:val="21"/>
          <w:szCs w:val="21"/>
        </w:rPr>
        <w:t>].</w:t>
      </w:r>
      <w:r w:rsidRPr="00B278E0">
        <w:rPr>
          <w:rFonts w:ascii="宋体" w:hAnsi="宋体" w:hint="eastAsia"/>
          <w:sz w:val="21"/>
          <w:szCs w:val="21"/>
        </w:rPr>
        <w:t>北京</w:t>
      </w:r>
      <w:r w:rsidRPr="00B278E0">
        <w:rPr>
          <w:rFonts w:ascii="宋体" w:hAnsi="宋体" w:hint="eastAsia"/>
          <w:sz w:val="21"/>
          <w:szCs w:val="21"/>
        </w:rPr>
        <w:t>:</w:t>
      </w:r>
      <w:r w:rsidRPr="006E436C">
        <w:rPr>
          <w:rFonts w:ascii="宋体" w:hAnsi="宋体" w:hint="eastAsia"/>
          <w:sz w:val="21"/>
          <w:szCs w:val="21"/>
        </w:rPr>
        <w:t xml:space="preserve"> </w:t>
      </w:r>
      <w:r>
        <w:rPr>
          <w:rFonts w:ascii="宋体" w:hAnsi="宋体"/>
          <w:sz w:val="21"/>
          <w:szCs w:val="21"/>
        </w:rPr>
        <w:t>电子工业出版社</w:t>
      </w:r>
      <w:r w:rsidRPr="00B278E0">
        <w:rPr>
          <w:rFonts w:ascii="宋体" w:hAnsi="宋体" w:hint="eastAsia"/>
          <w:sz w:val="21"/>
          <w:szCs w:val="21"/>
        </w:rPr>
        <w:t>,</w:t>
      </w:r>
      <w:r>
        <w:rPr>
          <w:rFonts w:ascii="宋体" w:hAnsi="宋体"/>
          <w:sz w:val="21"/>
          <w:szCs w:val="21"/>
        </w:rPr>
        <w:t>2014</w:t>
      </w:r>
      <w:r w:rsidRPr="00B278E0">
        <w:rPr>
          <w:rFonts w:ascii="宋体" w:hAnsi="宋体" w:hint="eastAsia"/>
          <w:sz w:val="21"/>
          <w:szCs w:val="21"/>
        </w:rPr>
        <w:t>.</w:t>
      </w:r>
    </w:p>
    <w:p w14:paraId="6C810BDD" w14:textId="6F3779ED" w:rsidR="00226E19" w:rsidRDefault="00226E19" w:rsidP="00226E19">
      <w:pPr>
        <w:rPr>
          <w:rFonts w:ascii="宋体" w:hAnsi="宋体"/>
          <w:noProof/>
          <w:sz w:val="21"/>
          <w:szCs w:val="21"/>
        </w:rPr>
      </w:pPr>
      <w:r w:rsidRPr="00B278E0">
        <w:rPr>
          <w:rFonts w:ascii="宋体" w:hAnsi="宋体" w:hint="eastAsia"/>
          <w:sz w:val="21"/>
          <w:szCs w:val="21"/>
        </w:rPr>
        <w:t>[</w:t>
      </w:r>
      <w:r>
        <w:rPr>
          <w:rFonts w:ascii="宋体" w:hAnsi="宋体"/>
          <w:sz w:val="21"/>
          <w:szCs w:val="21"/>
        </w:rPr>
        <w:t>6</w:t>
      </w:r>
      <w:r w:rsidRPr="00B278E0">
        <w:rPr>
          <w:rFonts w:ascii="宋体" w:hAnsi="宋体" w:hint="eastAsia"/>
          <w:sz w:val="21"/>
          <w:szCs w:val="21"/>
        </w:rPr>
        <w:t>]</w:t>
      </w:r>
      <w:r w:rsidRPr="00226E19">
        <w:t xml:space="preserve"> </w:t>
      </w:r>
      <w:r w:rsidRPr="00226E19">
        <w:rPr>
          <w:rFonts w:ascii="宋体" w:hAnsi="宋体"/>
          <w:sz w:val="21"/>
          <w:szCs w:val="21"/>
        </w:rPr>
        <w:t>刘伟荣，何云</w:t>
      </w:r>
      <w:r w:rsidRPr="00B278E0">
        <w:rPr>
          <w:rFonts w:ascii="宋体" w:hAnsi="宋体" w:hint="eastAsia"/>
          <w:sz w:val="21"/>
          <w:szCs w:val="21"/>
        </w:rPr>
        <w:t>.</w:t>
      </w:r>
      <w:r w:rsidRPr="00226E19">
        <w:rPr>
          <w:rFonts w:ascii="宋体" w:hAnsi="宋体"/>
          <w:sz w:val="21"/>
          <w:szCs w:val="21"/>
        </w:rPr>
        <w:t>物联网与无线传感器网络</w:t>
      </w:r>
      <w:r w:rsidRPr="00B278E0">
        <w:rPr>
          <w:rFonts w:ascii="宋体" w:hAnsi="宋体" w:hint="eastAsia"/>
          <w:sz w:val="21"/>
          <w:szCs w:val="21"/>
        </w:rPr>
        <w:t>[</w:t>
      </w:r>
      <w:r w:rsidRPr="00B278E0">
        <w:rPr>
          <w:rFonts w:ascii="宋体" w:hAnsi="宋体" w:hint="eastAsia"/>
          <w:sz w:val="21"/>
          <w:szCs w:val="21"/>
        </w:rPr>
        <w:t>Ｍ</w:t>
      </w:r>
      <w:r w:rsidRPr="00B278E0">
        <w:rPr>
          <w:rFonts w:ascii="宋体" w:hAnsi="宋体" w:hint="eastAsia"/>
          <w:sz w:val="21"/>
          <w:szCs w:val="21"/>
        </w:rPr>
        <w:t>].</w:t>
      </w:r>
      <w:r w:rsidRPr="00B278E0">
        <w:rPr>
          <w:rFonts w:ascii="宋体" w:hAnsi="宋体" w:hint="eastAsia"/>
          <w:sz w:val="21"/>
          <w:szCs w:val="21"/>
        </w:rPr>
        <w:t>北京</w:t>
      </w:r>
      <w:r w:rsidRPr="00B278E0">
        <w:rPr>
          <w:rFonts w:ascii="宋体" w:hAnsi="宋体" w:hint="eastAsia"/>
          <w:sz w:val="21"/>
          <w:szCs w:val="21"/>
        </w:rPr>
        <w:t>:</w:t>
      </w:r>
      <w:r w:rsidRPr="006E436C">
        <w:rPr>
          <w:rFonts w:ascii="宋体" w:hAnsi="宋体" w:hint="eastAsia"/>
          <w:sz w:val="21"/>
          <w:szCs w:val="21"/>
        </w:rPr>
        <w:t xml:space="preserve"> </w:t>
      </w:r>
      <w:r>
        <w:rPr>
          <w:rFonts w:ascii="宋体" w:hAnsi="宋体"/>
          <w:sz w:val="21"/>
          <w:szCs w:val="21"/>
        </w:rPr>
        <w:t>电子工业出版社</w:t>
      </w:r>
      <w:r w:rsidRPr="00B278E0">
        <w:rPr>
          <w:rFonts w:ascii="宋体" w:hAnsi="宋体" w:hint="eastAsia"/>
          <w:sz w:val="21"/>
          <w:szCs w:val="21"/>
        </w:rPr>
        <w:t>,</w:t>
      </w:r>
      <w:r>
        <w:rPr>
          <w:rFonts w:ascii="宋体" w:hAnsi="宋体"/>
          <w:sz w:val="21"/>
          <w:szCs w:val="21"/>
        </w:rPr>
        <w:t>2013</w:t>
      </w:r>
      <w:r w:rsidRPr="00B278E0">
        <w:rPr>
          <w:rFonts w:ascii="宋体" w:hAnsi="宋体" w:hint="eastAsia"/>
          <w:sz w:val="21"/>
          <w:szCs w:val="21"/>
        </w:rPr>
        <w:t>.</w:t>
      </w:r>
    </w:p>
    <w:p w14:paraId="19340A79" w14:textId="77777777" w:rsidR="00226E19" w:rsidRDefault="00226E19" w:rsidP="004E312E">
      <w:pPr>
        <w:rPr>
          <w:rFonts w:ascii="宋体" w:hAnsi="宋体"/>
          <w:noProof/>
          <w:sz w:val="21"/>
          <w:szCs w:val="21"/>
        </w:rPr>
      </w:pPr>
    </w:p>
    <w:p w14:paraId="0D6B1938" w14:textId="77777777" w:rsidR="006E436C" w:rsidRDefault="006E436C" w:rsidP="004E312E">
      <w:pPr>
        <w:rPr>
          <w:rFonts w:ascii="宋体" w:hAnsi="宋体"/>
          <w:noProof/>
          <w:sz w:val="21"/>
          <w:szCs w:val="21"/>
        </w:rPr>
      </w:pPr>
    </w:p>
    <w:p w14:paraId="60B334FC" w14:textId="77777777" w:rsidR="006E436C" w:rsidRPr="006E436C" w:rsidRDefault="006E436C" w:rsidP="004E312E">
      <w:pPr>
        <w:rPr>
          <w:rFonts w:ascii="宋体" w:hAnsi="宋体"/>
          <w:noProof/>
          <w:sz w:val="21"/>
          <w:szCs w:val="21"/>
        </w:rPr>
        <w:sectPr w:rsidR="006E436C" w:rsidRPr="006E436C" w:rsidSect="00441451">
          <w:pgSz w:w="11907" w:h="16839"/>
          <w:pgMar w:top="1440" w:right="1797" w:bottom="1440" w:left="1797" w:header="720" w:footer="431" w:gutter="0"/>
          <w:cols w:space="720"/>
          <w:titlePg/>
          <w:docGrid w:linePitch="360"/>
        </w:sectPr>
      </w:pPr>
    </w:p>
    <w:p w14:paraId="560497DD" w14:textId="77777777" w:rsidR="004E312E" w:rsidRDefault="004E312E" w:rsidP="004E312E">
      <w:pPr>
        <w:pStyle w:val="1"/>
      </w:pPr>
      <w:bookmarkStart w:id="368" w:name="_Toc450161978"/>
      <w:bookmarkStart w:id="369" w:name="_Toc450163588"/>
      <w:bookmarkStart w:id="370" w:name="_Toc450381517"/>
      <w:bookmarkStart w:id="371" w:name="_Toc450752009"/>
      <w:bookmarkStart w:id="372" w:name="_Toc451069730"/>
      <w:r>
        <w:lastRenderedPageBreak/>
        <w:t>附录</w:t>
      </w:r>
      <w:bookmarkEnd w:id="368"/>
      <w:bookmarkEnd w:id="369"/>
      <w:bookmarkEnd w:id="370"/>
      <w:bookmarkEnd w:id="371"/>
      <w:bookmarkEnd w:id="372"/>
    </w:p>
    <w:p w14:paraId="0942DDD8" w14:textId="77777777" w:rsidR="004E312E" w:rsidRPr="00B054B9" w:rsidRDefault="004E312E" w:rsidP="004E312E">
      <w:pPr>
        <w:rPr>
          <w:rFonts w:eastAsiaTheme="minorEastAsia"/>
        </w:rPr>
      </w:pPr>
    </w:p>
    <w:sectPr w:rsidR="004E312E" w:rsidRPr="00B054B9" w:rsidSect="00441451">
      <w:pgSz w:w="11907" w:h="16839"/>
      <w:pgMar w:top="1440" w:right="1797" w:bottom="1440" w:left="1797" w:header="720" w:footer="431"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0901AC" w14:textId="77777777" w:rsidR="00D8720D" w:rsidRDefault="00D8720D" w:rsidP="0019305B">
      <w:r>
        <w:separator/>
      </w:r>
    </w:p>
    <w:p w14:paraId="2C91F4B5" w14:textId="77777777" w:rsidR="00D8720D" w:rsidRDefault="00D8720D" w:rsidP="0019305B"/>
    <w:p w14:paraId="766599B2" w14:textId="77777777" w:rsidR="00D8720D" w:rsidRDefault="00D8720D" w:rsidP="0019305B"/>
    <w:p w14:paraId="32C6289E" w14:textId="77777777" w:rsidR="00D8720D" w:rsidRDefault="00D8720D"/>
  </w:endnote>
  <w:endnote w:type="continuationSeparator" w:id="0">
    <w:p w14:paraId="621584C4" w14:textId="77777777" w:rsidR="00D8720D" w:rsidRDefault="00D8720D" w:rsidP="0019305B">
      <w:r>
        <w:continuationSeparator/>
      </w:r>
    </w:p>
    <w:p w14:paraId="6E933488" w14:textId="77777777" w:rsidR="00D8720D" w:rsidRDefault="00D8720D" w:rsidP="0019305B"/>
    <w:p w14:paraId="205343BD" w14:textId="77777777" w:rsidR="00D8720D" w:rsidRDefault="00D8720D" w:rsidP="0019305B"/>
    <w:p w14:paraId="355A66BA" w14:textId="77777777" w:rsidR="00D8720D" w:rsidRDefault="00D872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SimSun">
    <w:panose1 w:val="02010600030101010101"/>
    <w:charset w:val="86"/>
    <w:family w:val="auto"/>
    <w:pitch w:val="variable"/>
    <w:sig w:usb0="00000003" w:usb1="288F0000" w:usb2="00000016" w:usb3="00000000" w:csb0="00040001" w:csb1="00000000"/>
  </w:font>
  <w:font w:name="Georgia">
    <w:panose1 w:val="02040502050405020303"/>
    <w:charset w:val="00"/>
    <w:family w:val="auto"/>
    <w:pitch w:val="variable"/>
    <w:sig w:usb0="00000287" w:usb1="00000000" w:usb2="00000000" w:usb3="00000000" w:csb0="0000009F" w:csb1="00000000"/>
  </w:font>
  <w:font w:name="方正舒体">
    <w:altName w:val="Angsana New"/>
    <w:panose1 w:val="00000000000000000000"/>
    <w:charset w:val="00"/>
    <w:family w:val="roman"/>
    <w:notTrueType/>
    <w:pitch w:val="default"/>
  </w:font>
  <w:font w:name="Monaco">
    <w:panose1 w:val="02000500000000000000"/>
    <w:charset w:val="00"/>
    <w:family w:val="auto"/>
    <w:pitch w:val="variable"/>
    <w:sig w:usb0="00000003" w:usb1="00000000" w:usb2="00000000" w:usb3="00000000" w:csb0="00000001" w:csb1="00000000"/>
  </w:font>
  <w:font w:name="宋体">
    <w:charset w:val="86"/>
    <w:family w:val="auto"/>
    <w:pitch w:val="variable"/>
    <w:sig w:usb0="00000003" w:usb1="288F0000" w:usb2="00000016" w:usb3="00000000" w:csb0="00040001" w:csb1="00000000"/>
  </w:font>
  <w:font w:name="BatangChe">
    <w:panose1 w:val="02030609000101010101"/>
    <w:charset w:val="81"/>
    <w:family w:val="auto"/>
    <w:pitch w:val="variable"/>
    <w:sig w:usb0="B00002AF" w:usb1="69D77CFB" w:usb2="00000030" w:usb3="00000000" w:csb0="0008009F" w:csb1="00000000"/>
  </w:font>
  <w:font w:name="Menlo">
    <w:panose1 w:val="020B0609030804020204"/>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532BF" w14:textId="77777777" w:rsidR="006524E7" w:rsidRDefault="006524E7" w:rsidP="00983B78">
    <w:pPr>
      <w:framePr w:wrap="none" w:vAnchor="text" w:hAnchor="margin" w:xAlign="center" w:y="1"/>
    </w:pPr>
    <w:r>
      <w:fldChar w:fldCharType="begin"/>
    </w:r>
    <w:r>
      <w:instrText xml:space="preserve">PAGE  </w:instrText>
    </w:r>
    <w:r>
      <w:fldChar w:fldCharType="end"/>
    </w:r>
  </w:p>
  <w:p w14:paraId="40989D88" w14:textId="77777777" w:rsidR="006524E7" w:rsidRDefault="006524E7" w:rsidP="00A47D59">
    <w:pPr>
      <w:framePr w:wrap="none" w:vAnchor="text" w:hAnchor="margin" w:xAlign="right" w:y="1"/>
    </w:pPr>
    <w:r>
      <w:fldChar w:fldCharType="begin"/>
    </w:r>
    <w:r>
      <w:instrText xml:space="preserve">PAGE  </w:instrText>
    </w:r>
    <w:r>
      <w:fldChar w:fldCharType="end"/>
    </w:r>
  </w:p>
  <w:p w14:paraId="39E04392" w14:textId="77777777" w:rsidR="006524E7" w:rsidRDefault="006524E7" w:rsidP="00AA5B70">
    <w:pP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9126498"/>
      <w:docPartObj>
        <w:docPartGallery w:val="Page Numbers (Bottom of Page)"/>
        <w:docPartUnique/>
      </w:docPartObj>
    </w:sdtPr>
    <w:sdtEndPr/>
    <w:sdtContent>
      <w:p w14:paraId="1ED3EC53" w14:textId="77777777" w:rsidR="006524E7" w:rsidRDefault="006524E7">
        <w:pPr>
          <w:pStyle w:val="afd"/>
          <w:jc w:val="center"/>
        </w:pPr>
        <w:r>
          <w:fldChar w:fldCharType="begin"/>
        </w:r>
        <w:r>
          <w:instrText xml:space="preserve"> PAGE   \* MERGEFORMAT </w:instrText>
        </w:r>
        <w:r>
          <w:fldChar w:fldCharType="separate"/>
        </w:r>
        <w:r w:rsidR="00990352">
          <w:rPr>
            <w:noProof/>
          </w:rPr>
          <w:t>30</w:t>
        </w:r>
        <w:r>
          <w:rPr>
            <w:noProof/>
          </w:rPr>
          <w:fldChar w:fldCharType="end"/>
        </w:r>
      </w:p>
    </w:sdtContent>
  </w:sdt>
  <w:p w14:paraId="431DF701" w14:textId="77777777" w:rsidR="006524E7" w:rsidRDefault="006524E7" w:rsidP="00AA5B70">
    <w:pP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0443953"/>
      <w:docPartObj>
        <w:docPartGallery w:val="Page Numbers (Bottom of Page)"/>
        <w:docPartUnique/>
      </w:docPartObj>
    </w:sdtPr>
    <w:sdtEndPr/>
    <w:sdtContent>
      <w:p w14:paraId="7A530D2B" w14:textId="77777777" w:rsidR="006524E7" w:rsidRDefault="006524E7">
        <w:pPr>
          <w:pStyle w:val="afd"/>
          <w:jc w:val="center"/>
        </w:pPr>
        <w:r>
          <w:fldChar w:fldCharType="begin"/>
        </w:r>
        <w:r>
          <w:instrText xml:space="preserve"> PAGE   \* MERGEFORMAT </w:instrText>
        </w:r>
        <w:r>
          <w:fldChar w:fldCharType="separate"/>
        </w:r>
        <w:r w:rsidR="00990352">
          <w:rPr>
            <w:noProof/>
          </w:rPr>
          <w:t>20</w:t>
        </w:r>
        <w:r>
          <w:rPr>
            <w:noProof/>
          </w:rPr>
          <w:fldChar w:fldCharType="end"/>
        </w:r>
      </w:p>
    </w:sdtContent>
  </w:sdt>
  <w:p w14:paraId="5F2D2115" w14:textId="77777777" w:rsidR="006524E7" w:rsidRDefault="006524E7"/>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0155B2" w14:textId="77777777" w:rsidR="00D8720D" w:rsidRDefault="00D8720D" w:rsidP="0019305B">
      <w:r>
        <w:separator/>
      </w:r>
    </w:p>
    <w:p w14:paraId="0E4167F5" w14:textId="77777777" w:rsidR="00D8720D" w:rsidRDefault="00D8720D" w:rsidP="0019305B"/>
    <w:p w14:paraId="7E3DD0C1" w14:textId="77777777" w:rsidR="00D8720D" w:rsidRDefault="00D8720D" w:rsidP="0019305B"/>
    <w:p w14:paraId="247E8981" w14:textId="77777777" w:rsidR="00D8720D" w:rsidRDefault="00D8720D"/>
  </w:footnote>
  <w:footnote w:type="continuationSeparator" w:id="0">
    <w:p w14:paraId="04C6A21A" w14:textId="77777777" w:rsidR="00D8720D" w:rsidRDefault="00D8720D" w:rsidP="0019305B">
      <w:r>
        <w:continuationSeparator/>
      </w:r>
    </w:p>
    <w:p w14:paraId="53457EC2" w14:textId="77777777" w:rsidR="00D8720D" w:rsidRDefault="00D8720D" w:rsidP="0019305B"/>
    <w:p w14:paraId="2C1CC4F9" w14:textId="77777777" w:rsidR="00D8720D" w:rsidRDefault="00D8720D" w:rsidP="0019305B"/>
    <w:p w14:paraId="66BD5EE5" w14:textId="77777777" w:rsidR="00D8720D" w:rsidRDefault="00D8720D"/>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7EA714" w14:textId="01BA0BF1" w:rsidR="006524E7" w:rsidRDefault="006524E7" w:rsidP="004B1F99">
    <w:pPr>
      <w:pStyle w:val="aff1"/>
      <w:jc w:val="lef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F4465" w14:textId="235D56DE" w:rsidR="006524E7" w:rsidRDefault="006524E7" w:rsidP="006524E7">
    <w:pPr>
      <w:pStyle w:val="aff1"/>
      <w:jc w:val="both"/>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A22704E"/>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88"/>
    <w:multiLevelType w:val="singleLevel"/>
    <w:tmpl w:val="B590CC1C"/>
    <w:lvl w:ilvl="0">
      <w:start w:val="1"/>
      <w:numFmt w:val="decimal"/>
      <w:lvlText w:val="%1."/>
      <w:lvlJc w:val="left"/>
      <w:pPr>
        <w:tabs>
          <w:tab w:val="num" w:pos="605"/>
        </w:tabs>
        <w:ind w:left="864" w:hanging="259"/>
      </w:pPr>
      <w:rPr>
        <w:rFonts w:hint="default"/>
      </w:rPr>
    </w:lvl>
  </w:abstractNum>
  <w:abstractNum w:abstractNumId="2">
    <w:nsid w:val="FFFFFF89"/>
    <w:multiLevelType w:val="singleLevel"/>
    <w:tmpl w:val="81DAE794"/>
    <w:lvl w:ilvl="0">
      <w:start w:val="1"/>
      <w:numFmt w:val="bullet"/>
      <w:lvlText w:val=""/>
      <w:lvlJc w:val="left"/>
      <w:pPr>
        <w:tabs>
          <w:tab w:val="num" w:pos="360"/>
        </w:tabs>
        <w:ind w:left="360" w:hanging="360"/>
      </w:pPr>
      <w:rPr>
        <w:rFonts w:ascii="Symbol" w:hAnsi="Symbol" w:hint="default"/>
      </w:rPr>
    </w:lvl>
  </w:abstractNum>
  <w:abstractNum w:abstractNumId="3">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C4B5103"/>
    <w:multiLevelType w:val="hybridMultilevel"/>
    <w:tmpl w:val="AD0AC416"/>
    <w:lvl w:ilvl="0" w:tplc="1A6C1D10">
      <w:start w:val="1"/>
      <w:numFmt w:val="decimal"/>
      <w:pStyle w:val="a"/>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9F61C5D"/>
    <w:multiLevelType w:val="hybridMultilevel"/>
    <w:tmpl w:val="9F4A8688"/>
    <w:lvl w:ilvl="0" w:tplc="ABE84DA8">
      <w:start w:val="1"/>
      <w:numFmt w:val="bullet"/>
      <w:pStyle w:val="a0"/>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2"/>
  </w:num>
  <w:num w:numId="3">
    <w:abstractNumId w:val="1"/>
  </w:num>
  <w:num w:numId="4">
    <w:abstractNumId w:val="14"/>
  </w:num>
  <w:num w:numId="5">
    <w:abstractNumId w:val="13"/>
  </w:num>
  <w:num w:numId="6">
    <w:abstractNumId w:val="15"/>
  </w:num>
  <w:num w:numId="7">
    <w:abstractNumId w:val="11"/>
  </w:num>
  <w:num w:numId="8">
    <w:abstractNumId w:val="16"/>
  </w:num>
  <w:num w:numId="9">
    <w:abstractNumId w:val="0"/>
  </w:num>
  <w:num w:numId="10">
    <w:abstractNumId w:val="3"/>
  </w:num>
  <w:num w:numId="11">
    <w:abstractNumId w:val="4"/>
  </w:num>
  <w:num w:numId="12">
    <w:abstractNumId w:val="5"/>
  </w:num>
  <w:num w:numId="13">
    <w:abstractNumId w:val="6"/>
  </w:num>
  <w:num w:numId="14">
    <w:abstractNumId w:val="7"/>
  </w:num>
  <w:num w:numId="15">
    <w:abstractNumId w:val="8"/>
  </w:num>
  <w:num w:numId="16">
    <w:abstractNumId w:val="9"/>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19305B"/>
    <w:rsid w:val="00044D01"/>
    <w:rsid w:val="00054CC2"/>
    <w:rsid w:val="000725C8"/>
    <w:rsid w:val="000771A9"/>
    <w:rsid w:val="000B2FB6"/>
    <w:rsid w:val="000B54B6"/>
    <w:rsid w:val="000D7BC6"/>
    <w:rsid w:val="000E34DF"/>
    <w:rsid w:val="000F30D3"/>
    <w:rsid w:val="000F32F6"/>
    <w:rsid w:val="00102B9A"/>
    <w:rsid w:val="00107FD6"/>
    <w:rsid w:val="001124A7"/>
    <w:rsid w:val="00147EEA"/>
    <w:rsid w:val="00150169"/>
    <w:rsid w:val="00161D05"/>
    <w:rsid w:val="0019305B"/>
    <w:rsid w:val="0019558C"/>
    <w:rsid w:val="001C3265"/>
    <w:rsid w:val="001C3BBA"/>
    <w:rsid w:val="001D050E"/>
    <w:rsid w:val="001D6349"/>
    <w:rsid w:val="001E3D7C"/>
    <w:rsid w:val="001E4A4D"/>
    <w:rsid w:val="001E4E53"/>
    <w:rsid w:val="001F1190"/>
    <w:rsid w:val="001F13FD"/>
    <w:rsid w:val="001F4408"/>
    <w:rsid w:val="001F758E"/>
    <w:rsid w:val="00226E19"/>
    <w:rsid w:val="0022789D"/>
    <w:rsid w:val="00231049"/>
    <w:rsid w:val="0023459F"/>
    <w:rsid w:val="00240006"/>
    <w:rsid w:val="002517BF"/>
    <w:rsid w:val="00261F29"/>
    <w:rsid w:val="00276EA0"/>
    <w:rsid w:val="00282A38"/>
    <w:rsid w:val="00284A98"/>
    <w:rsid w:val="002A3B65"/>
    <w:rsid w:val="002A7A4D"/>
    <w:rsid w:val="002B4B38"/>
    <w:rsid w:val="002D0DB6"/>
    <w:rsid w:val="002D3E4B"/>
    <w:rsid w:val="002D695A"/>
    <w:rsid w:val="002D78DA"/>
    <w:rsid w:val="003043B2"/>
    <w:rsid w:val="003061C3"/>
    <w:rsid w:val="003076C8"/>
    <w:rsid w:val="0031244E"/>
    <w:rsid w:val="003127B8"/>
    <w:rsid w:val="003418DB"/>
    <w:rsid w:val="003453ED"/>
    <w:rsid w:val="003544DD"/>
    <w:rsid w:val="003726DB"/>
    <w:rsid w:val="00381540"/>
    <w:rsid w:val="003A7C10"/>
    <w:rsid w:val="003F1E34"/>
    <w:rsid w:val="003F2DC8"/>
    <w:rsid w:val="00410C7F"/>
    <w:rsid w:val="004212C7"/>
    <w:rsid w:val="00423A40"/>
    <w:rsid w:val="004244E4"/>
    <w:rsid w:val="00433807"/>
    <w:rsid w:val="00441451"/>
    <w:rsid w:val="00443023"/>
    <w:rsid w:val="00444C9B"/>
    <w:rsid w:val="00455C08"/>
    <w:rsid w:val="00471844"/>
    <w:rsid w:val="00474E39"/>
    <w:rsid w:val="00490198"/>
    <w:rsid w:val="004947E7"/>
    <w:rsid w:val="004959DC"/>
    <w:rsid w:val="004959FE"/>
    <w:rsid w:val="004B1F99"/>
    <w:rsid w:val="004B49F0"/>
    <w:rsid w:val="004C3503"/>
    <w:rsid w:val="004D7471"/>
    <w:rsid w:val="004E312E"/>
    <w:rsid w:val="004F1E50"/>
    <w:rsid w:val="005167D0"/>
    <w:rsid w:val="00525C11"/>
    <w:rsid w:val="0052774D"/>
    <w:rsid w:val="0053782D"/>
    <w:rsid w:val="005436A6"/>
    <w:rsid w:val="00544A01"/>
    <w:rsid w:val="00556B1A"/>
    <w:rsid w:val="00556E56"/>
    <w:rsid w:val="005769E9"/>
    <w:rsid w:val="00590B6E"/>
    <w:rsid w:val="005B019D"/>
    <w:rsid w:val="005C148A"/>
    <w:rsid w:val="005C4A9D"/>
    <w:rsid w:val="0061522C"/>
    <w:rsid w:val="00630BC0"/>
    <w:rsid w:val="00632EE2"/>
    <w:rsid w:val="006350D5"/>
    <w:rsid w:val="00637E63"/>
    <w:rsid w:val="00646D28"/>
    <w:rsid w:val="006524E7"/>
    <w:rsid w:val="00652ED9"/>
    <w:rsid w:val="006D53B8"/>
    <w:rsid w:val="006D59D0"/>
    <w:rsid w:val="006E436C"/>
    <w:rsid w:val="006E498E"/>
    <w:rsid w:val="00702434"/>
    <w:rsid w:val="007026F8"/>
    <w:rsid w:val="00704704"/>
    <w:rsid w:val="0073014D"/>
    <w:rsid w:val="007333A5"/>
    <w:rsid w:val="007469FA"/>
    <w:rsid w:val="007956DB"/>
    <w:rsid w:val="007A2D0B"/>
    <w:rsid w:val="007A3916"/>
    <w:rsid w:val="007C5CD8"/>
    <w:rsid w:val="007E2EE8"/>
    <w:rsid w:val="007F0102"/>
    <w:rsid w:val="007F188B"/>
    <w:rsid w:val="00804869"/>
    <w:rsid w:val="00807A5F"/>
    <w:rsid w:val="008301A9"/>
    <w:rsid w:val="00857932"/>
    <w:rsid w:val="00890F11"/>
    <w:rsid w:val="008A626A"/>
    <w:rsid w:val="008C4177"/>
    <w:rsid w:val="008D7618"/>
    <w:rsid w:val="008E3084"/>
    <w:rsid w:val="008E440F"/>
    <w:rsid w:val="008E5175"/>
    <w:rsid w:val="008E56D0"/>
    <w:rsid w:val="008F0CC8"/>
    <w:rsid w:val="0090108A"/>
    <w:rsid w:val="00910973"/>
    <w:rsid w:val="00940F4F"/>
    <w:rsid w:val="00955537"/>
    <w:rsid w:val="00983B78"/>
    <w:rsid w:val="00990352"/>
    <w:rsid w:val="009926BA"/>
    <w:rsid w:val="009B023C"/>
    <w:rsid w:val="009C48EC"/>
    <w:rsid w:val="009C6C30"/>
    <w:rsid w:val="009D734C"/>
    <w:rsid w:val="00A32D97"/>
    <w:rsid w:val="00A47D59"/>
    <w:rsid w:val="00A6449D"/>
    <w:rsid w:val="00A92535"/>
    <w:rsid w:val="00A941D2"/>
    <w:rsid w:val="00AA5B70"/>
    <w:rsid w:val="00AB14E0"/>
    <w:rsid w:val="00AB296A"/>
    <w:rsid w:val="00AB6424"/>
    <w:rsid w:val="00AC3F52"/>
    <w:rsid w:val="00AD2647"/>
    <w:rsid w:val="00AF28AE"/>
    <w:rsid w:val="00AF5B7E"/>
    <w:rsid w:val="00AF5CD5"/>
    <w:rsid w:val="00B054B9"/>
    <w:rsid w:val="00B278E0"/>
    <w:rsid w:val="00B305A9"/>
    <w:rsid w:val="00B4030E"/>
    <w:rsid w:val="00B41F1E"/>
    <w:rsid w:val="00B46D78"/>
    <w:rsid w:val="00B90478"/>
    <w:rsid w:val="00B92B2E"/>
    <w:rsid w:val="00BA09D9"/>
    <w:rsid w:val="00BD6810"/>
    <w:rsid w:val="00BD7733"/>
    <w:rsid w:val="00C10DE5"/>
    <w:rsid w:val="00C1658F"/>
    <w:rsid w:val="00C44456"/>
    <w:rsid w:val="00C46D07"/>
    <w:rsid w:val="00C6566E"/>
    <w:rsid w:val="00C9064B"/>
    <w:rsid w:val="00C9789F"/>
    <w:rsid w:val="00CA39EB"/>
    <w:rsid w:val="00CA3C0F"/>
    <w:rsid w:val="00CA54FA"/>
    <w:rsid w:val="00CA6716"/>
    <w:rsid w:val="00CC38E7"/>
    <w:rsid w:val="00CD5C46"/>
    <w:rsid w:val="00CE3B26"/>
    <w:rsid w:val="00CE3B59"/>
    <w:rsid w:val="00D06B93"/>
    <w:rsid w:val="00D26470"/>
    <w:rsid w:val="00D310D6"/>
    <w:rsid w:val="00D8720D"/>
    <w:rsid w:val="00D912BD"/>
    <w:rsid w:val="00D973B3"/>
    <w:rsid w:val="00DA48AB"/>
    <w:rsid w:val="00DC6A42"/>
    <w:rsid w:val="00DD47F5"/>
    <w:rsid w:val="00DE2ADA"/>
    <w:rsid w:val="00DE350F"/>
    <w:rsid w:val="00E219EB"/>
    <w:rsid w:val="00E23E53"/>
    <w:rsid w:val="00E5216D"/>
    <w:rsid w:val="00E637EB"/>
    <w:rsid w:val="00E70C35"/>
    <w:rsid w:val="00E847BA"/>
    <w:rsid w:val="00EA54CE"/>
    <w:rsid w:val="00EA706C"/>
    <w:rsid w:val="00EC4E33"/>
    <w:rsid w:val="00EC75EC"/>
    <w:rsid w:val="00ED715C"/>
    <w:rsid w:val="00EE3774"/>
    <w:rsid w:val="00EF33D9"/>
    <w:rsid w:val="00F22470"/>
    <w:rsid w:val="00F22EC4"/>
    <w:rsid w:val="00F33806"/>
    <w:rsid w:val="00F43E4B"/>
    <w:rsid w:val="00F86CC7"/>
    <w:rsid w:val="00F91F18"/>
    <w:rsid w:val="00F95BE9"/>
    <w:rsid w:val="00F96104"/>
    <w:rsid w:val="00F97AE5"/>
    <w:rsid w:val="00FA5383"/>
    <w:rsid w:val="00FB0C63"/>
    <w:rsid w:val="00FE0270"/>
    <w:rsid w:val="00FE4DF1"/>
    <w:rsid w:val="00FF2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EE1C4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7F7F7F" w:themeColor="text1" w:themeTint="80"/>
        <w:sz w:val="24"/>
        <w:szCs w:val="24"/>
        <w:lang w:val="en-US" w:eastAsia="ja-JP" w:bidi="ar-SA"/>
      </w:rPr>
    </w:rPrDefault>
    <w:pPrDefault>
      <w:pPr>
        <w:spacing w:before="160" w:after="320" w:line="360"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F22470"/>
    <w:pPr>
      <w:spacing w:after="160"/>
      <w:jc w:val="both"/>
    </w:pPr>
    <w:rPr>
      <w:rFonts w:ascii="SimSun" w:eastAsia="SimSun" w:hAnsi="SimSun" w:cs="Times New Roman"/>
      <w:color w:val="auto"/>
      <w:kern w:val="2"/>
      <w:lang w:eastAsia="zh-CN"/>
    </w:rPr>
  </w:style>
  <w:style w:type="paragraph" w:styleId="1">
    <w:name w:val="heading 1"/>
    <w:aliases w:val="章标题"/>
    <w:basedOn w:val="a1"/>
    <w:next w:val="a1"/>
    <w:link w:val="10"/>
    <w:uiPriority w:val="9"/>
    <w:qFormat/>
    <w:rsid w:val="0019305B"/>
    <w:pPr>
      <w:keepNext/>
      <w:keepLines/>
      <w:spacing w:before="240" w:line="240" w:lineRule="auto"/>
      <w:jc w:val="center"/>
      <w:outlineLvl w:val="0"/>
    </w:pPr>
    <w:rPr>
      <w:rFonts w:asciiTheme="majorHAnsi" w:hAnsiTheme="majorHAnsi" w:cstheme="majorBidi"/>
      <w:caps/>
      <w:color w:val="0072C6" w:themeColor="accent1"/>
      <w:spacing w:val="14"/>
      <w:sz w:val="32"/>
      <w:szCs w:val="32"/>
    </w:rPr>
  </w:style>
  <w:style w:type="paragraph" w:styleId="2">
    <w:name w:val="heading 2"/>
    <w:aliases w:val="节标题"/>
    <w:basedOn w:val="a1"/>
    <w:next w:val="a1"/>
    <w:link w:val="20"/>
    <w:uiPriority w:val="9"/>
    <w:unhideWhenUsed/>
    <w:qFormat/>
    <w:rsid w:val="008A626A"/>
    <w:pPr>
      <w:keepNext/>
      <w:keepLines/>
      <w:spacing w:after="200" w:line="240" w:lineRule="auto"/>
      <w:outlineLvl w:val="1"/>
    </w:pPr>
    <w:rPr>
      <w:rFonts w:asciiTheme="majorHAnsi" w:eastAsiaTheme="minorEastAsia" w:hAnsiTheme="majorHAnsi" w:cstheme="majorBidi"/>
      <w:color w:val="0072C6" w:themeColor="accent1"/>
      <w:spacing w:val="14"/>
      <w:sz w:val="28"/>
      <w:szCs w:val="28"/>
    </w:rPr>
  </w:style>
  <w:style w:type="paragraph" w:styleId="3">
    <w:name w:val="heading 3"/>
    <w:aliases w:val="小节"/>
    <w:basedOn w:val="a1"/>
    <w:next w:val="a1"/>
    <w:link w:val="30"/>
    <w:uiPriority w:val="9"/>
    <w:unhideWhenUsed/>
    <w:qFormat/>
    <w:rsid w:val="00C6566E"/>
    <w:pPr>
      <w:keepNext/>
      <w:keepLines/>
      <w:spacing w:after="240" w:line="240" w:lineRule="auto"/>
      <w:contextualSpacing/>
      <w:outlineLvl w:val="2"/>
    </w:pPr>
    <w:rPr>
      <w:rFonts w:asciiTheme="majorHAnsi" w:eastAsiaTheme="minorEastAsia" w:hAnsiTheme="majorHAnsi" w:cstheme="majorBidi"/>
      <w:color w:val="0072C6" w:themeColor="accent1"/>
    </w:rPr>
  </w:style>
  <w:style w:type="paragraph" w:styleId="6">
    <w:name w:val="heading 6"/>
    <w:basedOn w:val="a1"/>
    <w:next w:val="a1"/>
    <w:link w:val="60"/>
    <w:uiPriority w:val="9"/>
    <w:semiHidden/>
    <w:unhideWhenUsed/>
    <w:qFormat/>
    <w:rsid w:val="00CD5C46"/>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1"/>
    <w:next w:val="a1"/>
    <w:link w:val="70"/>
    <w:uiPriority w:val="9"/>
    <w:semiHidden/>
    <w:unhideWhenUsed/>
    <w:qFormat/>
    <w:rsid w:val="00CD5C46"/>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1"/>
    <w:next w:val="a1"/>
    <w:link w:val="80"/>
    <w:uiPriority w:val="9"/>
    <w:semiHidden/>
    <w:unhideWhenUsed/>
    <w:qFormat/>
    <w:rsid w:val="00CD5C46"/>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1"/>
    <w:next w:val="a1"/>
    <w:link w:val="90"/>
    <w:uiPriority w:val="9"/>
    <w:semiHidden/>
    <w:unhideWhenUsed/>
    <w:qFormat/>
    <w:rsid w:val="00CD5C46"/>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customStyle="1" w:styleId="3-11">
    <w:name w:val="列表 3 - 强调文字颜色 11"/>
    <w:basedOn w:val="a3"/>
    <w:uiPriority w:val="48"/>
    <w:rsid w:val="00CD5C46"/>
    <w:pPr>
      <w:spacing w:after="0" w:line="240" w:lineRule="auto"/>
    </w:pPr>
    <w:tblPr>
      <w:tblStyleRowBandSize w:val="1"/>
      <w:tblStyleColBandSize w:val="1"/>
      <w:tblInd w:w="0" w:type="dxa"/>
      <w:tblBorders>
        <w:top w:val="single" w:sz="4" w:space="0" w:color="0072C6" w:themeColor="accent1"/>
        <w:left w:val="single" w:sz="4" w:space="0" w:color="0072C6" w:themeColor="accent1"/>
        <w:bottom w:val="single" w:sz="4" w:space="0" w:color="0072C6" w:themeColor="accent1"/>
        <w:right w:val="single" w:sz="4" w:space="0" w:color="0072C6" w:themeColor="accent1"/>
      </w:tblBorders>
      <w:tblCellMar>
        <w:top w:w="0" w:type="dxa"/>
        <w:left w:w="108" w:type="dxa"/>
        <w:bottom w:w="0" w:type="dxa"/>
        <w:right w:w="108" w:type="dxa"/>
      </w:tblCellMar>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customStyle="1" w:styleId="a5">
    <w:name w:val="封面"/>
    <w:qFormat/>
    <w:rsid w:val="00C9789F"/>
    <w:pPr>
      <w:autoSpaceDE w:val="0"/>
      <w:autoSpaceDN w:val="0"/>
      <w:adjustRightInd w:val="0"/>
      <w:spacing w:before="0" w:after="0" w:line="240" w:lineRule="auto"/>
      <w:ind w:leftChars="500" w:left="500" w:rightChars="500" w:right="500"/>
      <w:jc w:val="both"/>
    </w:pPr>
    <w:rPr>
      <w:rFonts w:ascii="Monaco" w:eastAsia="SimSun" w:hAnsi="Monaco" w:cs="Monaco"/>
      <w:b/>
      <w:color w:val="000000" w:themeColor="text1"/>
      <w:sz w:val="44"/>
      <w:szCs w:val="20"/>
    </w:rPr>
  </w:style>
  <w:style w:type="paragraph" w:styleId="a6">
    <w:name w:val="Subtitle"/>
    <w:basedOn w:val="a1"/>
    <w:next w:val="a1"/>
    <w:link w:val="a7"/>
    <w:uiPriority w:val="11"/>
    <w:semiHidden/>
    <w:unhideWhenUsed/>
    <w:qFormat/>
    <w:rsid w:val="00CD5C46"/>
    <w:pPr>
      <w:numPr>
        <w:ilvl w:val="1"/>
      </w:numPr>
      <w:spacing w:before="0" w:after="720" w:line="240" w:lineRule="auto"/>
      <w:contextualSpacing/>
    </w:pPr>
    <w:rPr>
      <w:caps/>
      <w:sz w:val="40"/>
      <w:szCs w:val="22"/>
    </w:rPr>
  </w:style>
  <w:style w:type="character" w:customStyle="1" w:styleId="10">
    <w:name w:val="标题 1字符"/>
    <w:aliases w:val="章标题字符"/>
    <w:basedOn w:val="a2"/>
    <w:link w:val="1"/>
    <w:uiPriority w:val="9"/>
    <w:rsid w:val="0019305B"/>
    <w:rPr>
      <w:rFonts w:asciiTheme="majorHAnsi" w:hAnsiTheme="majorHAnsi" w:cstheme="majorBidi"/>
      <w:caps/>
      <w:color w:val="0072C6" w:themeColor="accent1"/>
      <w:spacing w:val="14"/>
      <w:sz w:val="32"/>
      <w:szCs w:val="32"/>
      <w:lang w:val="en-GB" w:eastAsia="zh-CN"/>
    </w:rPr>
  </w:style>
  <w:style w:type="character" w:customStyle="1" w:styleId="20">
    <w:name w:val="标题 2字符"/>
    <w:aliases w:val="节标题字符"/>
    <w:basedOn w:val="a2"/>
    <w:link w:val="2"/>
    <w:uiPriority w:val="9"/>
    <w:rsid w:val="008A626A"/>
    <w:rPr>
      <w:rFonts w:asciiTheme="majorHAnsi" w:hAnsiTheme="majorHAnsi" w:cstheme="majorBidi"/>
      <w:color w:val="0072C6" w:themeColor="accent1"/>
      <w:spacing w:val="14"/>
      <w:kern w:val="2"/>
      <w:sz w:val="28"/>
      <w:szCs w:val="28"/>
      <w:lang w:eastAsia="zh-CN"/>
    </w:rPr>
  </w:style>
  <w:style w:type="paragraph" w:styleId="a0">
    <w:name w:val="List Bullet"/>
    <w:basedOn w:val="a1"/>
    <w:uiPriority w:val="31"/>
    <w:rsid w:val="00CD5C46"/>
    <w:pPr>
      <w:numPr>
        <w:numId w:val="8"/>
      </w:numPr>
      <w:contextualSpacing/>
    </w:pPr>
  </w:style>
  <w:style w:type="paragraph" w:styleId="a8">
    <w:name w:val="Intense Quote"/>
    <w:basedOn w:val="a1"/>
    <w:next w:val="a1"/>
    <w:link w:val="a9"/>
    <w:uiPriority w:val="30"/>
    <w:semiHidden/>
    <w:unhideWhenUsed/>
    <w:qFormat/>
    <w:rsid w:val="00CD5C46"/>
    <w:pPr>
      <w:spacing w:before="360" w:after="560" w:line="264" w:lineRule="auto"/>
      <w:ind w:left="605" w:right="605"/>
      <w:contextualSpacing/>
    </w:pPr>
    <w:rPr>
      <w:rFonts w:asciiTheme="majorHAnsi" w:hAnsiTheme="majorHAnsi"/>
      <w:i/>
      <w:iCs/>
      <w:color w:val="F98723" w:themeColor="accent2"/>
      <w:sz w:val="32"/>
    </w:rPr>
  </w:style>
  <w:style w:type="table" w:styleId="aa">
    <w:name w:val="Table Grid"/>
    <w:basedOn w:val="a3"/>
    <w:uiPriority w:val="39"/>
    <w:rsid w:val="00CD5C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BusinessPaper">
    <w:name w:val="Business Paper"/>
    <w:basedOn w:val="a3"/>
    <w:uiPriority w:val="99"/>
    <w:rsid w:val="00CD5C46"/>
    <w:pPr>
      <w:spacing w:before="240" w:after="180" w:line="240" w:lineRule="auto"/>
    </w:pPr>
    <w:rPr>
      <w:b/>
    </w:rPr>
    <w:tblPr>
      <w:tblInd w:w="0" w:type="dxa"/>
      <w:tblBorders>
        <w:bottom w:val="single" w:sz="6" w:space="0" w:color="0072C6" w:themeColor="accent1"/>
        <w:insideH w:val="single" w:sz="6" w:space="0" w:color="0072C6" w:themeColor="accent1"/>
      </w:tblBorders>
      <w:tblCellMar>
        <w:top w:w="0" w:type="dxa"/>
        <w:left w:w="230" w:type="dxa"/>
        <w:bottom w:w="0" w:type="dxa"/>
        <w:right w:w="0" w:type="dxa"/>
      </w:tblCellMar>
    </w:tblPr>
    <w:tblStylePr w:type="firstRow">
      <w:pPr>
        <w:wordWrap/>
        <w:spacing w:beforeLines="0" w:beforeAutospacing="0" w:afterLines="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Autospacing="0" w:afterLines="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a7">
    <w:name w:val="副标题字符"/>
    <w:basedOn w:val="a2"/>
    <w:link w:val="a6"/>
    <w:uiPriority w:val="11"/>
    <w:semiHidden/>
    <w:rsid w:val="00CD5C46"/>
    <w:rPr>
      <w:rFonts w:eastAsiaTheme="minorEastAsia"/>
      <w:caps/>
      <w:sz w:val="40"/>
      <w:szCs w:val="22"/>
    </w:rPr>
  </w:style>
  <w:style w:type="character" w:customStyle="1" w:styleId="70">
    <w:name w:val="标题 7字符"/>
    <w:basedOn w:val="a2"/>
    <w:link w:val="7"/>
    <w:uiPriority w:val="9"/>
    <w:semiHidden/>
    <w:rsid w:val="00CD5C46"/>
    <w:rPr>
      <w:rFonts w:asciiTheme="majorHAnsi" w:eastAsiaTheme="majorEastAsia" w:hAnsiTheme="majorHAnsi" w:cstheme="majorBidi"/>
      <w:i/>
      <w:iCs/>
      <w:spacing w:val="14"/>
    </w:rPr>
  </w:style>
  <w:style w:type="character" w:customStyle="1" w:styleId="80">
    <w:name w:val="标题 8字符"/>
    <w:basedOn w:val="a2"/>
    <w:link w:val="8"/>
    <w:uiPriority w:val="9"/>
    <w:semiHidden/>
    <w:rsid w:val="00CD5C46"/>
    <w:rPr>
      <w:rFonts w:asciiTheme="majorHAnsi" w:eastAsiaTheme="majorEastAsia" w:hAnsiTheme="majorHAnsi" w:cstheme="majorBidi"/>
      <w:spacing w:val="14"/>
      <w:sz w:val="26"/>
      <w:szCs w:val="21"/>
    </w:rPr>
  </w:style>
  <w:style w:type="character" w:customStyle="1" w:styleId="90">
    <w:name w:val="标题 9字符"/>
    <w:basedOn w:val="a2"/>
    <w:link w:val="9"/>
    <w:uiPriority w:val="9"/>
    <w:semiHidden/>
    <w:rsid w:val="00CD5C46"/>
    <w:rPr>
      <w:rFonts w:asciiTheme="majorHAnsi" w:eastAsiaTheme="majorEastAsia" w:hAnsiTheme="majorHAnsi" w:cstheme="majorBidi"/>
      <w:i/>
      <w:iCs/>
      <w:spacing w:val="14"/>
      <w:sz w:val="26"/>
      <w:szCs w:val="21"/>
    </w:rPr>
  </w:style>
  <w:style w:type="character" w:styleId="ab">
    <w:name w:val="Subtle Emphasis"/>
    <w:basedOn w:val="a2"/>
    <w:uiPriority w:val="19"/>
    <w:semiHidden/>
    <w:unhideWhenUsed/>
    <w:qFormat/>
    <w:rsid w:val="00CD5C46"/>
    <w:rPr>
      <w:i/>
      <w:iCs/>
      <w:color w:val="0072C6" w:themeColor="accent1"/>
    </w:rPr>
  </w:style>
  <w:style w:type="character" w:styleId="ac">
    <w:name w:val="Emphasis"/>
    <w:basedOn w:val="a2"/>
    <w:uiPriority w:val="20"/>
    <w:unhideWhenUsed/>
    <w:qFormat/>
    <w:rsid w:val="00CD5C46"/>
    <w:rPr>
      <w:i/>
      <w:iCs/>
      <w:color w:val="F98723" w:themeColor="accent2"/>
    </w:rPr>
  </w:style>
  <w:style w:type="character" w:styleId="ad">
    <w:name w:val="Intense Emphasis"/>
    <w:basedOn w:val="a2"/>
    <w:uiPriority w:val="21"/>
    <w:semiHidden/>
    <w:unhideWhenUsed/>
    <w:qFormat/>
    <w:rsid w:val="00CD5C46"/>
    <w:rPr>
      <w:b/>
      <w:i/>
      <w:iCs/>
      <w:color w:val="F98723" w:themeColor="accent2"/>
    </w:rPr>
  </w:style>
  <w:style w:type="character" w:styleId="ae">
    <w:name w:val="Strong"/>
    <w:basedOn w:val="a2"/>
    <w:uiPriority w:val="22"/>
    <w:semiHidden/>
    <w:unhideWhenUsed/>
    <w:qFormat/>
    <w:rsid w:val="00CD5C46"/>
    <w:rPr>
      <w:b/>
      <w:bCs/>
      <w:color w:val="0072C6" w:themeColor="accent1"/>
    </w:rPr>
  </w:style>
  <w:style w:type="character" w:styleId="af">
    <w:name w:val="Subtle Reference"/>
    <w:basedOn w:val="a2"/>
    <w:uiPriority w:val="31"/>
    <w:semiHidden/>
    <w:unhideWhenUsed/>
    <w:qFormat/>
    <w:rsid w:val="00CD5C46"/>
    <w:rPr>
      <w:i/>
      <w:caps/>
      <w:smallCaps w:val="0"/>
      <w:color w:val="0072C6" w:themeColor="accent1"/>
    </w:rPr>
  </w:style>
  <w:style w:type="character" w:styleId="af0">
    <w:name w:val="Intense Reference"/>
    <w:basedOn w:val="a2"/>
    <w:uiPriority w:val="32"/>
    <w:semiHidden/>
    <w:unhideWhenUsed/>
    <w:qFormat/>
    <w:rsid w:val="00CD5C46"/>
    <w:rPr>
      <w:b/>
      <w:bCs/>
      <w:i/>
      <w:caps/>
      <w:smallCaps w:val="0"/>
      <w:color w:val="0072C6" w:themeColor="accent1"/>
      <w:spacing w:val="0"/>
    </w:rPr>
  </w:style>
  <w:style w:type="character" w:styleId="af1">
    <w:name w:val="Book Title"/>
    <w:basedOn w:val="a2"/>
    <w:uiPriority w:val="33"/>
    <w:semiHidden/>
    <w:unhideWhenUsed/>
    <w:qFormat/>
    <w:rsid w:val="00CD5C46"/>
    <w:rPr>
      <w:b w:val="0"/>
      <w:bCs/>
      <w:i w:val="0"/>
      <w:iCs/>
      <w:color w:val="0072C6" w:themeColor="accent1"/>
      <w:spacing w:val="0"/>
      <w:u w:val="single"/>
    </w:rPr>
  </w:style>
  <w:style w:type="paragraph" w:styleId="af2">
    <w:name w:val="caption"/>
    <w:basedOn w:val="a1"/>
    <w:next w:val="a1"/>
    <w:uiPriority w:val="35"/>
    <w:semiHidden/>
    <w:unhideWhenUsed/>
    <w:qFormat/>
    <w:rsid w:val="00CD5C46"/>
    <w:pPr>
      <w:spacing w:after="200" w:line="240" w:lineRule="auto"/>
    </w:pPr>
    <w:rPr>
      <w:i/>
      <w:iCs/>
      <w:sz w:val="20"/>
      <w:szCs w:val="18"/>
    </w:rPr>
  </w:style>
  <w:style w:type="paragraph" w:styleId="af3">
    <w:name w:val="TOC Heading"/>
    <w:basedOn w:val="1"/>
    <w:next w:val="a1"/>
    <w:uiPriority w:val="39"/>
    <w:semiHidden/>
    <w:unhideWhenUsed/>
    <w:qFormat/>
    <w:rsid w:val="00CD5C46"/>
    <w:pPr>
      <w:spacing w:after="0" w:line="360" w:lineRule="auto"/>
      <w:outlineLvl w:val="9"/>
    </w:pPr>
    <w:rPr>
      <w:sz w:val="84"/>
    </w:rPr>
  </w:style>
  <w:style w:type="character" w:styleId="af4">
    <w:name w:val="Placeholder Text"/>
    <w:basedOn w:val="a2"/>
    <w:uiPriority w:val="99"/>
    <w:semiHidden/>
    <w:rsid w:val="00CD5C46"/>
    <w:rPr>
      <w:color w:val="808080"/>
    </w:rPr>
  </w:style>
  <w:style w:type="paragraph" w:styleId="af5">
    <w:name w:val="Quote"/>
    <w:basedOn w:val="a1"/>
    <w:next w:val="a1"/>
    <w:link w:val="af6"/>
    <w:uiPriority w:val="29"/>
    <w:unhideWhenUsed/>
    <w:qFormat/>
    <w:rsid w:val="00CD5C46"/>
    <w:pPr>
      <w:spacing w:before="360" w:after="560" w:line="264" w:lineRule="auto"/>
      <w:ind w:left="605" w:right="605"/>
      <w:contextualSpacing/>
    </w:pPr>
    <w:rPr>
      <w:rFonts w:asciiTheme="majorHAnsi" w:hAnsiTheme="majorHAnsi"/>
      <w:i/>
      <w:iCs/>
      <w:color w:val="0072C6" w:themeColor="accent1"/>
      <w:sz w:val="40"/>
    </w:rPr>
  </w:style>
  <w:style w:type="character" w:customStyle="1" w:styleId="af6">
    <w:name w:val="引用字符"/>
    <w:basedOn w:val="a2"/>
    <w:link w:val="af5"/>
    <w:uiPriority w:val="29"/>
    <w:rsid w:val="00CD5C46"/>
    <w:rPr>
      <w:rFonts w:asciiTheme="majorHAnsi" w:hAnsiTheme="majorHAnsi"/>
      <w:i/>
      <w:iCs/>
      <w:color w:val="0072C6" w:themeColor="accent1"/>
      <w:sz w:val="40"/>
    </w:rPr>
  </w:style>
  <w:style w:type="character" w:customStyle="1" w:styleId="a9">
    <w:name w:val="明显引用字符"/>
    <w:basedOn w:val="a2"/>
    <w:link w:val="a8"/>
    <w:uiPriority w:val="30"/>
    <w:semiHidden/>
    <w:rsid w:val="00CD5C46"/>
    <w:rPr>
      <w:rFonts w:asciiTheme="majorHAnsi" w:hAnsiTheme="majorHAnsi"/>
      <w:i/>
      <w:iCs/>
      <w:color w:val="F98723" w:themeColor="accent2"/>
      <w:sz w:val="32"/>
    </w:rPr>
  </w:style>
  <w:style w:type="character" w:customStyle="1" w:styleId="30">
    <w:name w:val="标题 3字符"/>
    <w:aliases w:val="小节字符"/>
    <w:basedOn w:val="a2"/>
    <w:link w:val="3"/>
    <w:uiPriority w:val="9"/>
    <w:rsid w:val="00C6566E"/>
    <w:rPr>
      <w:rFonts w:asciiTheme="majorHAnsi" w:hAnsiTheme="majorHAnsi" w:cstheme="majorBidi"/>
      <w:color w:val="0072C6" w:themeColor="accent1"/>
      <w:kern w:val="2"/>
      <w:lang w:eastAsia="zh-CN"/>
    </w:rPr>
  </w:style>
  <w:style w:type="paragraph" w:styleId="a">
    <w:name w:val="List Number"/>
    <w:basedOn w:val="a1"/>
    <w:uiPriority w:val="32"/>
    <w:rsid w:val="00CD5C46"/>
    <w:pPr>
      <w:numPr>
        <w:numId w:val="7"/>
      </w:numPr>
      <w:contextualSpacing/>
    </w:pPr>
  </w:style>
  <w:style w:type="character" w:customStyle="1" w:styleId="60">
    <w:name w:val="标题 6字符"/>
    <w:basedOn w:val="a2"/>
    <w:link w:val="6"/>
    <w:uiPriority w:val="9"/>
    <w:semiHidden/>
    <w:rsid w:val="00CD5C46"/>
    <w:rPr>
      <w:rFonts w:asciiTheme="majorHAnsi" w:eastAsiaTheme="majorEastAsia" w:hAnsiTheme="majorHAnsi" w:cstheme="majorBidi"/>
      <w:color w:val="0072C6" w:themeColor="accent1"/>
    </w:rPr>
  </w:style>
  <w:style w:type="paragraph" w:customStyle="1" w:styleId="af7">
    <w:name w:val="图题文字"/>
    <w:qFormat/>
    <w:rsid w:val="00441451"/>
    <w:pPr>
      <w:jc w:val="center"/>
    </w:pPr>
    <w:rPr>
      <w:rFonts w:asciiTheme="majorHAnsi" w:eastAsia="SimSun" w:hAnsiTheme="majorHAnsi" w:cstheme="majorBidi"/>
      <w:caps/>
      <w:color w:val="000000" w:themeColor="text1"/>
      <w:spacing w:val="14"/>
      <w:kern w:val="2"/>
      <w:sz w:val="21"/>
      <w:szCs w:val="32"/>
      <w:lang w:eastAsia="zh-CN"/>
    </w:rPr>
  </w:style>
  <w:style w:type="paragraph" w:styleId="11">
    <w:name w:val="toc 1"/>
    <w:basedOn w:val="a1"/>
    <w:next w:val="a1"/>
    <w:autoRedefine/>
    <w:uiPriority w:val="39"/>
    <w:unhideWhenUsed/>
    <w:rsid w:val="00441451"/>
  </w:style>
  <w:style w:type="paragraph" w:styleId="21">
    <w:name w:val="toc 2"/>
    <w:basedOn w:val="a1"/>
    <w:next w:val="a1"/>
    <w:autoRedefine/>
    <w:uiPriority w:val="39"/>
    <w:unhideWhenUsed/>
    <w:rsid w:val="00441451"/>
    <w:pPr>
      <w:ind w:left="240"/>
    </w:pPr>
  </w:style>
  <w:style w:type="paragraph" w:styleId="31">
    <w:name w:val="toc 3"/>
    <w:basedOn w:val="a1"/>
    <w:next w:val="a1"/>
    <w:autoRedefine/>
    <w:uiPriority w:val="39"/>
    <w:unhideWhenUsed/>
    <w:rsid w:val="00441451"/>
    <w:pPr>
      <w:ind w:left="480"/>
    </w:pPr>
  </w:style>
  <w:style w:type="paragraph" w:styleId="4">
    <w:name w:val="toc 4"/>
    <w:basedOn w:val="a1"/>
    <w:next w:val="a1"/>
    <w:autoRedefine/>
    <w:uiPriority w:val="39"/>
    <w:unhideWhenUsed/>
    <w:rsid w:val="00441451"/>
    <w:pPr>
      <w:ind w:left="720"/>
    </w:pPr>
  </w:style>
  <w:style w:type="paragraph" w:styleId="5">
    <w:name w:val="toc 5"/>
    <w:basedOn w:val="a1"/>
    <w:next w:val="a1"/>
    <w:autoRedefine/>
    <w:uiPriority w:val="39"/>
    <w:unhideWhenUsed/>
    <w:rsid w:val="00441451"/>
    <w:pPr>
      <w:ind w:left="960"/>
    </w:pPr>
  </w:style>
  <w:style w:type="paragraph" w:styleId="61">
    <w:name w:val="toc 6"/>
    <w:basedOn w:val="a1"/>
    <w:next w:val="a1"/>
    <w:autoRedefine/>
    <w:uiPriority w:val="39"/>
    <w:unhideWhenUsed/>
    <w:rsid w:val="00441451"/>
    <w:pPr>
      <w:ind w:left="1200"/>
    </w:pPr>
  </w:style>
  <w:style w:type="paragraph" w:styleId="71">
    <w:name w:val="toc 7"/>
    <w:basedOn w:val="a1"/>
    <w:next w:val="a1"/>
    <w:autoRedefine/>
    <w:uiPriority w:val="39"/>
    <w:unhideWhenUsed/>
    <w:rsid w:val="00441451"/>
    <w:pPr>
      <w:ind w:left="1440"/>
    </w:pPr>
  </w:style>
  <w:style w:type="paragraph" w:styleId="81">
    <w:name w:val="toc 8"/>
    <w:basedOn w:val="a1"/>
    <w:next w:val="a1"/>
    <w:autoRedefine/>
    <w:uiPriority w:val="39"/>
    <w:unhideWhenUsed/>
    <w:rsid w:val="00441451"/>
    <w:pPr>
      <w:ind w:left="1680"/>
    </w:pPr>
  </w:style>
  <w:style w:type="paragraph" w:styleId="91">
    <w:name w:val="toc 9"/>
    <w:basedOn w:val="a1"/>
    <w:next w:val="a1"/>
    <w:autoRedefine/>
    <w:uiPriority w:val="39"/>
    <w:unhideWhenUsed/>
    <w:rsid w:val="00441451"/>
    <w:pPr>
      <w:ind w:left="1920"/>
    </w:pPr>
  </w:style>
  <w:style w:type="paragraph" w:styleId="af8">
    <w:name w:val="Balloon Text"/>
    <w:basedOn w:val="a1"/>
    <w:link w:val="af9"/>
    <w:uiPriority w:val="99"/>
    <w:semiHidden/>
    <w:unhideWhenUsed/>
    <w:rsid w:val="00FA5383"/>
    <w:pPr>
      <w:spacing w:before="0" w:after="0" w:line="240" w:lineRule="auto"/>
    </w:pPr>
    <w:rPr>
      <w:sz w:val="16"/>
      <w:szCs w:val="16"/>
    </w:rPr>
  </w:style>
  <w:style w:type="character" w:customStyle="1" w:styleId="af9">
    <w:name w:val="批注框文本字符"/>
    <w:basedOn w:val="a2"/>
    <w:link w:val="af8"/>
    <w:uiPriority w:val="99"/>
    <w:semiHidden/>
    <w:rsid w:val="00FA5383"/>
    <w:rPr>
      <w:rFonts w:ascii="SimSun" w:eastAsia="SimSun" w:hAnsi="SimSun" w:cs="Times New Roman"/>
      <w:color w:val="auto"/>
      <w:kern w:val="2"/>
      <w:sz w:val="16"/>
      <w:szCs w:val="16"/>
      <w:lang w:eastAsia="zh-CN"/>
    </w:rPr>
  </w:style>
  <w:style w:type="character" w:styleId="afa">
    <w:name w:val="Hyperlink"/>
    <w:basedOn w:val="a2"/>
    <w:uiPriority w:val="99"/>
    <w:semiHidden/>
    <w:unhideWhenUsed/>
    <w:rsid w:val="007469FA"/>
    <w:rPr>
      <w:color w:val="0000FF"/>
      <w:u w:val="single"/>
    </w:rPr>
  </w:style>
  <w:style w:type="character" w:customStyle="1" w:styleId="apple-converted-space">
    <w:name w:val="apple-converted-space"/>
    <w:basedOn w:val="a2"/>
    <w:rsid w:val="007469FA"/>
  </w:style>
  <w:style w:type="table" w:customStyle="1" w:styleId="210">
    <w:name w:val="普通表格 21"/>
    <w:basedOn w:val="a3"/>
    <w:uiPriority w:val="42"/>
    <w:rsid w:val="00A47D59"/>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110">
    <w:name w:val="普通表格 11"/>
    <w:basedOn w:val="a3"/>
    <w:uiPriority w:val="41"/>
    <w:rsid w:val="00A47D59"/>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51">
    <w:name w:val="普通表格 51"/>
    <w:basedOn w:val="a3"/>
    <w:uiPriority w:val="45"/>
    <w:rsid w:val="00A47D59"/>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2-21">
    <w:name w:val="网格表 2 - 强调文字颜色 21"/>
    <w:basedOn w:val="a3"/>
    <w:uiPriority w:val="47"/>
    <w:rsid w:val="00A47D59"/>
    <w:pPr>
      <w:spacing w:after="0" w:line="240" w:lineRule="auto"/>
    </w:pPr>
    <w:tblPr>
      <w:tblStyleRowBandSize w:val="1"/>
      <w:tblStyleColBandSize w:val="1"/>
      <w:tblInd w:w="0" w:type="dxa"/>
      <w:tblBorders>
        <w:top w:val="single" w:sz="2" w:space="0" w:color="FBB67A" w:themeColor="accent2" w:themeTint="99"/>
        <w:bottom w:val="single" w:sz="2" w:space="0" w:color="FBB67A" w:themeColor="accent2" w:themeTint="99"/>
        <w:insideH w:val="single" w:sz="2" w:space="0" w:color="FBB67A" w:themeColor="accent2" w:themeTint="99"/>
        <w:insideV w:val="single" w:sz="2" w:space="0" w:color="FBB67A" w:themeColor="accent2" w:themeTint="99"/>
      </w:tblBorders>
      <w:tblCellMar>
        <w:top w:w="0" w:type="dxa"/>
        <w:left w:w="108" w:type="dxa"/>
        <w:bottom w:w="0" w:type="dxa"/>
        <w:right w:w="108" w:type="dxa"/>
      </w:tblCellMar>
    </w:tblPr>
    <w:tblStylePr w:type="firstRow">
      <w:rPr>
        <w:b/>
        <w:bCs/>
      </w:rPr>
      <w:tblPr/>
      <w:tcPr>
        <w:tcBorders>
          <w:top w:val="nil"/>
          <w:bottom w:val="single" w:sz="12" w:space="0" w:color="FBB67A" w:themeColor="accent2" w:themeTint="99"/>
          <w:insideH w:val="nil"/>
          <w:insideV w:val="nil"/>
        </w:tcBorders>
        <w:shd w:val="clear" w:color="auto" w:fill="FFFFFF" w:themeFill="background1"/>
      </w:tcPr>
    </w:tblStylePr>
    <w:tblStylePr w:type="lastRow">
      <w:rPr>
        <w:b/>
        <w:bCs/>
      </w:rPr>
      <w:tblPr/>
      <w:tcPr>
        <w:tcBorders>
          <w:top w:val="double" w:sz="2" w:space="0" w:color="FBB67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6D2" w:themeFill="accent2" w:themeFillTint="33"/>
      </w:tcPr>
    </w:tblStylePr>
    <w:tblStylePr w:type="band1Horz">
      <w:tblPr/>
      <w:tcPr>
        <w:shd w:val="clear" w:color="auto" w:fill="FDE6D2" w:themeFill="accent2" w:themeFillTint="33"/>
      </w:tcPr>
    </w:tblStylePr>
  </w:style>
  <w:style w:type="table" w:customStyle="1" w:styleId="2-11">
    <w:name w:val="网格表 2 - 强调文字颜色 11"/>
    <w:basedOn w:val="a3"/>
    <w:uiPriority w:val="47"/>
    <w:rsid w:val="00A47D59"/>
    <w:pPr>
      <w:spacing w:after="0" w:line="240" w:lineRule="auto"/>
    </w:pPr>
    <w:tblPr>
      <w:tblStyleRowBandSize w:val="1"/>
      <w:tblStyleColBandSize w:val="1"/>
      <w:tblInd w:w="0" w:type="dxa"/>
      <w:tblBorders>
        <w:top w:val="single" w:sz="2" w:space="0" w:color="43AEFF" w:themeColor="accent1" w:themeTint="99"/>
        <w:bottom w:val="single" w:sz="2" w:space="0" w:color="43AEFF" w:themeColor="accent1" w:themeTint="99"/>
        <w:insideH w:val="single" w:sz="2" w:space="0" w:color="43AEFF" w:themeColor="accent1" w:themeTint="99"/>
        <w:insideV w:val="single" w:sz="2" w:space="0" w:color="43AEFF" w:themeColor="accent1" w:themeTint="99"/>
      </w:tblBorders>
      <w:tblCellMar>
        <w:top w:w="0" w:type="dxa"/>
        <w:left w:w="108" w:type="dxa"/>
        <w:bottom w:w="0" w:type="dxa"/>
        <w:right w:w="108" w:type="dxa"/>
      </w:tblCellMar>
    </w:tblPr>
    <w:tblStylePr w:type="firstRow">
      <w:rPr>
        <w:b/>
        <w:bCs/>
      </w:rPr>
      <w:tblPr/>
      <w:tcPr>
        <w:tcBorders>
          <w:top w:val="nil"/>
          <w:bottom w:val="single" w:sz="12" w:space="0" w:color="43AEFF" w:themeColor="accent1" w:themeTint="99"/>
          <w:insideH w:val="nil"/>
          <w:insideV w:val="nil"/>
        </w:tcBorders>
        <w:shd w:val="clear" w:color="auto" w:fill="FFFFFF" w:themeFill="background1"/>
      </w:tcPr>
    </w:tblStylePr>
    <w:tblStylePr w:type="lastRow">
      <w:rPr>
        <w:b/>
        <w:bCs/>
      </w:rPr>
      <w:tblPr/>
      <w:tcPr>
        <w:tcBorders>
          <w:top w:val="double" w:sz="2" w:space="0" w:color="43AE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0E4FF" w:themeFill="accent1" w:themeFillTint="33"/>
      </w:tcPr>
    </w:tblStylePr>
    <w:tblStylePr w:type="band1Horz">
      <w:tblPr/>
      <w:tcPr>
        <w:shd w:val="clear" w:color="auto" w:fill="C0E4FF" w:themeFill="accent1" w:themeFillTint="33"/>
      </w:tcPr>
    </w:tblStylePr>
  </w:style>
  <w:style w:type="table" w:customStyle="1" w:styleId="2-31">
    <w:name w:val="网格表 2 - 强调文字颜色 31"/>
    <w:basedOn w:val="a3"/>
    <w:uiPriority w:val="47"/>
    <w:rsid w:val="00A47D59"/>
    <w:pPr>
      <w:spacing w:after="0" w:line="240" w:lineRule="auto"/>
    </w:pPr>
    <w:tblPr>
      <w:tblStyleRowBandSize w:val="1"/>
      <w:tblStyleColBandSize w:val="1"/>
      <w:tblInd w:w="0" w:type="dxa"/>
      <w:tblBorders>
        <w:top w:val="single" w:sz="2" w:space="0" w:color="FF8051" w:themeColor="accent3" w:themeTint="99"/>
        <w:bottom w:val="single" w:sz="2" w:space="0" w:color="FF8051" w:themeColor="accent3" w:themeTint="99"/>
        <w:insideH w:val="single" w:sz="2" w:space="0" w:color="FF8051" w:themeColor="accent3" w:themeTint="99"/>
        <w:insideV w:val="single" w:sz="2" w:space="0" w:color="FF8051" w:themeColor="accent3" w:themeTint="99"/>
      </w:tblBorders>
      <w:tblCellMar>
        <w:top w:w="0" w:type="dxa"/>
        <w:left w:w="108" w:type="dxa"/>
        <w:bottom w:w="0" w:type="dxa"/>
        <w:right w:w="108" w:type="dxa"/>
      </w:tblCellMar>
    </w:tblPr>
    <w:tblStylePr w:type="firstRow">
      <w:rPr>
        <w:b/>
        <w:bCs/>
      </w:rPr>
      <w:tblPr/>
      <w:tcPr>
        <w:tcBorders>
          <w:top w:val="nil"/>
          <w:bottom w:val="single" w:sz="12" w:space="0" w:color="FF8051" w:themeColor="accent3" w:themeTint="99"/>
          <w:insideH w:val="nil"/>
          <w:insideV w:val="nil"/>
        </w:tcBorders>
        <w:shd w:val="clear" w:color="auto" w:fill="FFFFFF" w:themeFill="background1"/>
      </w:tcPr>
    </w:tblStylePr>
    <w:tblStylePr w:type="lastRow">
      <w:rPr>
        <w:b/>
        <w:bCs/>
      </w:rPr>
      <w:tblPr/>
      <w:tcPr>
        <w:tcBorders>
          <w:top w:val="double" w:sz="2" w:space="0" w:color="FF8051"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D4C5" w:themeFill="accent3" w:themeFillTint="33"/>
      </w:tcPr>
    </w:tblStylePr>
    <w:tblStylePr w:type="band1Horz">
      <w:tblPr/>
      <w:tcPr>
        <w:shd w:val="clear" w:color="auto" w:fill="FFD4C5" w:themeFill="accent3" w:themeFillTint="33"/>
      </w:tcPr>
    </w:tblStylePr>
  </w:style>
  <w:style w:type="table" w:customStyle="1" w:styleId="211">
    <w:name w:val="网格表 21"/>
    <w:basedOn w:val="a3"/>
    <w:uiPriority w:val="47"/>
    <w:rsid w:val="00A47D59"/>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1-21">
    <w:name w:val="网格表 1 浅色 - 着色 21"/>
    <w:basedOn w:val="a3"/>
    <w:uiPriority w:val="46"/>
    <w:rsid w:val="00A47D59"/>
    <w:pPr>
      <w:spacing w:after="0" w:line="240" w:lineRule="auto"/>
    </w:pPr>
    <w:tblPr>
      <w:tblStyleRowBandSize w:val="1"/>
      <w:tblStyleColBandSize w:val="1"/>
      <w:tblInd w:w="0" w:type="dxa"/>
      <w:tblBorders>
        <w:top w:val="single" w:sz="4" w:space="0" w:color="FCCEA6" w:themeColor="accent2" w:themeTint="66"/>
        <w:left w:val="single" w:sz="4" w:space="0" w:color="FCCEA6" w:themeColor="accent2" w:themeTint="66"/>
        <w:bottom w:val="single" w:sz="4" w:space="0" w:color="FCCEA6" w:themeColor="accent2" w:themeTint="66"/>
        <w:right w:val="single" w:sz="4" w:space="0" w:color="FCCEA6" w:themeColor="accent2" w:themeTint="66"/>
        <w:insideH w:val="single" w:sz="4" w:space="0" w:color="FCCEA6" w:themeColor="accent2" w:themeTint="66"/>
        <w:insideV w:val="single" w:sz="4" w:space="0" w:color="FCCEA6" w:themeColor="accent2" w:themeTint="66"/>
      </w:tblBorders>
      <w:tblCellMar>
        <w:top w:w="0" w:type="dxa"/>
        <w:left w:w="108" w:type="dxa"/>
        <w:bottom w:w="0" w:type="dxa"/>
        <w:right w:w="108" w:type="dxa"/>
      </w:tblCellMar>
    </w:tblPr>
    <w:tblStylePr w:type="firstRow">
      <w:rPr>
        <w:b/>
        <w:bCs/>
      </w:rPr>
      <w:tblPr/>
      <w:tcPr>
        <w:tcBorders>
          <w:bottom w:val="single" w:sz="12" w:space="0" w:color="FBB67A" w:themeColor="accent2" w:themeTint="99"/>
        </w:tcBorders>
      </w:tcPr>
    </w:tblStylePr>
    <w:tblStylePr w:type="lastRow">
      <w:rPr>
        <w:b/>
        <w:bCs/>
      </w:rPr>
      <w:tblPr/>
      <w:tcPr>
        <w:tcBorders>
          <w:top w:val="double" w:sz="2" w:space="0" w:color="FBB67A" w:themeColor="accent2" w:themeTint="99"/>
        </w:tcBorders>
      </w:tcPr>
    </w:tblStylePr>
    <w:tblStylePr w:type="firstCol">
      <w:rPr>
        <w:b/>
        <w:bCs/>
      </w:rPr>
    </w:tblStylePr>
    <w:tblStylePr w:type="lastCol">
      <w:rPr>
        <w:b/>
        <w:bCs/>
      </w:rPr>
    </w:tblStylePr>
  </w:style>
  <w:style w:type="table" w:customStyle="1" w:styleId="1-61">
    <w:name w:val="网格表 1 浅色 - 强调文字颜色 61"/>
    <w:basedOn w:val="a3"/>
    <w:uiPriority w:val="46"/>
    <w:rsid w:val="00A47D59"/>
    <w:pPr>
      <w:spacing w:after="0" w:line="240" w:lineRule="auto"/>
    </w:pPr>
    <w:tblPr>
      <w:tblStyleRowBandSize w:val="1"/>
      <w:tblStyleColBandSize w:val="1"/>
      <w:tblInd w:w="0" w:type="dxa"/>
      <w:tblBorders>
        <w:top w:val="single" w:sz="4" w:space="0" w:color="CBB0D6" w:themeColor="accent6" w:themeTint="66"/>
        <w:left w:val="single" w:sz="4" w:space="0" w:color="CBB0D6" w:themeColor="accent6" w:themeTint="66"/>
        <w:bottom w:val="single" w:sz="4" w:space="0" w:color="CBB0D6" w:themeColor="accent6" w:themeTint="66"/>
        <w:right w:val="single" w:sz="4" w:space="0" w:color="CBB0D6" w:themeColor="accent6" w:themeTint="66"/>
        <w:insideH w:val="single" w:sz="4" w:space="0" w:color="CBB0D6" w:themeColor="accent6" w:themeTint="66"/>
        <w:insideV w:val="single" w:sz="4" w:space="0" w:color="CBB0D6" w:themeColor="accent6" w:themeTint="66"/>
      </w:tblBorders>
      <w:tblCellMar>
        <w:top w:w="0" w:type="dxa"/>
        <w:left w:w="108" w:type="dxa"/>
        <w:bottom w:w="0" w:type="dxa"/>
        <w:right w:w="108" w:type="dxa"/>
      </w:tblCellMar>
    </w:tblPr>
    <w:tblStylePr w:type="firstRow">
      <w:rPr>
        <w:b/>
        <w:bCs/>
      </w:rPr>
      <w:tblPr/>
      <w:tcPr>
        <w:tcBorders>
          <w:bottom w:val="single" w:sz="12" w:space="0" w:color="B289C1" w:themeColor="accent6" w:themeTint="99"/>
        </w:tcBorders>
      </w:tcPr>
    </w:tblStylePr>
    <w:tblStylePr w:type="lastRow">
      <w:rPr>
        <w:b/>
        <w:bCs/>
      </w:rPr>
      <w:tblPr/>
      <w:tcPr>
        <w:tcBorders>
          <w:top w:val="double" w:sz="2" w:space="0" w:color="B289C1" w:themeColor="accent6" w:themeTint="99"/>
        </w:tcBorders>
      </w:tcPr>
    </w:tblStylePr>
    <w:tblStylePr w:type="firstCol">
      <w:rPr>
        <w:b/>
        <w:bCs/>
      </w:rPr>
    </w:tblStylePr>
    <w:tblStylePr w:type="lastCol">
      <w:rPr>
        <w:b/>
        <w:bCs/>
      </w:rPr>
    </w:tblStylePr>
  </w:style>
  <w:style w:type="table" w:customStyle="1" w:styleId="1-51">
    <w:name w:val="网格表 1 浅色 - 强调文字颜色 51"/>
    <w:basedOn w:val="a3"/>
    <w:uiPriority w:val="46"/>
    <w:rsid w:val="00A47D59"/>
    <w:pPr>
      <w:spacing w:after="0" w:line="240" w:lineRule="auto"/>
    </w:pPr>
    <w:tblPr>
      <w:tblStyleRowBandSize w:val="1"/>
      <w:tblStyleColBandSize w:val="1"/>
      <w:tblInd w:w="0" w:type="dxa"/>
      <w:tblBorders>
        <w:top w:val="single" w:sz="4" w:space="0" w:color="72FFB2" w:themeColor="accent5" w:themeTint="66"/>
        <w:left w:val="single" w:sz="4" w:space="0" w:color="72FFB2" w:themeColor="accent5" w:themeTint="66"/>
        <w:bottom w:val="single" w:sz="4" w:space="0" w:color="72FFB2" w:themeColor="accent5" w:themeTint="66"/>
        <w:right w:val="single" w:sz="4" w:space="0" w:color="72FFB2" w:themeColor="accent5" w:themeTint="66"/>
        <w:insideH w:val="single" w:sz="4" w:space="0" w:color="72FFB2" w:themeColor="accent5" w:themeTint="66"/>
        <w:insideV w:val="single" w:sz="4" w:space="0" w:color="72FFB2" w:themeColor="accent5" w:themeTint="66"/>
      </w:tblBorders>
      <w:tblCellMar>
        <w:top w:w="0" w:type="dxa"/>
        <w:left w:w="108" w:type="dxa"/>
        <w:bottom w:w="0" w:type="dxa"/>
        <w:right w:w="108" w:type="dxa"/>
      </w:tblCellMar>
    </w:tblPr>
    <w:tblStylePr w:type="firstRow">
      <w:rPr>
        <w:b/>
        <w:bCs/>
      </w:rPr>
      <w:tblPr/>
      <w:tcPr>
        <w:tcBorders>
          <w:bottom w:val="single" w:sz="12" w:space="0" w:color="2BFF8C" w:themeColor="accent5" w:themeTint="99"/>
        </w:tcBorders>
      </w:tcPr>
    </w:tblStylePr>
    <w:tblStylePr w:type="lastRow">
      <w:rPr>
        <w:b/>
        <w:bCs/>
      </w:rPr>
      <w:tblPr/>
      <w:tcPr>
        <w:tcBorders>
          <w:top w:val="double" w:sz="2" w:space="0" w:color="2BFF8C" w:themeColor="accent5" w:themeTint="99"/>
        </w:tcBorders>
      </w:tcPr>
    </w:tblStylePr>
    <w:tblStylePr w:type="firstCol">
      <w:rPr>
        <w:b/>
        <w:bCs/>
      </w:rPr>
    </w:tblStylePr>
    <w:tblStylePr w:type="lastCol">
      <w:rPr>
        <w:b/>
        <w:bCs/>
      </w:rPr>
    </w:tblStylePr>
  </w:style>
  <w:style w:type="table" w:customStyle="1" w:styleId="510">
    <w:name w:val="网格表 5 深色1"/>
    <w:basedOn w:val="a3"/>
    <w:uiPriority w:val="50"/>
    <w:rsid w:val="00A47D59"/>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4-61">
    <w:name w:val="网格表 4 - 强调文字颜色 61"/>
    <w:basedOn w:val="a3"/>
    <w:uiPriority w:val="49"/>
    <w:rsid w:val="00A47D59"/>
    <w:pPr>
      <w:spacing w:after="0" w:line="240" w:lineRule="auto"/>
    </w:pPr>
    <w:tblPr>
      <w:tblStyleRowBandSize w:val="1"/>
      <w:tblStyleColBandSize w:val="1"/>
      <w:tblInd w:w="0" w:type="dxa"/>
      <w:tblBorders>
        <w:top w:val="single" w:sz="4" w:space="0" w:color="B289C1" w:themeColor="accent6" w:themeTint="99"/>
        <w:left w:val="single" w:sz="4" w:space="0" w:color="B289C1" w:themeColor="accent6" w:themeTint="99"/>
        <w:bottom w:val="single" w:sz="4" w:space="0" w:color="B289C1" w:themeColor="accent6" w:themeTint="99"/>
        <w:right w:val="single" w:sz="4" w:space="0" w:color="B289C1" w:themeColor="accent6" w:themeTint="99"/>
        <w:insideH w:val="single" w:sz="4" w:space="0" w:color="B289C1" w:themeColor="accent6" w:themeTint="99"/>
        <w:insideV w:val="single" w:sz="4" w:space="0" w:color="B289C1"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9498B" w:themeColor="accent6"/>
          <w:left w:val="single" w:sz="4" w:space="0" w:color="79498B" w:themeColor="accent6"/>
          <w:bottom w:val="single" w:sz="4" w:space="0" w:color="79498B" w:themeColor="accent6"/>
          <w:right w:val="single" w:sz="4" w:space="0" w:color="79498B" w:themeColor="accent6"/>
          <w:insideH w:val="nil"/>
          <w:insideV w:val="nil"/>
        </w:tcBorders>
        <w:shd w:val="clear" w:color="auto" w:fill="79498B" w:themeFill="accent6"/>
      </w:tcPr>
    </w:tblStylePr>
    <w:tblStylePr w:type="lastRow">
      <w:rPr>
        <w:b/>
        <w:bCs/>
      </w:rPr>
      <w:tblPr/>
      <w:tcPr>
        <w:tcBorders>
          <w:top w:val="double" w:sz="4" w:space="0" w:color="79498B" w:themeColor="accent6"/>
        </w:tcBorders>
      </w:tcPr>
    </w:tblStylePr>
    <w:tblStylePr w:type="firstCol">
      <w:rPr>
        <w:b/>
        <w:bCs/>
      </w:rPr>
    </w:tblStylePr>
    <w:tblStylePr w:type="lastCol">
      <w:rPr>
        <w:b/>
        <w:bCs/>
      </w:rPr>
    </w:tblStylePr>
    <w:tblStylePr w:type="band1Vert">
      <w:tblPr/>
      <w:tcPr>
        <w:shd w:val="clear" w:color="auto" w:fill="E5D7EA" w:themeFill="accent6" w:themeFillTint="33"/>
      </w:tcPr>
    </w:tblStylePr>
    <w:tblStylePr w:type="band1Horz">
      <w:tblPr/>
      <w:tcPr>
        <w:shd w:val="clear" w:color="auto" w:fill="E5D7EA" w:themeFill="accent6" w:themeFillTint="33"/>
      </w:tcPr>
    </w:tblStylePr>
  </w:style>
  <w:style w:type="table" w:customStyle="1" w:styleId="5-21">
    <w:name w:val="网格表 5 深色 - 强调文字颜色 21"/>
    <w:basedOn w:val="a3"/>
    <w:uiPriority w:val="50"/>
    <w:rsid w:val="00A47D59"/>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DE6D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9872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9872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9872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98723" w:themeFill="accent2"/>
      </w:tcPr>
    </w:tblStylePr>
    <w:tblStylePr w:type="band1Vert">
      <w:tblPr/>
      <w:tcPr>
        <w:shd w:val="clear" w:color="auto" w:fill="FCCEA6" w:themeFill="accent2" w:themeFillTint="66"/>
      </w:tcPr>
    </w:tblStylePr>
    <w:tblStylePr w:type="band1Horz">
      <w:tblPr/>
      <w:tcPr>
        <w:shd w:val="clear" w:color="auto" w:fill="FCCEA6" w:themeFill="accent2" w:themeFillTint="66"/>
      </w:tcPr>
    </w:tblStylePr>
  </w:style>
  <w:style w:type="table" w:customStyle="1" w:styleId="5-11">
    <w:name w:val="网格表 5 深色 - 强调文字颜色 11"/>
    <w:basedOn w:val="a3"/>
    <w:uiPriority w:val="50"/>
    <w:rsid w:val="00A47D59"/>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0E4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72C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72C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72C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72C6" w:themeFill="accent1"/>
      </w:tcPr>
    </w:tblStylePr>
    <w:tblStylePr w:type="band1Vert">
      <w:tblPr/>
      <w:tcPr>
        <w:shd w:val="clear" w:color="auto" w:fill="82C9FF" w:themeFill="accent1" w:themeFillTint="66"/>
      </w:tcPr>
    </w:tblStylePr>
    <w:tblStylePr w:type="band1Horz">
      <w:tblPr/>
      <w:tcPr>
        <w:shd w:val="clear" w:color="auto" w:fill="82C9FF" w:themeFill="accent1" w:themeFillTint="66"/>
      </w:tcPr>
    </w:tblStylePr>
  </w:style>
  <w:style w:type="table" w:customStyle="1" w:styleId="4-41">
    <w:name w:val="网格表 4 - 强调文字颜色 41"/>
    <w:basedOn w:val="a3"/>
    <w:uiPriority w:val="49"/>
    <w:rsid w:val="00A47D59"/>
    <w:pPr>
      <w:spacing w:after="0" w:line="240" w:lineRule="auto"/>
    </w:pPr>
    <w:tblPr>
      <w:tblStyleRowBandSize w:val="1"/>
      <w:tblStyleColBandSize w:val="1"/>
      <w:tblInd w:w="0" w:type="dxa"/>
      <w:tblBorders>
        <w:top w:val="single" w:sz="4" w:space="0" w:color="FBDF7A" w:themeColor="accent4" w:themeTint="99"/>
        <w:left w:val="single" w:sz="4" w:space="0" w:color="FBDF7A" w:themeColor="accent4" w:themeTint="99"/>
        <w:bottom w:val="single" w:sz="4" w:space="0" w:color="FBDF7A" w:themeColor="accent4" w:themeTint="99"/>
        <w:right w:val="single" w:sz="4" w:space="0" w:color="FBDF7A" w:themeColor="accent4" w:themeTint="99"/>
        <w:insideH w:val="single" w:sz="4" w:space="0" w:color="FBDF7A" w:themeColor="accent4" w:themeTint="99"/>
        <w:insideV w:val="single" w:sz="4" w:space="0" w:color="FBDF7A"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9CB23" w:themeColor="accent4"/>
          <w:left w:val="single" w:sz="4" w:space="0" w:color="F9CB23" w:themeColor="accent4"/>
          <w:bottom w:val="single" w:sz="4" w:space="0" w:color="F9CB23" w:themeColor="accent4"/>
          <w:right w:val="single" w:sz="4" w:space="0" w:color="F9CB23" w:themeColor="accent4"/>
          <w:insideH w:val="nil"/>
          <w:insideV w:val="nil"/>
        </w:tcBorders>
        <w:shd w:val="clear" w:color="auto" w:fill="F9CB23" w:themeFill="accent4"/>
      </w:tcPr>
    </w:tblStylePr>
    <w:tblStylePr w:type="lastRow">
      <w:rPr>
        <w:b/>
        <w:bCs/>
      </w:rPr>
      <w:tblPr/>
      <w:tcPr>
        <w:tcBorders>
          <w:top w:val="double" w:sz="4" w:space="0" w:color="F9CB23" w:themeColor="accent4"/>
        </w:tcBorders>
      </w:tcPr>
    </w:tblStylePr>
    <w:tblStylePr w:type="firstCol">
      <w:rPr>
        <w:b/>
        <w:bCs/>
      </w:rPr>
    </w:tblStylePr>
    <w:tblStylePr w:type="lastCol">
      <w:rPr>
        <w:b/>
        <w:bCs/>
      </w:rPr>
    </w:tblStylePr>
    <w:tblStylePr w:type="band1Vert">
      <w:tblPr/>
      <w:tcPr>
        <w:shd w:val="clear" w:color="auto" w:fill="FDF4D2" w:themeFill="accent4" w:themeFillTint="33"/>
      </w:tcPr>
    </w:tblStylePr>
    <w:tblStylePr w:type="band1Horz">
      <w:tblPr/>
      <w:tcPr>
        <w:shd w:val="clear" w:color="auto" w:fill="FDF4D2" w:themeFill="accent4" w:themeFillTint="33"/>
      </w:tcPr>
    </w:tblStylePr>
  </w:style>
  <w:style w:type="table" w:customStyle="1" w:styleId="4-31">
    <w:name w:val="列表 4 - 强调文字颜色 31"/>
    <w:basedOn w:val="a3"/>
    <w:uiPriority w:val="49"/>
    <w:rsid w:val="0061522C"/>
    <w:pPr>
      <w:spacing w:after="0" w:line="240" w:lineRule="auto"/>
    </w:pPr>
    <w:tblPr>
      <w:tblStyleRowBandSize w:val="1"/>
      <w:tblStyleColBandSize w:val="1"/>
      <w:tblInd w:w="0" w:type="dxa"/>
      <w:tblBorders>
        <w:top w:val="single" w:sz="4" w:space="0" w:color="FF8051" w:themeColor="accent3" w:themeTint="99"/>
        <w:left w:val="single" w:sz="4" w:space="0" w:color="FF8051" w:themeColor="accent3" w:themeTint="99"/>
        <w:bottom w:val="single" w:sz="4" w:space="0" w:color="FF8051" w:themeColor="accent3" w:themeTint="99"/>
        <w:right w:val="single" w:sz="4" w:space="0" w:color="FF8051" w:themeColor="accent3" w:themeTint="99"/>
        <w:insideH w:val="single" w:sz="4" w:space="0" w:color="FF8051"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DC3C00" w:themeColor="accent3"/>
          <w:left w:val="single" w:sz="4" w:space="0" w:color="DC3C00" w:themeColor="accent3"/>
          <w:bottom w:val="single" w:sz="4" w:space="0" w:color="DC3C00" w:themeColor="accent3"/>
          <w:right w:val="single" w:sz="4" w:space="0" w:color="DC3C00" w:themeColor="accent3"/>
          <w:insideH w:val="nil"/>
        </w:tcBorders>
        <w:shd w:val="clear" w:color="auto" w:fill="DC3C00" w:themeFill="accent3"/>
      </w:tcPr>
    </w:tblStylePr>
    <w:tblStylePr w:type="lastRow">
      <w:rPr>
        <w:b/>
        <w:bCs/>
      </w:rPr>
      <w:tblPr/>
      <w:tcPr>
        <w:tcBorders>
          <w:top w:val="double" w:sz="4" w:space="0" w:color="FF8051" w:themeColor="accent3" w:themeTint="99"/>
        </w:tcBorders>
      </w:tcPr>
    </w:tblStylePr>
    <w:tblStylePr w:type="firstCol">
      <w:rPr>
        <w:b/>
        <w:bCs/>
      </w:rPr>
    </w:tblStylePr>
    <w:tblStylePr w:type="lastCol">
      <w:rPr>
        <w:b/>
        <w:bCs/>
      </w:rPr>
    </w:tblStylePr>
    <w:tblStylePr w:type="band1Vert">
      <w:tblPr/>
      <w:tcPr>
        <w:shd w:val="clear" w:color="auto" w:fill="FFD4C5" w:themeFill="accent3" w:themeFillTint="33"/>
      </w:tcPr>
    </w:tblStylePr>
    <w:tblStylePr w:type="band1Horz">
      <w:tblPr/>
      <w:tcPr>
        <w:shd w:val="clear" w:color="auto" w:fill="FFD4C5" w:themeFill="accent3" w:themeFillTint="33"/>
      </w:tcPr>
    </w:tblStylePr>
  </w:style>
  <w:style w:type="table" w:customStyle="1" w:styleId="511">
    <w:name w:val="列表 5 深色1"/>
    <w:basedOn w:val="a3"/>
    <w:uiPriority w:val="50"/>
    <w:rsid w:val="0061522C"/>
    <w:pPr>
      <w:spacing w:after="0" w:line="240" w:lineRule="auto"/>
    </w:pPr>
    <w:rPr>
      <w:color w:val="FFFFFF" w:themeColor="background1"/>
    </w:rPr>
    <w:tblPr>
      <w:tblStyleRowBandSize w:val="1"/>
      <w:tblStyleColBandSize w:val="1"/>
      <w:tblInd w:w="0" w:type="dxa"/>
      <w:tblBorders>
        <w:top w:val="single" w:sz="24" w:space="0" w:color="000000" w:themeColor="text1"/>
        <w:left w:val="single" w:sz="24" w:space="0" w:color="000000" w:themeColor="text1"/>
        <w:bottom w:val="single" w:sz="24" w:space="0" w:color="000000" w:themeColor="text1"/>
        <w:right w:val="single" w:sz="24" w:space="0" w:color="000000" w:themeColor="text1"/>
      </w:tblBorders>
      <w:tblCellMar>
        <w:top w:w="0" w:type="dxa"/>
        <w:left w:w="108" w:type="dxa"/>
        <w:bottom w:w="0" w:type="dxa"/>
        <w:right w:w="108" w:type="dxa"/>
      </w:tblCellMar>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110">
    <w:name w:val="列表 5 深色 - 强调文字颜色 11"/>
    <w:basedOn w:val="a3"/>
    <w:uiPriority w:val="50"/>
    <w:rsid w:val="0061522C"/>
    <w:pPr>
      <w:spacing w:after="0" w:line="240" w:lineRule="auto"/>
    </w:pPr>
    <w:rPr>
      <w:color w:val="FFFFFF" w:themeColor="background1"/>
    </w:rPr>
    <w:tblPr>
      <w:tblStyleRowBandSize w:val="1"/>
      <w:tblStyleColBandSize w:val="1"/>
      <w:tblInd w:w="0" w:type="dxa"/>
      <w:tblBorders>
        <w:top w:val="single" w:sz="24" w:space="0" w:color="0072C6" w:themeColor="accent1"/>
        <w:left w:val="single" w:sz="24" w:space="0" w:color="0072C6" w:themeColor="accent1"/>
        <w:bottom w:val="single" w:sz="24" w:space="0" w:color="0072C6" w:themeColor="accent1"/>
        <w:right w:val="single" w:sz="24" w:space="0" w:color="0072C6" w:themeColor="accent1"/>
      </w:tblBorders>
      <w:tblCellMar>
        <w:top w:w="0" w:type="dxa"/>
        <w:left w:w="108" w:type="dxa"/>
        <w:bottom w:w="0" w:type="dxa"/>
        <w:right w:w="108" w:type="dxa"/>
      </w:tblCellMar>
    </w:tblPr>
    <w:tcPr>
      <w:shd w:val="clear" w:color="auto" w:fill="0072C6"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210">
    <w:name w:val="列表 5 深色 - 强调文字颜色 21"/>
    <w:basedOn w:val="a3"/>
    <w:uiPriority w:val="50"/>
    <w:rsid w:val="0061522C"/>
    <w:pPr>
      <w:spacing w:after="0" w:line="240" w:lineRule="auto"/>
    </w:pPr>
    <w:rPr>
      <w:color w:val="FFFFFF" w:themeColor="background1"/>
    </w:rPr>
    <w:tblPr>
      <w:tblStyleRowBandSize w:val="1"/>
      <w:tblStyleColBandSize w:val="1"/>
      <w:tblInd w:w="0" w:type="dxa"/>
      <w:tblBorders>
        <w:top w:val="single" w:sz="24" w:space="0" w:color="F98723" w:themeColor="accent2"/>
        <w:left w:val="single" w:sz="24" w:space="0" w:color="F98723" w:themeColor="accent2"/>
        <w:bottom w:val="single" w:sz="24" w:space="0" w:color="F98723" w:themeColor="accent2"/>
        <w:right w:val="single" w:sz="24" w:space="0" w:color="F98723" w:themeColor="accent2"/>
      </w:tblBorders>
      <w:tblCellMar>
        <w:top w:w="0" w:type="dxa"/>
        <w:left w:w="108" w:type="dxa"/>
        <w:bottom w:w="0" w:type="dxa"/>
        <w:right w:w="108" w:type="dxa"/>
      </w:tblCellMar>
    </w:tblPr>
    <w:tcPr>
      <w:shd w:val="clear" w:color="auto" w:fill="F9872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31">
    <w:name w:val="列表 5 深色 - 强调文字颜色 31"/>
    <w:basedOn w:val="a3"/>
    <w:uiPriority w:val="50"/>
    <w:rsid w:val="0061522C"/>
    <w:pPr>
      <w:spacing w:after="0" w:line="240" w:lineRule="auto"/>
    </w:pPr>
    <w:rPr>
      <w:color w:val="FFFFFF" w:themeColor="background1"/>
    </w:rPr>
    <w:tblPr>
      <w:tblStyleRowBandSize w:val="1"/>
      <w:tblStyleColBandSize w:val="1"/>
      <w:tblInd w:w="0" w:type="dxa"/>
      <w:tblBorders>
        <w:top w:val="single" w:sz="24" w:space="0" w:color="DC3C00" w:themeColor="accent3"/>
        <w:left w:val="single" w:sz="24" w:space="0" w:color="DC3C00" w:themeColor="accent3"/>
        <w:bottom w:val="single" w:sz="24" w:space="0" w:color="DC3C00" w:themeColor="accent3"/>
        <w:right w:val="single" w:sz="24" w:space="0" w:color="DC3C00" w:themeColor="accent3"/>
      </w:tblBorders>
      <w:tblCellMar>
        <w:top w:w="0" w:type="dxa"/>
        <w:left w:w="108" w:type="dxa"/>
        <w:bottom w:w="0" w:type="dxa"/>
        <w:right w:w="108" w:type="dxa"/>
      </w:tblCellMar>
    </w:tblPr>
    <w:tcPr>
      <w:shd w:val="clear" w:color="auto" w:fill="DC3C00"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6-61">
    <w:name w:val="列表 6 彩色 - 强调文字颜色 61"/>
    <w:basedOn w:val="a3"/>
    <w:uiPriority w:val="51"/>
    <w:rsid w:val="0061522C"/>
    <w:pPr>
      <w:spacing w:after="0" w:line="240" w:lineRule="auto"/>
    </w:pPr>
    <w:rPr>
      <w:color w:val="5A3668" w:themeColor="accent6" w:themeShade="BF"/>
    </w:rPr>
    <w:tblPr>
      <w:tblStyleRowBandSize w:val="1"/>
      <w:tblStyleColBandSize w:val="1"/>
      <w:tblInd w:w="0" w:type="dxa"/>
      <w:tblBorders>
        <w:top w:val="single" w:sz="4" w:space="0" w:color="79498B" w:themeColor="accent6"/>
        <w:bottom w:val="single" w:sz="4" w:space="0" w:color="79498B" w:themeColor="accent6"/>
      </w:tblBorders>
      <w:tblCellMar>
        <w:top w:w="0" w:type="dxa"/>
        <w:left w:w="108" w:type="dxa"/>
        <w:bottom w:w="0" w:type="dxa"/>
        <w:right w:w="108" w:type="dxa"/>
      </w:tblCellMar>
    </w:tblPr>
    <w:tblStylePr w:type="firstRow">
      <w:rPr>
        <w:b/>
        <w:bCs/>
      </w:rPr>
      <w:tblPr/>
      <w:tcPr>
        <w:tcBorders>
          <w:bottom w:val="single" w:sz="4" w:space="0" w:color="79498B" w:themeColor="accent6"/>
        </w:tcBorders>
      </w:tcPr>
    </w:tblStylePr>
    <w:tblStylePr w:type="lastRow">
      <w:rPr>
        <w:b/>
        <w:bCs/>
      </w:rPr>
      <w:tblPr/>
      <w:tcPr>
        <w:tcBorders>
          <w:top w:val="double" w:sz="4" w:space="0" w:color="79498B" w:themeColor="accent6"/>
        </w:tcBorders>
      </w:tcPr>
    </w:tblStylePr>
    <w:tblStylePr w:type="firstCol">
      <w:rPr>
        <w:b/>
        <w:bCs/>
      </w:rPr>
    </w:tblStylePr>
    <w:tblStylePr w:type="lastCol">
      <w:rPr>
        <w:b/>
        <w:bCs/>
      </w:rPr>
    </w:tblStylePr>
    <w:tblStylePr w:type="band1Vert">
      <w:tblPr/>
      <w:tcPr>
        <w:shd w:val="clear" w:color="auto" w:fill="E5D7EA" w:themeFill="accent6" w:themeFillTint="33"/>
      </w:tcPr>
    </w:tblStylePr>
    <w:tblStylePr w:type="band1Horz">
      <w:tblPr/>
      <w:tcPr>
        <w:shd w:val="clear" w:color="auto" w:fill="E5D7EA" w:themeFill="accent6" w:themeFillTint="33"/>
      </w:tcPr>
    </w:tblStylePr>
  </w:style>
  <w:style w:type="table" w:customStyle="1" w:styleId="6-51">
    <w:name w:val="列表 6 彩色 - 强调文字颜色 51"/>
    <w:basedOn w:val="a3"/>
    <w:uiPriority w:val="51"/>
    <w:rsid w:val="0061522C"/>
    <w:pPr>
      <w:spacing w:after="0" w:line="240" w:lineRule="auto"/>
    </w:pPr>
    <w:rPr>
      <w:color w:val="007636" w:themeColor="accent5" w:themeShade="BF"/>
    </w:rPr>
    <w:tblPr>
      <w:tblStyleRowBandSize w:val="1"/>
      <w:tblStyleColBandSize w:val="1"/>
      <w:tblInd w:w="0" w:type="dxa"/>
      <w:tblBorders>
        <w:top w:val="single" w:sz="4" w:space="0" w:color="009E49" w:themeColor="accent5"/>
        <w:bottom w:val="single" w:sz="4" w:space="0" w:color="009E49" w:themeColor="accent5"/>
      </w:tblBorders>
      <w:tblCellMar>
        <w:top w:w="0" w:type="dxa"/>
        <w:left w:w="108" w:type="dxa"/>
        <w:bottom w:w="0" w:type="dxa"/>
        <w:right w:w="108" w:type="dxa"/>
      </w:tblCellMar>
    </w:tblPr>
    <w:tblStylePr w:type="firstRow">
      <w:rPr>
        <w:b/>
        <w:bCs/>
      </w:rPr>
      <w:tblPr/>
      <w:tcPr>
        <w:tcBorders>
          <w:bottom w:val="single" w:sz="4" w:space="0" w:color="009E49" w:themeColor="accent5"/>
        </w:tcBorders>
      </w:tcPr>
    </w:tblStylePr>
    <w:tblStylePr w:type="lastRow">
      <w:rPr>
        <w:b/>
        <w:bCs/>
      </w:rPr>
      <w:tblPr/>
      <w:tcPr>
        <w:tcBorders>
          <w:top w:val="double" w:sz="4" w:space="0" w:color="009E49" w:themeColor="accent5"/>
        </w:tcBorders>
      </w:tcPr>
    </w:tblStylePr>
    <w:tblStylePr w:type="firstCol">
      <w:rPr>
        <w:b/>
        <w:bCs/>
      </w:rPr>
    </w:tblStylePr>
    <w:tblStylePr w:type="lastCol">
      <w:rPr>
        <w:b/>
        <w:bCs/>
      </w:rPr>
    </w:tblStylePr>
    <w:tblStylePr w:type="band1Vert">
      <w:tblPr/>
      <w:tcPr>
        <w:shd w:val="clear" w:color="auto" w:fill="B8FFD8" w:themeFill="accent5" w:themeFillTint="33"/>
      </w:tcPr>
    </w:tblStylePr>
    <w:tblStylePr w:type="band1Horz">
      <w:tblPr/>
      <w:tcPr>
        <w:shd w:val="clear" w:color="auto" w:fill="B8FFD8" w:themeFill="accent5" w:themeFillTint="33"/>
      </w:tcPr>
    </w:tblStylePr>
  </w:style>
  <w:style w:type="table" w:customStyle="1" w:styleId="4-610">
    <w:name w:val="列表 4 - 强调文字颜色 61"/>
    <w:basedOn w:val="a3"/>
    <w:uiPriority w:val="49"/>
    <w:rsid w:val="0061522C"/>
    <w:pPr>
      <w:spacing w:after="0" w:line="240" w:lineRule="auto"/>
    </w:pPr>
    <w:tblPr>
      <w:tblStyleRowBandSize w:val="1"/>
      <w:tblStyleColBandSize w:val="1"/>
      <w:tblInd w:w="0" w:type="dxa"/>
      <w:tblBorders>
        <w:top w:val="single" w:sz="4" w:space="0" w:color="B289C1" w:themeColor="accent6" w:themeTint="99"/>
        <w:left w:val="single" w:sz="4" w:space="0" w:color="B289C1" w:themeColor="accent6" w:themeTint="99"/>
        <w:bottom w:val="single" w:sz="4" w:space="0" w:color="B289C1" w:themeColor="accent6" w:themeTint="99"/>
        <w:right w:val="single" w:sz="4" w:space="0" w:color="B289C1" w:themeColor="accent6" w:themeTint="99"/>
        <w:insideH w:val="single" w:sz="4" w:space="0" w:color="B289C1"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9498B" w:themeColor="accent6"/>
          <w:left w:val="single" w:sz="4" w:space="0" w:color="79498B" w:themeColor="accent6"/>
          <w:bottom w:val="single" w:sz="4" w:space="0" w:color="79498B" w:themeColor="accent6"/>
          <w:right w:val="single" w:sz="4" w:space="0" w:color="79498B" w:themeColor="accent6"/>
          <w:insideH w:val="nil"/>
        </w:tcBorders>
        <w:shd w:val="clear" w:color="auto" w:fill="79498B" w:themeFill="accent6"/>
      </w:tcPr>
    </w:tblStylePr>
    <w:tblStylePr w:type="lastRow">
      <w:rPr>
        <w:b/>
        <w:bCs/>
      </w:rPr>
      <w:tblPr/>
      <w:tcPr>
        <w:tcBorders>
          <w:top w:val="double" w:sz="4" w:space="0" w:color="B289C1" w:themeColor="accent6" w:themeTint="99"/>
        </w:tcBorders>
      </w:tcPr>
    </w:tblStylePr>
    <w:tblStylePr w:type="firstCol">
      <w:rPr>
        <w:b/>
        <w:bCs/>
      </w:rPr>
    </w:tblStylePr>
    <w:tblStylePr w:type="lastCol">
      <w:rPr>
        <w:b/>
        <w:bCs/>
      </w:rPr>
    </w:tblStylePr>
    <w:tblStylePr w:type="band1Vert">
      <w:tblPr/>
      <w:tcPr>
        <w:shd w:val="clear" w:color="auto" w:fill="E5D7EA" w:themeFill="accent6" w:themeFillTint="33"/>
      </w:tcPr>
    </w:tblStylePr>
    <w:tblStylePr w:type="band1Horz">
      <w:tblPr/>
      <w:tcPr>
        <w:shd w:val="clear" w:color="auto" w:fill="E5D7EA" w:themeFill="accent6" w:themeFillTint="33"/>
      </w:tcPr>
    </w:tblStylePr>
  </w:style>
  <w:style w:type="table" w:customStyle="1" w:styleId="4-51">
    <w:name w:val="列表 4 - 强调文字颜色 51"/>
    <w:basedOn w:val="a3"/>
    <w:uiPriority w:val="49"/>
    <w:rsid w:val="0061522C"/>
    <w:pPr>
      <w:spacing w:after="0" w:line="240" w:lineRule="auto"/>
    </w:pPr>
    <w:tblPr>
      <w:tblStyleRowBandSize w:val="1"/>
      <w:tblStyleColBandSize w:val="1"/>
      <w:tblInd w:w="0" w:type="dxa"/>
      <w:tblBorders>
        <w:top w:val="single" w:sz="4" w:space="0" w:color="2BFF8C" w:themeColor="accent5" w:themeTint="99"/>
        <w:left w:val="single" w:sz="4" w:space="0" w:color="2BFF8C" w:themeColor="accent5" w:themeTint="99"/>
        <w:bottom w:val="single" w:sz="4" w:space="0" w:color="2BFF8C" w:themeColor="accent5" w:themeTint="99"/>
        <w:right w:val="single" w:sz="4" w:space="0" w:color="2BFF8C" w:themeColor="accent5" w:themeTint="99"/>
        <w:insideH w:val="single" w:sz="4" w:space="0" w:color="2BFF8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9E49" w:themeColor="accent5"/>
          <w:left w:val="single" w:sz="4" w:space="0" w:color="009E49" w:themeColor="accent5"/>
          <w:bottom w:val="single" w:sz="4" w:space="0" w:color="009E49" w:themeColor="accent5"/>
          <w:right w:val="single" w:sz="4" w:space="0" w:color="009E49" w:themeColor="accent5"/>
          <w:insideH w:val="nil"/>
        </w:tcBorders>
        <w:shd w:val="clear" w:color="auto" w:fill="009E49" w:themeFill="accent5"/>
      </w:tcPr>
    </w:tblStylePr>
    <w:tblStylePr w:type="lastRow">
      <w:rPr>
        <w:b/>
        <w:bCs/>
      </w:rPr>
      <w:tblPr/>
      <w:tcPr>
        <w:tcBorders>
          <w:top w:val="double" w:sz="4" w:space="0" w:color="2BFF8C" w:themeColor="accent5" w:themeTint="99"/>
        </w:tcBorders>
      </w:tcPr>
    </w:tblStylePr>
    <w:tblStylePr w:type="firstCol">
      <w:rPr>
        <w:b/>
        <w:bCs/>
      </w:rPr>
    </w:tblStylePr>
    <w:tblStylePr w:type="lastCol">
      <w:rPr>
        <w:b/>
        <w:bCs/>
      </w:rPr>
    </w:tblStylePr>
    <w:tblStylePr w:type="band1Vert">
      <w:tblPr/>
      <w:tcPr>
        <w:shd w:val="clear" w:color="auto" w:fill="B8FFD8" w:themeFill="accent5" w:themeFillTint="33"/>
      </w:tcPr>
    </w:tblStylePr>
    <w:tblStylePr w:type="band1Horz">
      <w:tblPr/>
      <w:tcPr>
        <w:shd w:val="clear" w:color="auto" w:fill="B8FFD8" w:themeFill="accent5" w:themeFillTint="33"/>
      </w:tcPr>
    </w:tblStylePr>
  </w:style>
  <w:style w:type="table" w:customStyle="1" w:styleId="4-410">
    <w:name w:val="列表 4 - 强调文字颜色 41"/>
    <w:basedOn w:val="a3"/>
    <w:uiPriority w:val="49"/>
    <w:rsid w:val="0061522C"/>
    <w:pPr>
      <w:spacing w:after="0" w:line="240" w:lineRule="auto"/>
    </w:pPr>
    <w:tblPr>
      <w:tblStyleRowBandSize w:val="1"/>
      <w:tblStyleColBandSize w:val="1"/>
      <w:tblInd w:w="0" w:type="dxa"/>
      <w:tblBorders>
        <w:top w:val="single" w:sz="4" w:space="0" w:color="FBDF7A" w:themeColor="accent4" w:themeTint="99"/>
        <w:left w:val="single" w:sz="4" w:space="0" w:color="FBDF7A" w:themeColor="accent4" w:themeTint="99"/>
        <w:bottom w:val="single" w:sz="4" w:space="0" w:color="FBDF7A" w:themeColor="accent4" w:themeTint="99"/>
        <w:right w:val="single" w:sz="4" w:space="0" w:color="FBDF7A" w:themeColor="accent4" w:themeTint="99"/>
        <w:insideH w:val="single" w:sz="4" w:space="0" w:color="FBDF7A"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9CB23" w:themeColor="accent4"/>
          <w:left w:val="single" w:sz="4" w:space="0" w:color="F9CB23" w:themeColor="accent4"/>
          <w:bottom w:val="single" w:sz="4" w:space="0" w:color="F9CB23" w:themeColor="accent4"/>
          <w:right w:val="single" w:sz="4" w:space="0" w:color="F9CB23" w:themeColor="accent4"/>
          <w:insideH w:val="nil"/>
        </w:tcBorders>
        <w:shd w:val="clear" w:color="auto" w:fill="F9CB23" w:themeFill="accent4"/>
      </w:tcPr>
    </w:tblStylePr>
    <w:tblStylePr w:type="lastRow">
      <w:rPr>
        <w:b/>
        <w:bCs/>
      </w:rPr>
      <w:tblPr/>
      <w:tcPr>
        <w:tcBorders>
          <w:top w:val="double" w:sz="4" w:space="0" w:color="FBDF7A" w:themeColor="accent4" w:themeTint="99"/>
        </w:tcBorders>
      </w:tcPr>
    </w:tblStylePr>
    <w:tblStylePr w:type="firstCol">
      <w:rPr>
        <w:b/>
        <w:bCs/>
      </w:rPr>
    </w:tblStylePr>
    <w:tblStylePr w:type="lastCol">
      <w:rPr>
        <w:b/>
        <w:bCs/>
      </w:rPr>
    </w:tblStylePr>
    <w:tblStylePr w:type="band1Vert">
      <w:tblPr/>
      <w:tcPr>
        <w:shd w:val="clear" w:color="auto" w:fill="FDF4D2" w:themeFill="accent4" w:themeFillTint="33"/>
      </w:tcPr>
    </w:tblStylePr>
    <w:tblStylePr w:type="band1Horz">
      <w:tblPr/>
      <w:tcPr>
        <w:shd w:val="clear" w:color="auto" w:fill="FDF4D2" w:themeFill="accent4" w:themeFillTint="33"/>
      </w:tcPr>
    </w:tblStylePr>
  </w:style>
  <w:style w:type="table" w:customStyle="1" w:styleId="4-21">
    <w:name w:val="列表 4 - 强调文字颜色 21"/>
    <w:basedOn w:val="a3"/>
    <w:uiPriority w:val="49"/>
    <w:rsid w:val="0061522C"/>
    <w:pPr>
      <w:spacing w:after="0" w:line="240" w:lineRule="auto"/>
    </w:pPr>
    <w:tblPr>
      <w:tblStyleRowBandSize w:val="1"/>
      <w:tblStyleColBandSize w:val="1"/>
      <w:tblInd w:w="0" w:type="dxa"/>
      <w:tblBorders>
        <w:top w:val="single" w:sz="4" w:space="0" w:color="FBB67A" w:themeColor="accent2" w:themeTint="99"/>
        <w:left w:val="single" w:sz="4" w:space="0" w:color="FBB67A" w:themeColor="accent2" w:themeTint="99"/>
        <w:bottom w:val="single" w:sz="4" w:space="0" w:color="FBB67A" w:themeColor="accent2" w:themeTint="99"/>
        <w:right w:val="single" w:sz="4" w:space="0" w:color="FBB67A" w:themeColor="accent2" w:themeTint="99"/>
        <w:insideH w:val="single" w:sz="4" w:space="0" w:color="FBB67A"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98723" w:themeColor="accent2"/>
          <w:left w:val="single" w:sz="4" w:space="0" w:color="F98723" w:themeColor="accent2"/>
          <w:bottom w:val="single" w:sz="4" w:space="0" w:color="F98723" w:themeColor="accent2"/>
          <w:right w:val="single" w:sz="4" w:space="0" w:color="F98723" w:themeColor="accent2"/>
          <w:insideH w:val="nil"/>
        </w:tcBorders>
        <w:shd w:val="clear" w:color="auto" w:fill="F98723" w:themeFill="accent2"/>
      </w:tcPr>
    </w:tblStylePr>
    <w:tblStylePr w:type="lastRow">
      <w:rPr>
        <w:b/>
        <w:bCs/>
      </w:rPr>
      <w:tblPr/>
      <w:tcPr>
        <w:tcBorders>
          <w:top w:val="double" w:sz="4" w:space="0" w:color="FBB67A" w:themeColor="accent2" w:themeTint="99"/>
        </w:tcBorders>
      </w:tcPr>
    </w:tblStylePr>
    <w:tblStylePr w:type="firstCol">
      <w:rPr>
        <w:b/>
        <w:bCs/>
      </w:rPr>
    </w:tblStylePr>
    <w:tblStylePr w:type="lastCol">
      <w:rPr>
        <w:b/>
        <w:bCs/>
      </w:rPr>
    </w:tblStylePr>
    <w:tblStylePr w:type="band1Vert">
      <w:tblPr/>
      <w:tcPr>
        <w:shd w:val="clear" w:color="auto" w:fill="FDE6D2" w:themeFill="accent2" w:themeFillTint="33"/>
      </w:tcPr>
    </w:tblStylePr>
    <w:tblStylePr w:type="band1Horz">
      <w:tblPr/>
      <w:tcPr>
        <w:shd w:val="clear" w:color="auto" w:fill="FDE6D2" w:themeFill="accent2" w:themeFillTint="33"/>
      </w:tcPr>
    </w:tblStylePr>
  </w:style>
  <w:style w:type="table" w:customStyle="1" w:styleId="4-11">
    <w:name w:val="列表 4 - 强调文字颜色 11"/>
    <w:basedOn w:val="a3"/>
    <w:uiPriority w:val="49"/>
    <w:rsid w:val="0061522C"/>
    <w:pPr>
      <w:spacing w:after="0" w:line="240" w:lineRule="auto"/>
    </w:pPr>
    <w:tblPr>
      <w:tblStyleRowBandSize w:val="1"/>
      <w:tblStyleColBandSize w:val="1"/>
      <w:tblInd w:w="0" w:type="dxa"/>
      <w:tblBorders>
        <w:top w:val="single" w:sz="4" w:space="0" w:color="43AEFF" w:themeColor="accent1" w:themeTint="99"/>
        <w:left w:val="single" w:sz="4" w:space="0" w:color="43AEFF" w:themeColor="accent1" w:themeTint="99"/>
        <w:bottom w:val="single" w:sz="4" w:space="0" w:color="43AEFF" w:themeColor="accent1" w:themeTint="99"/>
        <w:right w:val="single" w:sz="4" w:space="0" w:color="43AEFF" w:themeColor="accent1" w:themeTint="99"/>
        <w:insideH w:val="single" w:sz="4" w:space="0" w:color="43AEFF"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72C6" w:themeColor="accent1"/>
          <w:left w:val="single" w:sz="4" w:space="0" w:color="0072C6" w:themeColor="accent1"/>
          <w:bottom w:val="single" w:sz="4" w:space="0" w:color="0072C6" w:themeColor="accent1"/>
          <w:right w:val="single" w:sz="4" w:space="0" w:color="0072C6" w:themeColor="accent1"/>
          <w:insideH w:val="nil"/>
        </w:tcBorders>
        <w:shd w:val="clear" w:color="auto" w:fill="0072C6" w:themeFill="accent1"/>
      </w:tcPr>
    </w:tblStylePr>
    <w:tblStylePr w:type="lastRow">
      <w:rPr>
        <w:b/>
        <w:bCs/>
      </w:rPr>
      <w:tblPr/>
      <w:tcPr>
        <w:tcBorders>
          <w:top w:val="double" w:sz="4" w:space="0" w:color="43AEFF" w:themeColor="accent1" w:themeTint="99"/>
        </w:tcBorders>
      </w:tcPr>
    </w:tblStylePr>
    <w:tblStylePr w:type="firstCol">
      <w:rPr>
        <w:b/>
        <w:bCs/>
      </w:rPr>
    </w:tblStylePr>
    <w:tblStylePr w:type="lastCol">
      <w:rPr>
        <w:b/>
        <w:bCs/>
      </w:rPr>
    </w:tblStylePr>
    <w:tblStylePr w:type="band1Vert">
      <w:tblPr/>
      <w:tcPr>
        <w:shd w:val="clear" w:color="auto" w:fill="C0E4FF" w:themeFill="accent1" w:themeFillTint="33"/>
      </w:tcPr>
    </w:tblStylePr>
    <w:tblStylePr w:type="band1Horz">
      <w:tblPr/>
      <w:tcPr>
        <w:shd w:val="clear" w:color="auto" w:fill="C0E4FF" w:themeFill="accent1" w:themeFillTint="33"/>
      </w:tcPr>
    </w:tblStylePr>
  </w:style>
  <w:style w:type="table" w:customStyle="1" w:styleId="3-41">
    <w:name w:val="列表 3 - 强调文字颜色 41"/>
    <w:basedOn w:val="a3"/>
    <w:uiPriority w:val="48"/>
    <w:rsid w:val="0061522C"/>
    <w:pPr>
      <w:spacing w:after="0" w:line="240" w:lineRule="auto"/>
    </w:pPr>
    <w:tblPr>
      <w:tblStyleRowBandSize w:val="1"/>
      <w:tblStyleColBandSize w:val="1"/>
      <w:tblInd w:w="0" w:type="dxa"/>
      <w:tblBorders>
        <w:top w:val="single" w:sz="4" w:space="0" w:color="F9CB23" w:themeColor="accent4"/>
        <w:left w:val="single" w:sz="4" w:space="0" w:color="F9CB23" w:themeColor="accent4"/>
        <w:bottom w:val="single" w:sz="4" w:space="0" w:color="F9CB23" w:themeColor="accent4"/>
        <w:right w:val="single" w:sz="4" w:space="0" w:color="F9CB23" w:themeColor="accent4"/>
      </w:tblBorders>
      <w:tblCellMar>
        <w:top w:w="0" w:type="dxa"/>
        <w:left w:w="108" w:type="dxa"/>
        <w:bottom w:w="0" w:type="dxa"/>
        <w:right w:w="108" w:type="dxa"/>
      </w:tblCellMar>
    </w:tblPr>
    <w:tblStylePr w:type="firstRow">
      <w:rPr>
        <w:b/>
        <w:bCs/>
        <w:color w:val="FFFFFF" w:themeColor="background1"/>
      </w:rPr>
      <w:tblPr/>
      <w:tcPr>
        <w:shd w:val="clear" w:color="auto" w:fill="F9CB23" w:themeFill="accent4"/>
      </w:tcPr>
    </w:tblStylePr>
    <w:tblStylePr w:type="lastRow">
      <w:rPr>
        <w:b/>
        <w:bCs/>
      </w:rPr>
      <w:tblPr/>
      <w:tcPr>
        <w:tcBorders>
          <w:top w:val="double" w:sz="4" w:space="0" w:color="F9CB23"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9CB23" w:themeColor="accent4"/>
          <w:right w:val="single" w:sz="4" w:space="0" w:color="F9CB23" w:themeColor="accent4"/>
        </w:tcBorders>
      </w:tcPr>
    </w:tblStylePr>
    <w:tblStylePr w:type="band1Horz">
      <w:tblPr/>
      <w:tcPr>
        <w:tcBorders>
          <w:top w:val="single" w:sz="4" w:space="0" w:color="F9CB23" w:themeColor="accent4"/>
          <w:bottom w:val="single" w:sz="4" w:space="0" w:color="F9CB23"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9CB23" w:themeColor="accent4"/>
          <w:left w:val="nil"/>
        </w:tcBorders>
      </w:tcPr>
    </w:tblStylePr>
    <w:tblStylePr w:type="swCell">
      <w:tblPr/>
      <w:tcPr>
        <w:tcBorders>
          <w:top w:val="double" w:sz="4" w:space="0" w:color="F9CB23" w:themeColor="accent4"/>
          <w:right w:val="nil"/>
        </w:tcBorders>
      </w:tcPr>
    </w:tblStylePr>
  </w:style>
  <w:style w:type="paragraph" w:styleId="40">
    <w:name w:val="List 4"/>
    <w:basedOn w:val="a1"/>
    <w:uiPriority w:val="99"/>
    <w:unhideWhenUsed/>
    <w:rsid w:val="0061522C"/>
    <w:pPr>
      <w:ind w:leftChars="600" w:left="100" w:hangingChars="200" w:hanging="200"/>
      <w:contextualSpacing/>
    </w:pPr>
  </w:style>
  <w:style w:type="table" w:customStyle="1" w:styleId="6-610">
    <w:name w:val="网格表 6 彩色 - 强调文字颜色 61"/>
    <w:basedOn w:val="a3"/>
    <w:uiPriority w:val="51"/>
    <w:rsid w:val="0061522C"/>
    <w:pPr>
      <w:spacing w:after="0" w:line="240" w:lineRule="auto"/>
    </w:pPr>
    <w:rPr>
      <w:color w:val="5A3668" w:themeColor="accent6" w:themeShade="BF"/>
    </w:rPr>
    <w:tblPr>
      <w:tblStyleRowBandSize w:val="1"/>
      <w:tblStyleColBandSize w:val="1"/>
      <w:tblInd w:w="0" w:type="dxa"/>
      <w:tblBorders>
        <w:top w:val="single" w:sz="4" w:space="0" w:color="B289C1" w:themeColor="accent6" w:themeTint="99"/>
        <w:left w:val="single" w:sz="4" w:space="0" w:color="B289C1" w:themeColor="accent6" w:themeTint="99"/>
        <w:bottom w:val="single" w:sz="4" w:space="0" w:color="B289C1" w:themeColor="accent6" w:themeTint="99"/>
        <w:right w:val="single" w:sz="4" w:space="0" w:color="B289C1" w:themeColor="accent6" w:themeTint="99"/>
        <w:insideH w:val="single" w:sz="4" w:space="0" w:color="B289C1" w:themeColor="accent6" w:themeTint="99"/>
        <w:insideV w:val="single" w:sz="4" w:space="0" w:color="B289C1" w:themeColor="accent6" w:themeTint="99"/>
      </w:tblBorders>
      <w:tblCellMar>
        <w:top w:w="0" w:type="dxa"/>
        <w:left w:w="108" w:type="dxa"/>
        <w:bottom w:w="0" w:type="dxa"/>
        <w:right w:w="108" w:type="dxa"/>
      </w:tblCellMar>
    </w:tblPr>
    <w:tblStylePr w:type="firstRow">
      <w:rPr>
        <w:b/>
        <w:bCs/>
      </w:rPr>
      <w:tblPr/>
      <w:tcPr>
        <w:tcBorders>
          <w:bottom w:val="single" w:sz="12" w:space="0" w:color="B289C1" w:themeColor="accent6" w:themeTint="99"/>
        </w:tcBorders>
      </w:tcPr>
    </w:tblStylePr>
    <w:tblStylePr w:type="lastRow">
      <w:rPr>
        <w:b/>
        <w:bCs/>
      </w:rPr>
      <w:tblPr/>
      <w:tcPr>
        <w:tcBorders>
          <w:top w:val="double" w:sz="4" w:space="0" w:color="B289C1" w:themeColor="accent6" w:themeTint="99"/>
        </w:tcBorders>
      </w:tcPr>
    </w:tblStylePr>
    <w:tblStylePr w:type="firstCol">
      <w:rPr>
        <w:b/>
        <w:bCs/>
      </w:rPr>
    </w:tblStylePr>
    <w:tblStylePr w:type="lastCol">
      <w:rPr>
        <w:b/>
        <w:bCs/>
      </w:rPr>
    </w:tblStylePr>
    <w:tblStylePr w:type="band1Vert">
      <w:tblPr/>
      <w:tcPr>
        <w:shd w:val="clear" w:color="auto" w:fill="E5D7EA" w:themeFill="accent6" w:themeFillTint="33"/>
      </w:tcPr>
    </w:tblStylePr>
    <w:tblStylePr w:type="band1Horz">
      <w:tblPr/>
      <w:tcPr>
        <w:shd w:val="clear" w:color="auto" w:fill="E5D7EA" w:themeFill="accent6" w:themeFillTint="33"/>
      </w:tcPr>
    </w:tblStylePr>
  </w:style>
  <w:style w:type="table" w:customStyle="1" w:styleId="7-21">
    <w:name w:val="网格表 7 彩色 - 强调文字颜色 21"/>
    <w:basedOn w:val="a3"/>
    <w:uiPriority w:val="52"/>
    <w:rsid w:val="0061522C"/>
    <w:pPr>
      <w:spacing w:after="0" w:line="240" w:lineRule="auto"/>
    </w:pPr>
    <w:rPr>
      <w:color w:val="CE6305" w:themeColor="accent2" w:themeShade="BF"/>
    </w:rPr>
    <w:tblPr>
      <w:tblStyleRowBandSize w:val="1"/>
      <w:tblStyleColBandSize w:val="1"/>
      <w:tblInd w:w="0" w:type="dxa"/>
      <w:tblBorders>
        <w:top w:val="single" w:sz="4" w:space="0" w:color="FBB67A" w:themeColor="accent2" w:themeTint="99"/>
        <w:left w:val="single" w:sz="4" w:space="0" w:color="FBB67A" w:themeColor="accent2" w:themeTint="99"/>
        <w:bottom w:val="single" w:sz="4" w:space="0" w:color="FBB67A" w:themeColor="accent2" w:themeTint="99"/>
        <w:right w:val="single" w:sz="4" w:space="0" w:color="FBB67A" w:themeColor="accent2" w:themeTint="99"/>
        <w:insideH w:val="single" w:sz="4" w:space="0" w:color="FBB67A" w:themeColor="accent2" w:themeTint="99"/>
        <w:insideV w:val="single" w:sz="4" w:space="0" w:color="FBB67A"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6D2" w:themeFill="accent2" w:themeFillTint="33"/>
      </w:tcPr>
    </w:tblStylePr>
    <w:tblStylePr w:type="band1Horz">
      <w:tblPr/>
      <w:tcPr>
        <w:shd w:val="clear" w:color="auto" w:fill="FDE6D2" w:themeFill="accent2" w:themeFillTint="33"/>
      </w:tcPr>
    </w:tblStylePr>
    <w:tblStylePr w:type="neCell">
      <w:tblPr/>
      <w:tcPr>
        <w:tcBorders>
          <w:bottom w:val="single" w:sz="4" w:space="0" w:color="FBB67A" w:themeColor="accent2" w:themeTint="99"/>
        </w:tcBorders>
      </w:tcPr>
    </w:tblStylePr>
    <w:tblStylePr w:type="nwCell">
      <w:tblPr/>
      <w:tcPr>
        <w:tcBorders>
          <w:bottom w:val="single" w:sz="4" w:space="0" w:color="FBB67A" w:themeColor="accent2" w:themeTint="99"/>
        </w:tcBorders>
      </w:tcPr>
    </w:tblStylePr>
    <w:tblStylePr w:type="seCell">
      <w:tblPr/>
      <w:tcPr>
        <w:tcBorders>
          <w:top w:val="single" w:sz="4" w:space="0" w:color="FBB67A" w:themeColor="accent2" w:themeTint="99"/>
        </w:tcBorders>
      </w:tcPr>
    </w:tblStylePr>
    <w:tblStylePr w:type="swCell">
      <w:tblPr/>
      <w:tcPr>
        <w:tcBorders>
          <w:top w:val="single" w:sz="4" w:space="0" w:color="FBB67A" w:themeColor="accent2" w:themeTint="99"/>
        </w:tcBorders>
      </w:tcPr>
    </w:tblStylePr>
  </w:style>
  <w:style w:type="table" w:customStyle="1" w:styleId="2-310">
    <w:name w:val="列表 2 - 强调文字颜色 31"/>
    <w:basedOn w:val="a3"/>
    <w:uiPriority w:val="47"/>
    <w:rsid w:val="0061522C"/>
    <w:pPr>
      <w:spacing w:after="0" w:line="240" w:lineRule="auto"/>
    </w:pPr>
    <w:tblPr>
      <w:tblStyleRowBandSize w:val="1"/>
      <w:tblStyleColBandSize w:val="1"/>
      <w:tblInd w:w="0" w:type="dxa"/>
      <w:tblBorders>
        <w:top w:val="single" w:sz="4" w:space="0" w:color="FF8051" w:themeColor="accent3" w:themeTint="99"/>
        <w:bottom w:val="single" w:sz="4" w:space="0" w:color="FF8051" w:themeColor="accent3" w:themeTint="99"/>
        <w:insideH w:val="single" w:sz="4" w:space="0" w:color="FF8051"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D4C5" w:themeFill="accent3" w:themeFillTint="33"/>
      </w:tcPr>
    </w:tblStylePr>
    <w:tblStylePr w:type="band1Horz">
      <w:tblPr/>
      <w:tcPr>
        <w:shd w:val="clear" w:color="auto" w:fill="FFD4C5" w:themeFill="accent3" w:themeFillTint="33"/>
      </w:tcPr>
    </w:tblStylePr>
  </w:style>
  <w:style w:type="table" w:customStyle="1" w:styleId="2-41">
    <w:name w:val="列表 2 - 强调文字颜色 41"/>
    <w:basedOn w:val="a3"/>
    <w:uiPriority w:val="47"/>
    <w:rsid w:val="0061522C"/>
    <w:pPr>
      <w:spacing w:after="0" w:line="240" w:lineRule="auto"/>
    </w:pPr>
    <w:tblPr>
      <w:tblStyleRowBandSize w:val="1"/>
      <w:tblStyleColBandSize w:val="1"/>
      <w:tblInd w:w="0" w:type="dxa"/>
      <w:tblBorders>
        <w:top w:val="single" w:sz="4" w:space="0" w:color="FBDF7A" w:themeColor="accent4" w:themeTint="99"/>
        <w:bottom w:val="single" w:sz="4" w:space="0" w:color="FBDF7A" w:themeColor="accent4" w:themeTint="99"/>
        <w:insideH w:val="single" w:sz="4" w:space="0" w:color="FBDF7A" w:themeColor="accent4"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F4D2" w:themeFill="accent4" w:themeFillTint="33"/>
      </w:tcPr>
    </w:tblStylePr>
    <w:tblStylePr w:type="band1Horz">
      <w:tblPr/>
      <w:tcPr>
        <w:shd w:val="clear" w:color="auto" w:fill="FDF4D2" w:themeFill="accent4" w:themeFillTint="33"/>
      </w:tcPr>
    </w:tblStylePr>
  </w:style>
  <w:style w:type="table" w:customStyle="1" w:styleId="2-51">
    <w:name w:val="列表 2 - 强调文字颜色 51"/>
    <w:basedOn w:val="a3"/>
    <w:uiPriority w:val="47"/>
    <w:rsid w:val="0061522C"/>
    <w:pPr>
      <w:spacing w:after="0" w:line="240" w:lineRule="auto"/>
    </w:pPr>
    <w:tblPr>
      <w:tblStyleRowBandSize w:val="1"/>
      <w:tblStyleColBandSize w:val="1"/>
      <w:tblInd w:w="0" w:type="dxa"/>
      <w:tblBorders>
        <w:top w:val="single" w:sz="4" w:space="0" w:color="2BFF8C" w:themeColor="accent5" w:themeTint="99"/>
        <w:bottom w:val="single" w:sz="4" w:space="0" w:color="2BFF8C" w:themeColor="accent5" w:themeTint="99"/>
        <w:insideH w:val="single" w:sz="4" w:space="0" w:color="2BFF8C"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8FFD8" w:themeFill="accent5" w:themeFillTint="33"/>
      </w:tcPr>
    </w:tblStylePr>
    <w:tblStylePr w:type="band1Horz">
      <w:tblPr/>
      <w:tcPr>
        <w:shd w:val="clear" w:color="auto" w:fill="B8FFD8" w:themeFill="accent5" w:themeFillTint="33"/>
      </w:tcPr>
    </w:tblStylePr>
  </w:style>
  <w:style w:type="table" w:customStyle="1" w:styleId="3-12">
    <w:name w:val="列表 3 - 强调文字颜色 12"/>
    <w:basedOn w:val="a3"/>
    <w:uiPriority w:val="48"/>
    <w:rsid w:val="0061522C"/>
    <w:pPr>
      <w:spacing w:after="0" w:line="240" w:lineRule="auto"/>
    </w:pPr>
    <w:tblPr>
      <w:tblStyleRowBandSize w:val="1"/>
      <w:tblStyleColBandSize w:val="1"/>
      <w:tblInd w:w="0" w:type="dxa"/>
      <w:tblBorders>
        <w:top w:val="single" w:sz="4" w:space="0" w:color="0072C6" w:themeColor="accent1"/>
        <w:left w:val="single" w:sz="4" w:space="0" w:color="0072C6" w:themeColor="accent1"/>
        <w:bottom w:val="single" w:sz="4" w:space="0" w:color="0072C6" w:themeColor="accent1"/>
        <w:right w:val="single" w:sz="4" w:space="0" w:color="0072C6" w:themeColor="accent1"/>
      </w:tblBorders>
      <w:tblCellMar>
        <w:top w:w="0" w:type="dxa"/>
        <w:left w:w="108" w:type="dxa"/>
        <w:bottom w:w="0" w:type="dxa"/>
        <w:right w:w="108" w:type="dxa"/>
      </w:tblCellMar>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customStyle="1" w:styleId="3-21">
    <w:name w:val="列表 3 - 强调文字颜色 21"/>
    <w:basedOn w:val="a3"/>
    <w:uiPriority w:val="48"/>
    <w:rsid w:val="0061522C"/>
    <w:pPr>
      <w:spacing w:after="0" w:line="240" w:lineRule="auto"/>
    </w:pPr>
    <w:tblPr>
      <w:tblStyleRowBandSize w:val="1"/>
      <w:tblStyleColBandSize w:val="1"/>
      <w:tblInd w:w="0" w:type="dxa"/>
      <w:tblBorders>
        <w:top w:val="single" w:sz="4" w:space="0" w:color="F98723" w:themeColor="accent2"/>
        <w:left w:val="single" w:sz="4" w:space="0" w:color="F98723" w:themeColor="accent2"/>
        <w:bottom w:val="single" w:sz="4" w:space="0" w:color="F98723" w:themeColor="accent2"/>
        <w:right w:val="single" w:sz="4" w:space="0" w:color="F98723" w:themeColor="accent2"/>
      </w:tblBorders>
      <w:tblCellMar>
        <w:top w:w="0" w:type="dxa"/>
        <w:left w:w="108" w:type="dxa"/>
        <w:bottom w:w="0" w:type="dxa"/>
        <w:right w:w="108" w:type="dxa"/>
      </w:tblCellMar>
    </w:tblPr>
    <w:tblStylePr w:type="firstRow">
      <w:rPr>
        <w:b/>
        <w:bCs/>
        <w:color w:val="FFFFFF" w:themeColor="background1"/>
      </w:rPr>
      <w:tblPr/>
      <w:tcPr>
        <w:shd w:val="clear" w:color="auto" w:fill="F98723" w:themeFill="accent2"/>
      </w:tcPr>
    </w:tblStylePr>
    <w:tblStylePr w:type="lastRow">
      <w:rPr>
        <w:b/>
        <w:bCs/>
      </w:rPr>
      <w:tblPr/>
      <w:tcPr>
        <w:tcBorders>
          <w:top w:val="double" w:sz="4" w:space="0" w:color="F9872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98723" w:themeColor="accent2"/>
          <w:right w:val="single" w:sz="4" w:space="0" w:color="F98723" w:themeColor="accent2"/>
        </w:tcBorders>
      </w:tcPr>
    </w:tblStylePr>
    <w:tblStylePr w:type="band1Horz">
      <w:tblPr/>
      <w:tcPr>
        <w:tcBorders>
          <w:top w:val="single" w:sz="4" w:space="0" w:color="F98723" w:themeColor="accent2"/>
          <w:bottom w:val="single" w:sz="4" w:space="0" w:color="F9872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98723" w:themeColor="accent2"/>
          <w:left w:val="nil"/>
        </w:tcBorders>
      </w:tcPr>
    </w:tblStylePr>
    <w:tblStylePr w:type="swCell">
      <w:tblPr/>
      <w:tcPr>
        <w:tcBorders>
          <w:top w:val="double" w:sz="4" w:space="0" w:color="F98723" w:themeColor="accent2"/>
          <w:right w:val="nil"/>
        </w:tcBorders>
      </w:tcPr>
    </w:tblStylePr>
  </w:style>
  <w:style w:type="table" w:customStyle="1" w:styleId="3-31">
    <w:name w:val="列表 3 - 强调文字颜色 31"/>
    <w:basedOn w:val="a3"/>
    <w:uiPriority w:val="48"/>
    <w:rsid w:val="0061522C"/>
    <w:pPr>
      <w:spacing w:after="0" w:line="240" w:lineRule="auto"/>
    </w:pPr>
    <w:tblPr>
      <w:tblStyleRowBandSize w:val="1"/>
      <w:tblStyleColBandSize w:val="1"/>
      <w:tblInd w:w="0" w:type="dxa"/>
      <w:tblBorders>
        <w:top w:val="single" w:sz="4" w:space="0" w:color="DC3C00" w:themeColor="accent3"/>
        <w:left w:val="single" w:sz="4" w:space="0" w:color="DC3C00" w:themeColor="accent3"/>
        <w:bottom w:val="single" w:sz="4" w:space="0" w:color="DC3C00" w:themeColor="accent3"/>
        <w:right w:val="single" w:sz="4" w:space="0" w:color="DC3C00" w:themeColor="accent3"/>
      </w:tblBorders>
      <w:tblCellMar>
        <w:top w:w="0" w:type="dxa"/>
        <w:left w:w="108" w:type="dxa"/>
        <w:bottom w:w="0" w:type="dxa"/>
        <w:right w:w="108" w:type="dxa"/>
      </w:tblCellMar>
    </w:tblPr>
    <w:tblStylePr w:type="firstRow">
      <w:rPr>
        <w:b/>
        <w:bCs/>
        <w:color w:val="FFFFFF" w:themeColor="background1"/>
      </w:rPr>
      <w:tblPr/>
      <w:tcPr>
        <w:shd w:val="clear" w:color="auto" w:fill="DC3C00" w:themeFill="accent3"/>
      </w:tcPr>
    </w:tblStylePr>
    <w:tblStylePr w:type="lastRow">
      <w:rPr>
        <w:b/>
        <w:bCs/>
      </w:rPr>
      <w:tblPr/>
      <w:tcPr>
        <w:tcBorders>
          <w:top w:val="double" w:sz="4" w:space="0" w:color="DC3C00"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C3C00" w:themeColor="accent3"/>
          <w:right w:val="single" w:sz="4" w:space="0" w:color="DC3C00" w:themeColor="accent3"/>
        </w:tcBorders>
      </w:tcPr>
    </w:tblStylePr>
    <w:tblStylePr w:type="band1Horz">
      <w:tblPr/>
      <w:tcPr>
        <w:tcBorders>
          <w:top w:val="single" w:sz="4" w:space="0" w:color="DC3C00" w:themeColor="accent3"/>
          <w:bottom w:val="single" w:sz="4" w:space="0" w:color="DC3C00"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C3C00" w:themeColor="accent3"/>
          <w:left w:val="nil"/>
        </w:tcBorders>
      </w:tcPr>
    </w:tblStylePr>
    <w:tblStylePr w:type="swCell">
      <w:tblPr/>
      <w:tcPr>
        <w:tcBorders>
          <w:top w:val="double" w:sz="4" w:space="0" w:color="DC3C00" w:themeColor="accent3"/>
          <w:right w:val="nil"/>
        </w:tcBorders>
      </w:tcPr>
    </w:tblStylePr>
  </w:style>
  <w:style w:type="table" w:customStyle="1" w:styleId="3-51">
    <w:name w:val="列表 3 - 强调文字颜色 51"/>
    <w:basedOn w:val="a3"/>
    <w:uiPriority w:val="48"/>
    <w:rsid w:val="0061522C"/>
    <w:pPr>
      <w:spacing w:after="0" w:line="240" w:lineRule="auto"/>
    </w:pPr>
    <w:tblPr>
      <w:tblStyleRowBandSize w:val="1"/>
      <w:tblStyleColBandSize w:val="1"/>
      <w:tblInd w:w="0" w:type="dxa"/>
      <w:tblBorders>
        <w:top w:val="single" w:sz="4" w:space="0" w:color="009E49" w:themeColor="accent5"/>
        <w:left w:val="single" w:sz="4" w:space="0" w:color="009E49" w:themeColor="accent5"/>
        <w:bottom w:val="single" w:sz="4" w:space="0" w:color="009E49" w:themeColor="accent5"/>
        <w:right w:val="single" w:sz="4" w:space="0" w:color="009E49" w:themeColor="accent5"/>
      </w:tblBorders>
      <w:tblCellMar>
        <w:top w:w="0" w:type="dxa"/>
        <w:left w:w="108" w:type="dxa"/>
        <w:bottom w:w="0" w:type="dxa"/>
        <w:right w:w="108" w:type="dxa"/>
      </w:tblCellMar>
    </w:tblPr>
    <w:tblStylePr w:type="firstRow">
      <w:rPr>
        <w:b/>
        <w:bCs/>
        <w:color w:val="FFFFFF" w:themeColor="background1"/>
      </w:rPr>
      <w:tblPr/>
      <w:tcPr>
        <w:shd w:val="clear" w:color="auto" w:fill="009E49" w:themeFill="accent5"/>
      </w:tcPr>
    </w:tblStylePr>
    <w:tblStylePr w:type="lastRow">
      <w:rPr>
        <w:b/>
        <w:bCs/>
      </w:rPr>
      <w:tblPr/>
      <w:tcPr>
        <w:tcBorders>
          <w:top w:val="double" w:sz="4" w:space="0" w:color="009E49"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E49" w:themeColor="accent5"/>
          <w:right w:val="single" w:sz="4" w:space="0" w:color="009E49" w:themeColor="accent5"/>
        </w:tcBorders>
      </w:tcPr>
    </w:tblStylePr>
    <w:tblStylePr w:type="band1Horz">
      <w:tblPr/>
      <w:tcPr>
        <w:tcBorders>
          <w:top w:val="single" w:sz="4" w:space="0" w:color="009E49" w:themeColor="accent5"/>
          <w:bottom w:val="single" w:sz="4" w:space="0" w:color="009E49"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E49" w:themeColor="accent5"/>
          <w:left w:val="nil"/>
        </w:tcBorders>
      </w:tcPr>
    </w:tblStylePr>
    <w:tblStylePr w:type="swCell">
      <w:tblPr/>
      <w:tcPr>
        <w:tcBorders>
          <w:top w:val="double" w:sz="4" w:space="0" w:color="009E49" w:themeColor="accent5"/>
          <w:right w:val="nil"/>
        </w:tcBorders>
      </w:tcPr>
    </w:tblStylePr>
  </w:style>
  <w:style w:type="table" w:customStyle="1" w:styleId="3-61">
    <w:name w:val="列表 3 - 强调文字颜色 61"/>
    <w:basedOn w:val="a3"/>
    <w:uiPriority w:val="48"/>
    <w:rsid w:val="0061522C"/>
    <w:pPr>
      <w:spacing w:after="0" w:line="240" w:lineRule="auto"/>
    </w:pPr>
    <w:tblPr>
      <w:tblStyleRowBandSize w:val="1"/>
      <w:tblStyleColBandSize w:val="1"/>
      <w:tblInd w:w="0" w:type="dxa"/>
      <w:tblBorders>
        <w:top w:val="single" w:sz="4" w:space="0" w:color="79498B" w:themeColor="accent6"/>
        <w:left w:val="single" w:sz="4" w:space="0" w:color="79498B" w:themeColor="accent6"/>
        <w:bottom w:val="single" w:sz="4" w:space="0" w:color="79498B" w:themeColor="accent6"/>
        <w:right w:val="single" w:sz="4" w:space="0" w:color="79498B" w:themeColor="accent6"/>
      </w:tblBorders>
      <w:tblCellMar>
        <w:top w:w="0" w:type="dxa"/>
        <w:left w:w="108" w:type="dxa"/>
        <w:bottom w:w="0" w:type="dxa"/>
        <w:right w:w="108" w:type="dxa"/>
      </w:tblCellMar>
    </w:tblPr>
    <w:tblStylePr w:type="firstRow">
      <w:rPr>
        <w:b/>
        <w:bCs/>
        <w:color w:val="FFFFFF" w:themeColor="background1"/>
      </w:rPr>
      <w:tblPr/>
      <w:tcPr>
        <w:shd w:val="clear" w:color="auto" w:fill="79498B" w:themeFill="accent6"/>
      </w:tcPr>
    </w:tblStylePr>
    <w:tblStylePr w:type="lastRow">
      <w:rPr>
        <w:b/>
        <w:bCs/>
      </w:rPr>
      <w:tblPr/>
      <w:tcPr>
        <w:tcBorders>
          <w:top w:val="double" w:sz="4" w:space="0" w:color="79498B"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9498B" w:themeColor="accent6"/>
          <w:right w:val="single" w:sz="4" w:space="0" w:color="79498B" w:themeColor="accent6"/>
        </w:tcBorders>
      </w:tcPr>
    </w:tblStylePr>
    <w:tblStylePr w:type="band1Horz">
      <w:tblPr/>
      <w:tcPr>
        <w:tcBorders>
          <w:top w:val="single" w:sz="4" w:space="0" w:color="79498B" w:themeColor="accent6"/>
          <w:bottom w:val="single" w:sz="4" w:space="0" w:color="79498B"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9498B" w:themeColor="accent6"/>
          <w:left w:val="nil"/>
        </w:tcBorders>
      </w:tcPr>
    </w:tblStylePr>
    <w:tblStylePr w:type="swCell">
      <w:tblPr/>
      <w:tcPr>
        <w:tcBorders>
          <w:top w:val="double" w:sz="4" w:space="0" w:color="79498B" w:themeColor="accent6"/>
          <w:right w:val="nil"/>
        </w:tcBorders>
      </w:tcPr>
    </w:tblStylePr>
  </w:style>
  <w:style w:type="paragraph" w:styleId="afb">
    <w:name w:val="Title"/>
    <w:basedOn w:val="a1"/>
    <w:link w:val="afc"/>
    <w:qFormat/>
    <w:rsid w:val="004E312E"/>
    <w:pPr>
      <w:widowControl w:val="0"/>
      <w:spacing w:before="0" w:after="0" w:line="360" w:lineRule="exact"/>
      <w:jc w:val="center"/>
    </w:pPr>
    <w:rPr>
      <w:rFonts w:ascii="黑体" w:eastAsia="黑体" w:hAnsi="宋体"/>
      <w:b/>
      <w:bCs/>
      <w:sz w:val="32"/>
    </w:rPr>
  </w:style>
  <w:style w:type="character" w:customStyle="1" w:styleId="afc">
    <w:name w:val="标题字符"/>
    <w:basedOn w:val="a2"/>
    <w:link w:val="afb"/>
    <w:rsid w:val="004E312E"/>
    <w:rPr>
      <w:rFonts w:ascii="黑体" w:eastAsia="黑体" w:hAnsi="宋体" w:cs="Times New Roman"/>
      <w:b/>
      <w:bCs/>
      <w:color w:val="auto"/>
      <w:kern w:val="2"/>
      <w:sz w:val="32"/>
      <w:lang w:eastAsia="zh-CN"/>
    </w:rPr>
  </w:style>
  <w:style w:type="paragraph" w:styleId="afd">
    <w:name w:val="footer"/>
    <w:basedOn w:val="a1"/>
    <w:link w:val="afe"/>
    <w:uiPriority w:val="99"/>
    <w:rsid w:val="004E312E"/>
    <w:pPr>
      <w:widowControl w:val="0"/>
      <w:tabs>
        <w:tab w:val="center" w:pos="4153"/>
        <w:tab w:val="right" w:pos="8306"/>
      </w:tabs>
      <w:snapToGrid w:val="0"/>
      <w:spacing w:before="0" w:after="0" w:line="240" w:lineRule="auto"/>
      <w:jc w:val="left"/>
    </w:pPr>
    <w:rPr>
      <w:rFonts w:ascii="Times New Roman" w:eastAsia="宋体" w:hAnsi="Times New Roman"/>
      <w:sz w:val="18"/>
      <w:szCs w:val="18"/>
    </w:rPr>
  </w:style>
  <w:style w:type="character" w:customStyle="1" w:styleId="afe">
    <w:name w:val="页脚字符"/>
    <w:basedOn w:val="a2"/>
    <w:link w:val="afd"/>
    <w:uiPriority w:val="99"/>
    <w:rsid w:val="004E312E"/>
    <w:rPr>
      <w:rFonts w:ascii="Times New Roman" w:eastAsia="宋体" w:hAnsi="Times New Roman" w:cs="Times New Roman"/>
      <w:color w:val="auto"/>
      <w:kern w:val="2"/>
      <w:sz w:val="18"/>
      <w:szCs w:val="18"/>
      <w:lang w:eastAsia="zh-CN"/>
    </w:rPr>
  </w:style>
  <w:style w:type="character" w:styleId="aff">
    <w:name w:val="page number"/>
    <w:basedOn w:val="a2"/>
    <w:rsid w:val="004E312E"/>
  </w:style>
  <w:style w:type="paragraph" w:styleId="12">
    <w:name w:val="index 1"/>
    <w:basedOn w:val="a1"/>
    <w:next w:val="a1"/>
    <w:autoRedefine/>
    <w:uiPriority w:val="99"/>
    <w:unhideWhenUsed/>
    <w:rsid w:val="003076C8"/>
    <w:pPr>
      <w:ind w:left="240" w:hanging="240"/>
    </w:pPr>
  </w:style>
  <w:style w:type="paragraph" w:styleId="22">
    <w:name w:val="index 2"/>
    <w:basedOn w:val="a1"/>
    <w:next w:val="a1"/>
    <w:autoRedefine/>
    <w:uiPriority w:val="99"/>
    <w:unhideWhenUsed/>
    <w:rsid w:val="003076C8"/>
    <w:pPr>
      <w:ind w:left="480" w:hanging="240"/>
    </w:pPr>
  </w:style>
  <w:style w:type="paragraph" w:styleId="32">
    <w:name w:val="index 3"/>
    <w:basedOn w:val="a1"/>
    <w:next w:val="a1"/>
    <w:autoRedefine/>
    <w:uiPriority w:val="99"/>
    <w:unhideWhenUsed/>
    <w:rsid w:val="003076C8"/>
    <w:pPr>
      <w:ind w:left="720" w:hanging="240"/>
    </w:pPr>
  </w:style>
  <w:style w:type="paragraph" w:styleId="41">
    <w:name w:val="index 4"/>
    <w:basedOn w:val="a1"/>
    <w:next w:val="a1"/>
    <w:autoRedefine/>
    <w:uiPriority w:val="99"/>
    <w:unhideWhenUsed/>
    <w:rsid w:val="003076C8"/>
    <w:pPr>
      <w:ind w:left="960" w:hanging="240"/>
    </w:pPr>
  </w:style>
  <w:style w:type="paragraph" w:styleId="50">
    <w:name w:val="index 5"/>
    <w:basedOn w:val="a1"/>
    <w:next w:val="a1"/>
    <w:autoRedefine/>
    <w:uiPriority w:val="99"/>
    <w:unhideWhenUsed/>
    <w:rsid w:val="003076C8"/>
    <w:pPr>
      <w:ind w:left="1200" w:hanging="240"/>
    </w:pPr>
  </w:style>
  <w:style w:type="paragraph" w:styleId="62">
    <w:name w:val="index 6"/>
    <w:basedOn w:val="a1"/>
    <w:next w:val="a1"/>
    <w:autoRedefine/>
    <w:uiPriority w:val="99"/>
    <w:unhideWhenUsed/>
    <w:rsid w:val="003076C8"/>
    <w:pPr>
      <w:ind w:left="1440" w:hanging="240"/>
    </w:pPr>
  </w:style>
  <w:style w:type="paragraph" w:styleId="72">
    <w:name w:val="index 7"/>
    <w:basedOn w:val="a1"/>
    <w:next w:val="a1"/>
    <w:autoRedefine/>
    <w:uiPriority w:val="99"/>
    <w:unhideWhenUsed/>
    <w:rsid w:val="003076C8"/>
    <w:pPr>
      <w:ind w:left="1680" w:hanging="240"/>
    </w:pPr>
  </w:style>
  <w:style w:type="paragraph" w:styleId="82">
    <w:name w:val="index 8"/>
    <w:basedOn w:val="a1"/>
    <w:next w:val="a1"/>
    <w:autoRedefine/>
    <w:uiPriority w:val="99"/>
    <w:unhideWhenUsed/>
    <w:rsid w:val="003076C8"/>
    <w:pPr>
      <w:ind w:left="1920" w:hanging="240"/>
    </w:pPr>
  </w:style>
  <w:style w:type="paragraph" w:styleId="92">
    <w:name w:val="index 9"/>
    <w:basedOn w:val="a1"/>
    <w:next w:val="a1"/>
    <w:autoRedefine/>
    <w:uiPriority w:val="99"/>
    <w:unhideWhenUsed/>
    <w:rsid w:val="003076C8"/>
    <w:pPr>
      <w:ind w:left="2160" w:hanging="240"/>
    </w:pPr>
  </w:style>
  <w:style w:type="paragraph" w:styleId="aff0">
    <w:name w:val="index heading"/>
    <w:basedOn w:val="a1"/>
    <w:next w:val="12"/>
    <w:uiPriority w:val="99"/>
    <w:unhideWhenUsed/>
    <w:rsid w:val="003076C8"/>
  </w:style>
  <w:style w:type="paragraph" w:styleId="aff1">
    <w:name w:val="header"/>
    <w:basedOn w:val="a1"/>
    <w:link w:val="aff2"/>
    <w:rsid w:val="004947E7"/>
    <w:pPr>
      <w:widowControl w:val="0"/>
      <w:pBdr>
        <w:bottom w:val="single" w:sz="6" w:space="1" w:color="auto"/>
      </w:pBdr>
      <w:tabs>
        <w:tab w:val="center" w:pos="4153"/>
        <w:tab w:val="right" w:pos="8306"/>
      </w:tabs>
      <w:snapToGrid w:val="0"/>
      <w:spacing w:before="0" w:after="0" w:line="240" w:lineRule="auto"/>
      <w:jc w:val="center"/>
    </w:pPr>
    <w:rPr>
      <w:rFonts w:ascii="Times New Roman" w:eastAsia="宋体" w:hAnsi="Times New Roman"/>
      <w:sz w:val="18"/>
      <w:szCs w:val="18"/>
    </w:rPr>
  </w:style>
  <w:style w:type="character" w:customStyle="1" w:styleId="aff2">
    <w:name w:val="页眉字符"/>
    <w:basedOn w:val="a2"/>
    <w:link w:val="aff1"/>
    <w:rsid w:val="004947E7"/>
    <w:rPr>
      <w:rFonts w:ascii="Times New Roman" w:eastAsia="宋体" w:hAnsi="Times New Roman" w:cs="Times New Roman"/>
      <w:color w:val="auto"/>
      <w:kern w:val="2"/>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2566421">
      <w:bodyDiv w:val="1"/>
      <w:marLeft w:val="0"/>
      <w:marRight w:val="0"/>
      <w:marTop w:val="0"/>
      <w:marBottom w:val="0"/>
      <w:divBdr>
        <w:top w:val="none" w:sz="0" w:space="0" w:color="auto"/>
        <w:left w:val="none" w:sz="0" w:space="0" w:color="auto"/>
        <w:bottom w:val="none" w:sz="0" w:space="0" w:color="auto"/>
        <w:right w:val="none" w:sz="0" w:space="0" w:color="auto"/>
      </w:divBdr>
      <w:divsChild>
        <w:div w:id="942761636">
          <w:marLeft w:val="0"/>
          <w:marRight w:val="0"/>
          <w:marTop w:val="0"/>
          <w:marBottom w:val="0"/>
          <w:divBdr>
            <w:top w:val="none" w:sz="0" w:space="0" w:color="auto"/>
            <w:left w:val="none" w:sz="0" w:space="0" w:color="auto"/>
            <w:bottom w:val="none" w:sz="0" w:space="0" w:color="auto"/>
            <w:right w:val="none" w:sz="0" w:space="0" w:color="auto"/>
          </w:divBdr>
          <w:divsChild>
            <w:div w:id="198530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header" Target="header2.xml"/><Relationship Id="rId12" Type="http://schemas.openxmlformats.org/officeDocument/2006/relationships/footer" Target="footer3.xml"/><Relationship Id="rId13" Type="http://schemas.openxmlformats.org/officeDocument/2006/relationships/image" Target="media/image1.png"/><Relationship Id="rId14" Type="http://schemas.openxmlformats.org/officeDocument/2006/relationships/hyperlink" Target="https://www.baidu.com/s?wd=%E5%B0%81%E8%A3%85&amp;tn=44039180_cpr&amp;fenlei=mv6quAkxTZn0IZRqIHckPjm4nH00T1dBrjFWryuWPj-BmyR1P1cs0ZwV5Hcvrjm3rH6sPfKWUMw85HfYnjn4nH6sgvPsT6KdThsqpZwYTjCEQLGCpyw9Uz4Bmy-bIi4WUvYETgN-TLwGUv3EPW6kPWbzPWDdP16Ynjcvnjbz" TargetMode="External"/><Relationship Id="rId15" Type="http://schemas.openxmlformats.org/officeDocument/2006/relationships/hyperlink" Target="https://www.baidu.com/s?wd=web%E5%BA%94%E7%94%A8&amp;tn=44039180_cpr&amp;fenlei=mv6quAkxTZn0IZRqIHckPjm4nH00T1dBrjFWryuWPj-BmyR1P1cs0ZwV5Hcvrjm3rH6sPfKWUMw85HfYnjn4nH6sgvPsT6KdThsqpZwYTjCEQLGCpyw9Uz4Bmy-bIi4WUvYETgN-TLwGUv3EPW6kPWbzPWDdP16Ynjcvnjbz" TargetMode="External"/><Relationship Id="rId16" Type="http://schemas.openxmlformats.org/officeDocument/2006/relationships/hyperlink" Target="https://zh.wikipedia.org/wiki/HTTP%E7%8A%B6%E6%80%81%E7%A0%81" TargetMode="External"/><Relationship Id="rId17" Type="http://schemas.openxmlformats.org/officeDocument/2006/relationships/hyperlink" Target="https://zh.wikipedia.org/wiki/HTTP%E7%8A%B6%E6%80%81%E7%A0%81" TargetMode="External"/><Relationship Id="rId18" Type="http://schemas.openxmlformats.org/officeDocument/2006/relationships/hyperlink" Target="http://en.wikipedia.org/wiki/Hypertext_Transfer_Protocol" TargetMode="External"/><Relationship Id="rId19" Type="http://schemas.openxmlformats.org/officeDocument/2006/relationships/image" Target="media/image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a:ea typeface="宋体"/>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宋体"/>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1DFFA5-FF35-5641-9106-A7AC9D75A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40</Pages>
  <Words>4310</Words>
  <Characters>24567</Characters>
  <Application>Microsoft Macintosh Word</Application>
  <DocSecurity>0</DocSecurity>
  <Lines>204</Lines>
  <Paragraphs>57</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28820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14</cp:revision>
  <cp:lastPrinted>2016-05-14T06:01:00Z</cp:lastPrinted>
  <dcterms:created xsi:type="dcterms:W3CDTF">2016-05-14T06:01:00Z</dcterms:created>
  <dcterms:modified xsi:type="dcterms:W3CDTF">2016-06-29T14:55:00Z</dcterms:modified>
</cp:coreProperties>
</file>